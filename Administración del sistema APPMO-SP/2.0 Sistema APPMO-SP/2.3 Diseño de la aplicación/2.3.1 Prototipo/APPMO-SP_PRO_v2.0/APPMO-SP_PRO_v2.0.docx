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header32.xml" ContentType="application/vnd.openxmlformats-officedocument.wordprocessingml.header+xml"/>
  <Override PartName="/word/footer34.xml" ContentType="application/vnd.openxmlformats-officedocument.wordprocessingml.footer+xml"/>
  <Override PartName="/word/header33.xml" ContentType="application/vnd.openxmlformats-officedocument.wordprocessingml.header+xml"/>
  <Override PartName="/word/footer35.xml" ContentType="application/vnd.openxmlformats-officedocument.wordprocessingml.footer+xml"/>
  <Override PartName="/word/header34.xml" ContentType="application/vnd.openxmlformats-officedocument.wordprocessingml.header+xml"/>
  <Override PartName="/word/footer36.xml" ContentType="application/vnd.openxmlformats-officedocument.wordprocessingml.footer+xml"/>
  <Override PartName="/word/header35.xml" ContentType="application/vnd.openxmlformats-officedocument.wordprocessingml.header+xml"/>
  <Override PartName="/word/footer37.xml" ContentType="application/vnd.openxmlformats-officedocument.wordprocessingml.footer+xml"/>
  <Override PartName="/word/header36.xml" ContentType="application/vnd.openxmlformats-officedocument.wordprocessingml.header+xml"/>
  <Override PartName="/word/footer38.xml" ContentType="application/vnd.openxmlformats-officedocument.wordprocessingml.footer+xml"/>
  <Override PartName="/word/header37.xml" ContentType="application/vnd.openxmlformats-officedocument.wordprocessingml.header+xml"/>
  <Override PartName="/word/footer39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Sz w:w="12240" w:h="15840"/>
          <w:pgMar w:top="100" w:bottom="280" w:left="1720" w:right="1720"/>
        </w:sectPr>
      </w:pPr>
      <w:r>
        <w:pict>
          <v:shape type="#_x0000_t75" style="width:356pt;height:725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64"/>
          <w:szCs w:val="64"/>
        </w:rPr>
        <w:jc w:val="left"/>
        <w:spacing w:lineRule="exact" w:line="400"/>
        <w:ind w:left="128"/>
      </w:pPr>
      <w:r>
        <w:rPr>
          <w:rFonts w:cs="Arial" w:hAnsi="Arial" w:eastAsia="Arial" w:ascii="Arial"/>
          <w:spacing w:val="0"/>
          <w:w w:val="100"/>
          <w:position w:val="-5"/>
          <w:sz w:val="64"/>
          <w:szCs w:val="64"/>
        </w:rPr>
        <w:t>,</w:t>
      </w:r>
      <w:r>
        <w:rPr>
          <w:rFonts w:cs="Arial" w:hAnsi="Arial" w:eastAsia="Arial" w:ascii="Arial"/>
          <w:spacing w:val="0"/>
          <w:w w:val="100"/>
          <w:position w:val="0"/>
          <w:sz w:val="64"/>
          <w:szCs w:val="64"/>
        </w:rPr>
      </w:r>
    </w:p>
    <w:p>
      <w:pPr>
        <w:rPr>
          <w:rFonts w:cs="Arial" w:hAnsi="Arial" w:eastAsia="Arial" w:ascii="Arial"/>
          <w:sz w:val="49"/>
          <w:szCs w:val="49"/>
        </w:rPr>
        <w:jc w:val="left"/>
        <w:spacing w:lineRule="exact" w:line="560"/>
        <w:ind w:left="1067" w:right="-120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2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2"/>
          <w:sz w:val="44"/>
          <w:szCs w:val="44"/>
        </w:rPr>
        <w:t>                                    </w:t>
      </w:r>
      <w:r>
        <w:rPr>
          <w:rFonts w:cs="Times New Roman" w:hAnsi="Times New Roman" w:eastAsia="Times New Roman" w:ascii="Times New Roman"/>
          <w:b/>
          <w:i/>
          <w:spacing w:val="77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60"/>
          <w:position w:val="16"/>
          <w:sz w:val="49"/>
          <w:szCs w:val="49"/>
        </w:rPr>
        <w:t>"'</w:t>
      </w:r>
      <w:r>
        <w:rPr>
          <w:rFonts w:cs="Arial" w:hAnsi="Arial" w:eastAsia="Arial" w:ascii="Arial"/>
          <w:spacing w:val="0"/>
          <w:w w:val="100"/>
          <w:position w:val="0"/>
          <w:sz w:val="49"/>
          <w:szCs w:val="49"/>
        </w:rPr>
      </w:r>
    </w:p>
    <w:p>
      <w:pPr>
        <w:rPr>
          <w:rFonts w:cs="Times New Roman" w:hAnsi="Times New Roman" w:eastAsia="Times New Roman" w:ascii="Times New Roman"/>
          <w:sz w:val="59"/>
          <w:szCs w:val="59"/>
        </w:rPr>
        <w:jc w:val="left"/>
        <w:spacing w:lineRule="exact" w:line="600"/>
      </w:pPr>
      <w:r>
        <w:br w:type="column"/>
      </w:r>
      <w:r>
        <w:rPr>
          <w:rFonts w:cs="Arial" w:hAnsi="Arial" w:eastAsia="Arial" w:ascii="Arial"/>
          <w:spacing w:val="0"/>
          <w:w w:val="211"/>
          <w:position w:val="-3"/>
          <w:sz w:val="23"/>
          <w:szCs w:val="23"/>
        </w:rPr>
        <w:t>r</w:t>
      </w:r>
      <w:r>
        <w:rPr>
          <w:rFonts w:cs="Arial" w:hAnsi="Arial" w:eastAsia="Arial" w:ascii="Arial"/>
          <w:spacing w:val="0"/>
          <w:w w:val="211"/>
          <w:position w:val="-3"/>
          <w:sz w:val="23"/>
          <w:szCs w:val="23"/>
        </w:rPr>
        <w:t>                                     </w:t>
      </w:r>
      <w:r>
        <w:rPr>
          <w:rFonts w:cs="Arial" w:hAnsi="Arial" w:eastAsia="Arial" w:ascii="Arial"/>
          <w:spacing w:val="53"/>
          <w:w w:val="211"/>
          <w:position w:val="-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49"/>
          <w:position w:val="1"/>
          <w:sz w:val="59"/>
          <w:szCs w:val="59"/>
        </w:rPr>
        <w:t>.,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59"/>
          <w:szCs w:val="59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380"/>
        <w:ind w:left="922"/>
        <w:sectPr>
          <w:pgMar w:footer="569" w:header="0" w:top="0" w:bottom="280" w:left="1700" w:right="1740"/>
          <w:footerReference w:type="default" r:id="rId28"/>
          <w:pgSz w:w="15840" w:h="12240" w:orient="landscape"/>
          <w:cols w:num="2" w:equalWidth="off">
            <w:col w:w="5598" w:space="1229"/>
            <w:col w:w="5573"/>
          </w:cols>
        </w:sectPr>
      </w:pPr>
      <w:r>
        <w:rPr>
          <w:rFonts w:cs="Arial" w:hAnsi="Arial" w:eastAsia="Arial" w:ascii="Arial"/>
          <w:b/>
          <w:i/>
          <w:spacing w:val="0"/>
          <w:w w:val="100"/>
          <w:position w:val="-1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37"/>
          <w:szCs w:val="3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78" w:right="-141"/>
      </w:pPr>
      <w:r>
        <w:rPr>
          <w:rFonts w:cs="Arial" w:hAnsi="Arial" w:eastAsia="Arial" w:ascii="Arial"/>
          <w:color w:val="230E0F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color w:val="230E0F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color w:val="230E0F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30E0F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30E0F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30E0F"/>
          <w:spacing w:val="-2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45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53"/>
          <w:position w:val="0"/>
          <w:sz w:val="24"/>
          <w:szCs w:val="24"/>
        </w:rPr>
        <w:t>111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4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93"/>
          <w:position w:val="0"/>
          <w:sz w:val="24"/>
          <w:szCs w:val="24"/>
        </w:rPr>
        <w:t>11e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56"/>
          <w:position w:val="0"/>
          <w:sz w:val="24"/>
          <w:szCs w:val="24"/>
        </w:rPr>
        <w:t>doi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R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F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918E8D"/>
          <w:w w:val="103"/>
          <w:sz w:val="23"/>
          <w:szCs w:val="23"/>
        </w:rPr>
        <w:t>T</w:t>
      </w:r>
      <w:r>
        <w:rPr>
          <w:rFonts w:cs="Arial" w:hAnsi="Arial" w:eastAsia="Arial" w:ascii="Arial"/>
          <w:color w:val="918E8D"/>
          <w:w w:val="88"/>
          <w:sz w:val="23"/>
          <w:szCs w:val="23"/>
        </w:rPr>
        <w:t>e</w:t>
      </w:r>
      <w:r>
        <w:rPr>
          <w:rFonts w:cs="Arial" w:hAnsi="Arial" w:eastAsia="Arial" w:ascii="Arial"/>
          <w:color w:val="918E8D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918E8D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18E8D"/>
          <w:w w:val="152"/>
          <w:sz w:val="23"/>
          <w:szCs w:val="23"/>
        </w:rPr>
        <w:t>f</w:t>
      </w:r>
      <w:r>
        <w:rPr>
          <w:rFonts w:cs="Arial" w:hAnsi="Arial" w:eastAsia="Arial" w:ascii="Arial"/>
          <w:color w:val="918E8D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8E8D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7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918E8D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8E8D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918E8D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8E8D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8E8D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8E8D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320"/>
        <w:ind w:right="-59"/>
      </w:pPr>
      <w:r>
        <w:br w:type="column"/>
      </w:r>
      <w:r>
        <w:rPr>
          <w:rFonts w:cs="Malgun Gothic" w:hAnsi="Malgun Gothic" w:eastAsia="Malgun Gothic" w:ascii="Malgun Gothic"/>
          <w:color w:val="918E8D"/>
          <w:spacing w:val="0"/>
          <w:w w:val="38"/>
          <w:position w:val="-1"/>
          <w:sz w:val="25"/>
          <w:szCs w:val="25"/>
        </w:rPr>
        <w:t>�</w:t>
      </w:r>
      <w:r>
        <w:rPr>
          <w:rFonts w:cs="Malgun Gothic" w:hAnsi="Malgun Gothic" w:eastAsia="Malgun Gothic" w:ascii="Malgun Gothic"/>
          <w:color w:val="918E8D"/>
          <w:spacing w:val="0"/>
          <w:w w:val="38"/>
          <w:position w:val="-1"/>
          <w:sz w:val="25"/>
          <w:szCs w:val="25"/>
        </w:rPr>
        <w:t> </w:t>
      </w:r>
      <w:r>
        <w:rPr>
          <w:rFonts w:cs="Malgun Gothic" w:hAnsi="Malgun Gothic" w:eastAsia="Malgun Gothic" w:ascii="Malgun Gothic"/>
          <w:color w:val="918E8D"/>
          <w:spacing w:val="30"/>
          <w:w w:val="38"/>
          <w:position w:val="-1"/>
          <w:sz w:val="25"/>
          <w:szCs w:val="25"/>
        </w:rPr>
        <w:t> </w:t>
      </w:r>
      <w:r>
        <w:rPr>
          <w:rFonts w:cs="Arial" w:hAnsi="Arial" w:eastAsia="Arial" w:ascii="Arial"/>
          <w:color w:val="918E8D"/>
          <w:spacing w:val="0"/>
          <w:w w:val="76"/>
          <w:position w:val="-1"/>
          <w:sz w:val="25"/>
          <w:szCs w:val="25"/>
        </w:rPr>
        <w:t>"'.f</w:t>
      </w:r>
      <w:r>
        <w:rPr>
          <w:rFonts w:cs="Arial" w:hAnsi="Arial" w:eastAsia="Arial" w:ascii="Arial"/>
          <w:color w:val="E5DFE5"/>
          <w:spacing w:val="0"/>
          <w:w w:val="58"/>
          <w:position w:val="-1"/>
          <w:sz w:val="25"/>
          <w:szCs w:val="25"/>
        </w:rPr>
        <w:t>l</w:t>
      </w:r>
      <w:r>
        <w:rPr>
          <w:rFonts w:cs="Arial" w:hAnsi="Arial" w:eastAsia="Arial" w:ascii="Arial"/>
          <w:color w:val="E5DFE5"/>
          <w:spacing w:val="-21"/>
          <w:w w:val="100"/>
          <w:position w:val="-1"/>
          <w:sz w:val="25"/>
          <w:szCs w:val="25"/>
        </w:rPr>
        <w:t> </w:t>
      </w:r>
      <w:r>
        <w:rPr>
          <w:rFonts w:cs="Arial" w:hAnsi="Arial" w:eastAsia="Arial" w:ascii="Arial"/>
          <w:color w:val="E5DFE5"/>
          <w:spacing w:val="0"/>
          <w:w w:val="23"/>
          <w:position w:val="-1"/>
          <w:sz w:val="25"/>
          <w:szCs w:val="25"/>
        </w:rPr>
        <w:t>I</w:t>
      </w:r>
      <w:r>
        <w:rPr>
          <w:rFonts w:cs="Arial" w:hAnsi="Arial" w:eastAsia="Arial" w:ascii="Arial"/>
          <w:color w:val="000000"/>
          <w:spacing w:val="0"/>
          <w:w w:val="23"/>
          <w:position w:val="-1"/>
          <w:sz w:val="25"/>
          <w:szCs w:val="25"/>
        </w:rPr>
        <w:t>!</w:t>
      </w:r>
      <w:r>
        <w:rPr>
          <w:rFonts w:cs="Arial" w:hAnsi="Arial" w:eastAsia="Arial" w:ascii="Arial"/>
          <w:color w:val="000000"/>
          <w:spacing w:val="0"/>
          <w:w w:val="23"/>
          <w:position w:val="-1"/>
          <w:sz w:val="25"/>
          <w:szCs w:val="25"/>
        </w:rPr>
        <w:t>   </w:t>
      </w:r>
      <w:r>
        <w:rPr>
          <w:rFonts w:cs="Arial" w:hAnsi="Arial" w:eastAsia="Arial" w:ascii="Arial"/>
          <w:color w:val="000000"/>
          <w:spacing w:val="1"/>
          <w:w w:val="23"/>
          <w:position w:val="-1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68"/>
          <w:position w:val="-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182"/>
          <w:position w:val="-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CFCFCF"/>
          <w:spacing w:val="0"/>
          <w:w w:val="219"/>
          <w:position w:val="-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CFCFCF"/>
          <w:spacing w:val="0"/>
          <w:w w:val="42"/>
          <w:position w:val="-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CFCFCF"/>
          <w:spacing w:val="0"/>
          <w:w w:val="146"/>
          <w:position w:val="-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CFCFCF"/>
          <w:spacing w:val="0"/>
          <w:w w:val="42"/>
          <w:position w:val="-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CFCFCF"/>
          <w:spacing w:val="0"/>
          <w:w w:val="146"/>
          <w:position w:val="-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141"/>
      </w:pPr>
      <w:r>
        <w:rPr>
          <w:rFonts w:cs="Arial" w:hAnsi="Arial" w:eastAsia="Arial" w:ascii="Arial"/>
          <w:color w:val="230E0F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color w:val="230E0F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color w:val="230E0F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30E0F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230E0F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230E0F"/>
          <w:spacing w:val="5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02"/>
          <w:position w:val="0"/>
          <w:sz w:val="24"/>
          <w:szCs w:val="24"/>
        </w:rPr>
        <w:t>p1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75"/>
          <w:position w:val="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98"/>
          <w:position w:val="0"/>
          <w:sz w:val="24"/>
          <w:szCs w:val="24"/>
        </w:rPr>
        <w:t>11e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230E0F"/>
          <w:spacing w:val="0"/>
          <w:w w:val="160"/>
          <w:position w:val="0"/>
          <w:sz w:val="24"/>
          <w:szCs w:val="24"/>
        </w:rPr>
        <w:t>llo.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8E8D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918E8D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8E8D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/>
      </w:pPr>
      <w:r>
        <w:rPr>
          <w:rFonts w:cs="Arial" w:hAnsi="Arial" w:eastAsia="Arial" w:ascii="Arial"/>
          <w:color w:val="918E8D"/>
          <w:w w:val="95"/>
          <w:sz w:val="23"/>
          <w:szCs w:val="23"/>
        </w:rPr>
        <w:t>B</w:t>
      </w:r>
      <w:r>
        <w:rPr>
          <w:rFonts w:cs="Arial" w:hAnsi="Arial" w:eastAsia="Arial" w:ascii="Arial"/>
          <w:color w:val="918E8D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918E8D"/>
          <w:w w:val="126"/>
          <w:sz w:val="23"/>
          <w:szCs w:val="23"/>
        </w:rPr>
        <w:t>rr</w:t>
      </w:r>
      <w:r>
        <w:rPr>
          <w:rFonts w:cs="Arial" w:hAnsi="Arial" w:eastAsia="Arial" w:ascii="Arial"/>
          <w:color w:val="918E8D"/>
          <w:w w:val="63"/>
          <w:sz w:val="23"/>
          <w:szCs w:val="23"/>
        </w:rPr>
        <w:t>i</w:t>
      </w:r>
      <w:r>
        <w:rPr>
          <w:rFonts w:cs="Arial" w:hAnsi="Arial" w:eastAsia="Arial" w:ascii="Arial"/>
          <w:color w:val="918E8D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259"/>
      </w:pPr>
      <w:r>
        <w:rPr>
          <w:rFonts w:cs="Arial" w:hAnsi="Arial" w:eastAsia="Arial" w:ascii="Arial"/>
          <w:color w:val="918E8D"/>
          <w:w w:val="97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18E8D"/>
          <w:w w:val="126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918E8D"/>
          <w:w w:val="101"/>
          <w:position w:val="-1"/>
          <w:sz w:val="23"/>
          <w:szCs w:val="23"/>
        </w:rPr>
        <w:t>ud</w:t>
      </w:r>
      <w:r>
        <w:rPr>
          <w:rFonts w:cs="Arial" w:hAnsi="Arial" w:eastAsia="Arial" w:ascii="Arial"/>
          <w:color w:val="918E8D"/>
          <w:w w:val="113"/>
          <w:position w:val="-1"/>
          <w:sz w:val="23"/>
          <w:szCs w:val="23"/>
        </w:rPr>
        <w:t>ad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exact" w:line="380"/>
        <w:sectPr>
          <w:type w:val="continuous"/>
          <w:pgSz w:w="15840" w:h="12240" w:orient="landscape"/>
          <w:pgMar w:top="100" w:bottom="280" w:left="1700" w:right="1740"/>
          <w:cols w:num="4" w:equalWidth="off">
            <w:col w:w="3883" w:space="469"/>
            <w:col w:w="1036" w:space="1990"/>
            <w:col w:w="3204" w:space="469"/>
            <w:col w:w="134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CFCFCF"/>
          <w:w w:val="49"/>
          <w:position w:val="-2"/>
          <w:sz w:val="26"/>
          <w:szCs w:val="26"/>
        </w:rPr>
        <w:t>...</w:t>
      </w:r>
      <w:r>
        <w:rPr>
          <w:rFonts w:cs="Times New Roman" w:hAnsi="Times New Roman" w:eastAsia="Times New Roman" w:ascii="Times New Roman"/>
          <w:color w:val="CFCFCF"/>
          <w:spacing w:val="-33"/>
          <w:w w:val="100"/>
          <w:position w:val="-2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62"/>
          <w:position w:val="-2"/>
          <w:sz w:val="26"/>
          <w:szCs w:val="26"/>
        </w:rPr>
        <w:t>.,..</w:t>
      </w:r>
      <w:r>
        <w:rPr>
          <w:rFonts w:cs="Times New Roman" w:hAnsi="Times New Roman" w:eastAsia="Times New Roman" w:ascii="Times New Roman"/>
          <w:color w:val="CFCFCF"/>
          <w:spacing w:val="0"/>
          <w:w w:val="99"/>
          <w:position w:val="-2"/>
          <w:sz w:val="26"/>
          <w:szCs w:val="26"/>
        </w:rPr>
        <w:t>.</w:t>
      </w:r>
      <w:r>
        <w:rPr>
          <w:rFonts w:cs="Malgun Gothic" w:hAnsi="Malgun Gothic" w:eastAsia="Malgun Gothic" w:ascii="Malgun Gothic"/>
          <w:color w:val="E5DFE5"/>
          <w:spacing w:val="0"/>
          <w:w w:val="62"/>
          <w:position w:val="-2"/>
          <w:sz w:val="26"/>
          <w:szCs w:val="26"/>
        </w:rPr>
        <w:t>�</w:t>
      </w:r>
      <w:r>
        <w:rPr>
          <w:rFonts w:cs="Times New Roman" w:hAnsi="Times New Roman" w:eastAsia="Times New Roman" w:ascii="Times New Roman"/>
          <w:color w:val="CFCFCF"/>
          <w:spacing w:val="0"/>
          <w:w w:val="152"/>
          <w:position w:val="-2"/>
          <w:sz w:val="26"/>
          <w:szCs w:val="26"/>
        </w:rPr>
        <w:t>"</w:t>
      </w:r>
      <w:r>
        <w:rPr>
          <w:rFonts w:cs="Times New Roman" w:hAnsi="Times New Roman" w:eastAsia="Times New Roman" w:ascii="Times New Roman"/>
          <w:color w:val="CFCFCF"/>
          <w:spacing w:val="0"/>
          <w:w w:val="94"/>
          <w:position w:val="-2"/>
          <w:sz w:val="26"/>
          <w:szCs w:val="26"/>
        </w:rPr>
        <w:t>:.</w:t>
      </w:r>
      <w:r>
        <w:rPr>
          <w:rFonts w:cs="Times New Roman" w:hAnsi="Times New Roman" w:eastAsia="Times New Roman" w:ascii="Times New Roman"/>
          <w:color w:val="CFCFCF"/>
          <w:spacing w:val="0"/>
          <w:w w:val="157"/>
          <w:position w:val="-2"/>
          <w:sz w:val="26"/>
          <w:szCs w:val="26"/>
        </w:rPr>
        <w:t>;</w:t>
      </w:r>
      <w:r>
        <w:rPr>
          <w:rFonts w:cs="Times New Roman" w:hAnsi="Times New Roman" w:eastAsia="Times New Roman" w:ascii="Times New Roman"/>
          <w:color w:val="CFCFCF"/>
          <w:spacing w:val="0"/>
          <w:w w:val="74"/>
          <w:position w:val="-2"/>
          <w:sz w:val="26"/>
          <w:szCs w:val="26"/>
        </w:rPr>
        <w:t>,¡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before="30"/>
        <w:ind w:left="1131"/>
      </w:pP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5362F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45362F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45362F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5362F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30E0F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45362F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45362F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5362F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5362F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45362F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5362F"/>
          <w:spacing w:val="0"/>
          <w:w w:val="107"/>
          <w:sz w:val="27"/>
          <w:szCs w:val="27"/>
        </w:rPr>
        <w:t>ÓN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953"/>
      </w:pPr>
      <w:r>
        <w:rPr>
          <w:rFonts w:cs="Arial" w:hAnsi="Arial" w:eastAsia="Arial" w:ascii="Arial"/>
          <w:color w:val="918E8D"/>
          <w:w w:val="97"/>
          <w:position w:val="-2"/>
          <w:sz w:val="23"/>
          <w:szCs w:val="23"/>
        </w:rPr>
        <w:t>D</w:t>
      </w:r>
      <w:r>
        <w:rPr>
          <w:rFonts w:cs="Arial" w:hAnsi="Arial" w:eastAsia="Arial" w:ascii="Arial"/>
          <w:color w:val="918E8D"/>
          <w:w w:val="37"/>
          <w:position w:val="-2"/>
          <w:sz w:val="23"/>
          <w:szCs w:val="23"/>
        </w:rPr>
        <w:t>1</w:t>
      </w:r>
      <w:r>
        <w:rPr>
          <w:rFonts w:cs="Arial" w:hAnsi="Arial" w:eastAsia="Arial" w:ascii="Arial"/>
          <w:color w:val="918E8D"/>
          <w:w w:val="126"/>
          <w:position w:val="-2"/>
          <w:sz w:val="23"/>
          <w:szCs w:val="23"/>
        </w:rPr>
        <w:t>r</w:t>
      </w:r>
      <w:r>
        <w:rPr>
          <w:rFonts w:cs="Arial" w:hAnsi="Arial" w:eastAsia="Arial" w:ascii="Arial"/>
          <w:color w:val="918E8D"/>
          <w:w w:val="106"/>
          <w:position w:val="-2"/>
          <w:sz w:val="23"/>
          <w:szCs w:val="23"/>
        </w:rPr>
        <w:t>ec</w:t>
      </w:r>
      <w:r>
        <w:rPr>
          <w:rFonts w:cs="Arial" w:hAnsi="Arial" w:eastAsia="Arial" w:ascii="Arial"/>
          <w:color w:val="918E8D"/>
          <w:w w:val="126"/>
          <w:position w:val="-2"/>
          <w:sz w:val="23"/>
          <w:szCs w:val="23"/>
        </w:rPr>
        <w:t>c</w:t>
      </w:r>
      <w:r>
        <w:rPr>
          <w:rFonts w:cs="Arial" w:hAnsi="Arial" w:eastAsia="Arial" w:ascii="Arial"/>
          <w:color w:val="918E8D"/>
          <w:w w:val="37"/>
          <w:position w:val="-2"/>
          <w:sz w:val="23"/>
          <w:szCs w:val="23"/>
        </w:rPr>
        <w:t>1</w:t>
      </w:r>
      <w:r>
        <w:rPr>
          <w:rFonts w:cs="Arial" w:hAnsi="Arial" w:eastAsia="Arial" w:ascii="Arial"/>
          <w:color w:val="918E8D"/>
          <w:w w:val="113"/>
          <w:position w:val="-2"/>
          <w:sz w:val="23"/>
          <w:szCs w:val="23"/>
        </w:rPr>
        <w:t>6</w:t>
      </w:r>
      <w:r>
        <w:rPr>
          <w:rFonts w:cs="Arial" w:hAnsi="Arial" w:eastAsia="Arial" w:ascii="Arial"/>
          <w:color w:val="918E8D"/>
          <w:w w:val="101"/>
          <w:position w:val="-2"/>
          <w:sz w:val="23"/>
          <w:szCs w:val="23"/>
        </w:rPr>
        <w:t>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0"/>
          <w:szCs w:val="20"/>
        </w:rPr>
        <w:jc w:val="right"/>
        <w:spacing w:lineRule="exact" w:line="180"/>
      </w:pPr>
      <w:r>
        <w:rPr>
          <w:rFonts w:cs="Arial" w:hAnsi="Arial" w:eastAsia="Arial" w:ascii="Arial"/>
          <w:color w:val="F7CC9D"/>
          <w:spacing w:val="0"/>
          <w:w w:val="29"/>
          <w:sz w:val="20"/>
          <w:szCs w:val="20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ectPr>
          <w:type w:val="continuous"/>
          <w:pgSz w:w="15840" w:h="12240" w:orient="landscape"/>
          <w:pgMar w:top="100" w:bottom="280" w:left="1700" w:right="1740"/>
          <w:cols w:num="2" w:equalWidth="off">
            <w:col w:w="4934" w:space="2734"/>
            <w:col w:w="4732"/>
          </w:cols>
        </w:sectPr>
      </w:pPr>
      <w:r>
        <w:rPr>
          <w:rFonts w:cs="Arial" w:hAnsi="Arial" w:eastAsia="Arial" w:ascii="Arial"/>
          <w:color w:val="918E8D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8E8D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918E8D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918E8D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 w:right="-60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er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3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8E8D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18E8D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18E8D"/>
          <w:spacing w:val="0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8E8D"/>
          <w:spacing w:val="0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8E8D"/>
          <w:spacing w:val="0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75"/>
          <w:sz w:val="23"/>
          <w:szCs w:val="23"/>
        </w:rPr>
        <w:t>ó</w:t>
      </w:r>
      <w:r>
        <w:rPr>
          <w:rFonts w:cs="Arial" w:hAnsi="Arial" w:eastAsia="Arial" w:ascii="Arial"/>
          <w:color w:val="918E8D"/>
          <w:spacing w:val="0"/>
          <w:w w:val="139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21"/>
      </w:pPr>
      <w:r>
        <w:rPr>
          <w:rFonts w:cs="Arial" w:hAnsi="Arial" w:eastAsia="Arial" w:ascii="Arial"/>
          <w:color w:val="918E8D"/>
          <w:w w:val="104"/>
          <w:sz w:val="23"/>
          <w:szCs w:val="23"/>
        </w:rPr>
        <w:t>Co</w:t>
      </w:r>
      <w:r>
        <w:rPr>
          <w:rFonts w:cs="Arial" w:hAnsi="Arial" w:eastAsia="Arial" w:ascii="Arial"/>
          <w:color w:val="918E8D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918E8D"/>
          <w:w w:val="101"/>
          <w:sz w:val="23"/>
          <w:szCs w:val="23"/>
        </w:rPr>
        <w:t>on</w:t>
      </w:r>
      <w:r>
        <w:rPr>
          <w:rFonts w:cs="Arial" w:hAnsi="Arial" w:eastAsia="Arial" w:ascii="Arial"/>
          <w:color w:val="918E8D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0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-37" w:right="2251"/>
        <w:sectPr>
          <w:type w:val="continuous"/>
          <w:pgSz w:w="15840" w:h="12240" w:orient="landscape"/>
          <w:pgMar w:top="100" w:bottom="280" w:left="1700" w:right="1740"/>
          <w:cols w:num="2" w:equalWidth="off">
            <w:col w:w="3235" w:space="5759"/>
            <w:col w:w="3406"/>
          </w:cols>
        </w:sectPr>
      </w:pPr>
      <w:r>
        <w:rPr>
          <w:rFonts w:cs="Arial" w:hAnsi="Arial" w:eastAsia="Arial" w:ascii="Arial"/>
          <w:color w:val="45362F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5362F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5362F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5362F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5F4837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64"/>
          <w:szCs w:val="64"/>
        </w:rPr>
        <w:jc w:val="left"/>
        <w:spacing w:lineRule="exact" w:line="400"/>
        <w:ind w:left="128"/>
      </w:pPr>
      <w:r>
        <w:rPr>
          <w:rFonts w:cs="Arial" w:hAnsi="Arial" w:eastAsia="Arial" w:ascii="Arial"/>
          <w:spacing w:val="0"/>
          <w:w w:val="100"/>
          <w:position w:val="-5"/>
          <w:sz w:val="64"/>
          <w:szCs w:val="64"/>
        </w:rPr>
        <w:t>,</w:t>
      </w:r>
      <w:r>
        <w:rPr>
          <w:rFonts w:cs="Arial" w:hAnsi="Arial" w:eastAsia="Arial" w:ascii="Arial"/>
          <w:spacing w:val="0"/>
          <w:w w:val="100"/>
          <w:position w:val="0"/>
          <w:sz w:val="64"/>
          <w:szCs w:val="64"/>
        </w:rPr>
      </w:r>
    </w:p>
    <w:p>
      <w:pPr>
        <w:rPr>
          <w:rFonts w:cs="Arial" w:hAnsi="Arial" w:eastAsia="Arial" w:ascii="Arial"/>
          <w:sz w:val="49"/>
          <w:szCs w:val="49"/>
        </w:rPr>
        <w:jc w:val="left"/>
        <w:spacing w:lineRule="exact" w:line="560"/>
        <w:ind w:left="1067" w:right="-120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2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2"/>
          <w:sz w:val="44"/>
          <w:szCs w:val="44"/>
        </w:rPr>
        <w:t>                                    </w:t>
      </w:r>
      <w:r>
        <w:rPr>
          <w:rFonts w:cs="Times New Roman" w:hAnsi="Times New Roman" w:eastAsia="Times New Roman" w:ascii="Times New Roman"/>
          <w:b/>
          <w:i/>
          <w:spacing w:val="77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60"/>
          <w:position w:val="16"/>
          <w:sz w:val="49"/>
          <w:szCs w:val="49"/>
        </w:rPr>
        <w:t>"'</w:t>
      </w:r>
      <w:r>
        <w:rPr>
          <w:rFonts w:cs="Arial" w:hAnsi="Arial" w:eastAsia="Arial" w:ascii="Arial"/>
          <w:spacing w:val="0"/>
          <w:w w:val="100"/>
          <w:position w:val="0"/>
          <w:sz w:val="49"/>
          <w:szCs w:val="49"/>
        </w:rPr>
      </w:r>
    </w:p>
    <w:p>
      <w:pPr>
        <w:rPr>
          <w:rFonts w:cs="Times New Roman" w:hAnsi="Times New Roman" w:eastAsia="Times New Roman" w:ascii="Times New Roman"/>
          <w:sz w:val="59"/>
          <w:szCs w:val="59"/>
        </w:rPr>
        <w:jc w:val="left"/>
        <w:spacing w:lineRule="exact" w:line="600"/>
      </w:pPr>
      <w:r>
        <w:br w:type="column"/>
      </w:r>
      <w:r>
        <w:rPr>
          <w:rFonts w:cs="Arial" w:hAnsi="Arial" w:eastAsia="Arial" w:ascii="Arial"/>
          <w:spacing w:val="0"/>
          <w:w w:val="211"/>
          <w:position w:val="-3"/>
          <w:sz w:val="23"/>
          <w:szCs w:val="23"/>
        </w:rPr>
        <w:t>r</w:t>
      </w:r>
      <w:r>
        <w:rPr>
          <w:rFonts w:cs="Arial" w:hAnsi="Arial" w:eastAsia="Arial" w:ascii="Arial"/>
          <w:spacing w:val="0"/>
          <w:w w:val="211"/>
          <w:position w:val="-3"/>
          <w:sz w:val="23"/>
          <w:szCs w:val="23"/>
        </w:rPr>
        <w:t>                                     </w:t>
      </w:r>
      <w:r>
        <w:rPr>
          <w:rFonts w:cs="Arial" w:hAnsi="Arial" w:eastAsia="Arial" w:ascii="Arial"/>
          <w:spacing w:val="53"/>
          <w:w w:val="211"/>
          <w:position w:val="-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49"/>
          <w:position w:val="1"/>
          <w:sz w:val="59"/>
          <w:szCs w:val="59"/>
        </w:rPr>
        <w:t>.,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59"/>
          <w:szCs w:val="59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380"/>
        <w:ind w:left="922"/>
        <w:sectPr>
          <w:pgMar w:header="0" w:footer="569" w:top="0" w:bottom="280" w:left="1700" w:right="1740"/>
          <w:pgSz w:w="15840" w:h="12240" w:orient="landscape"/>
          <w:cols w:num="2" w:equalWidth="off">
            <w:col w:w="5598" w:space="1229"/>
            <w:col w:w="5573"/>
          </w:cols>
        </w:sectPr>
      </w:pPr>
      <w:r>
        <w:rPr>
          <w:rFonts w:cs="Arial" w:hAnsi="Arial" w:eastAsia="Arial" w:ascii="Arial"/>
          <w:b/>
          <w:i/>
          <w:spacing w:val="0"/>
          <w:w w:val="100"/>
          <w:position w:val="-1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37"/>
          <w:szCs w:val="3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78" w:right="-141"/>
      </w:pPr>
      <w:r>
        <w:rPr>
          <w:rFonts w:cs="Arial" w:hAnsi="Arial" w:eastAsia="Arial" w:ascii="Arial"/>
          <w:color w:val="1D1212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color w:val="1D1212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color w:val="1D1212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1D1212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1D1212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1D1212"/>
          <w:spacing w:val="-2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45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53"/>
          <w:position w:val="0"/>
          <w:sz w:val="24"/>
          <w:szCs w:val="24"/>
        </w:rPr>
        <w:t>111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4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93"/>
          <w:position w:val="0"/>
          <w:sz w:val="24"/>
          <w:szCs w:val="24"/>
        </w:rPr>
        <w:t>11e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56"/>
          <w:position w:val="0"/>
          <w:sz w:val="24"/>
          <w:szCs w:val="24"/>
        </w:rPr>
        <w:t>doi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53"/>
      </w:pPr>
      <w:r>
        <w:rPr>
          <w:rFonts w:cs="Arial" w:hAnsi="Arial" w:eastAsia="Arial" w:ascii="Arial"/>
          <w:color w:val="92918E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92918E"/>
          <w:w w:val="108"/>
          <w:sz w:val="22"/>
          <w:szCs w:val="22"/>
        </w:rPr>
        <w:t>F</w:t>
      </w:r>
      <w:r>
        <w:rPr>
          <w:rFonts w:cs="Arial" w:hAnsi="Arial" w:eastAsia="Arial" w:ascii="Arial"/>
          <w:color w:val="92918E"/>
          <w:w w:val="101"/>
          <w:sz w:val="22"/>
          <w:szCs w:val="22"/>
        </w:rPr>
        <w:t>C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320"/>
        <w:ind w:right="-59"/>
      </w:pPr>
      <w:r>
        <w:br w:type="column"/>
      </w:r>
      <w:r>
        <w:rPr>
          <w:rFonts w:cs="Malgun Gothic" w:hAnsi="Malgun Gothic" w:eastAsia="Malgun Gothic" w:ascii="Malgun Gothic"/>
          <w:color w:val="92918E"/>
          <w:spacing w:val="0"/>
          <w:w w:val="38"/>
          <w:position w:val="-1"/>
          <w:sz w:val="25"/>
          <w:szCs w:val="25"/>
        </w:rPr>
        <w:t>�</w:t>
      </w:r>
      <w:r>
        <w:rPr>
          <w:rFonts w:cs="Malgun Gothic" w:hAnsi="Malgun Gothic" w:eastAsia="Malgun Gothic" w:ascii="Malgun Gothic"/>
          <w:color w:val="92918E"/>
          <w:spacing w:val="0"/>
          <w:w w:val="38"/>
          <w:position w:val="-1"/>
          <w:sz w:val="25"/>
          <w:szCs w:val="25"/>
        </w:rPr>
        <w:t> </w:t>
      </w:r>
      <w:r>
        <w:rPr>
          <w:rFonts w:cs="Malgun Gothic" w:hAnsi="Malgun Gothic" w:eastAsia="Malgun Gothic" w:ascii="Malgun Gothic"/>
          <w:color w:val="92918E"/>
          <w:spacing w:val="30"/>
          <w:w w:val="38"/>
          <w:position w:val="-1"/>
          <w:sz w:val="25"/>
          <w:szCs w:val="25"/>
        </w:rPr>
        <w:t> </w:t>
      </w:r>
      <w:r>
        <w:rPr>
          <w:rFonts w:cs="Arial" w:hAnsi="Arial" w:eastAsia="Arial" w:ascii="Arial"/>
          <w:color w:val="92918E"/>
          <w:spacing w:val="0"/>
          <w:w w:val="76"/>
          <w:position w:val="-1"/>
          <w:sz w:val="25"/>
          <w:szCs w:val="25"/>
        </w:rPr>
        <w:t>"'.f</w:t>
      </w:r>
      <w:r>
        <w:rPr>
          <w:rFonts w:cs="Arial" w:hAnsi="Arial" w:eastAsia="Arial" w:ascii="Arial"/>
          <w:color w:val="E5DFE5"/>
          <w:spacing w:val="0"/>
          <w:w w:val="58"/>
          <w:position w:val="-1"/>
          <w:sz w:val="25"/>
          <w:szCs w:val="25"/>
        </w:rPr>
        <w:t>l</w:t>
      </w:r>
      <w:r>
        <w:rPr>
          <w:rFonts w:cs="Arial" w:hAnsi="Arial" w:eastAsia="Arial" w:ascii="Arial"/>
          <w:color w:val="E5DFE5"/>
          <w:spacing w:val="-21"/>
          <w:w w:val="100"/>
          <w:position w:val="-1"/>
          <w:sz w:val="25"/>
          <w:szCs w:val="25"/>
        </w:rPr>
        <w:t> </w:t>
      </w:r>
      <w:r>
        <w:rPr>
          <w:rFonts w:cs="Arial" w:hAnsi="Arial" w:eastAsia="Arial" w:ascii="Arial"/>
          <w:color w:val="E5DFE5"/>
          <w:spacing w:val="0"/>
          <w:w w:val="23"/>
          <w:position w:val="-1"/>
          <w:sz w:val="25"/>
          <w:szCs w:val="25"/>
        </w:rPr>
        <w:t>I</w:t>
      </w:r>
      <w:r>
        <w:rPr>
          <w:rFonts w:cs="Arial" w:hAnsi="Arial" w:eastAsia="Arial" w:ascii="Arial"/>
          <w:color w:val="000000"/>
          <w:spacing w:val="0"/>
          <w:w w:val="23"/>
          <w:position w:val="-1"/>
          <w:sz w:val="25"/>
          <w:szCs w:val="25"/>
        </w:rPr>
        <w:t>!</w:t>
      </w:r>
      <w:r>
        <w:rPr>
          <w:rFonts w:cs="Arial" w:hAnsi="Arial" w:eastAsia="Arial" w:ascii="Arial"/>
          <w:color w:val="000000"/>
          <w:spacing w:val="0"/>
          <w:w w:val="23"/>
          <w:position w:val="-1"/>
          <w:sz w:val="25"/>
          <w:szCs w:val="25"/>
        </w:rPr>
        <w:t>   </w:t>
      </w:r>
      <w:r>
        <w:rPr>
          <w:rFonts w:cs="Arial" w:hAnsi="Arial" w:eastAsia="Arial" w:ascii="Arial"/>
          <w:color w:val="000000"/>
          <w:spacing w:val="1"/>
          <w:w w:val="23"/>
          <w:position w:val="-1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68"/>
          <w:position w:val="-1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182"/>
          <w:position w:val="-1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CFCFCF"/>
          <w:spacing w:val="0"/>
          <w:w w:val="219"/>
          <w:position w:val="-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CFCFCF"/>
          <w:spacing w:val="0"/>
          <w:w w:val="42"/>
          <w:position w:val="-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CFCFCF"/>
          <w:spacing w:val="0"/>
          <w:w w:val="146"/>
          <w:position w:val="-1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CFCFCF"/>
          <w:spacing w:val="0"/>
          <w:w w:val="42"/>
          <w:position w:val="-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CFCFCF"/>
          <w:spacing w:val="0"/>
          <w:w w:val="146"/>
          <w:position w:val="-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141"/>
      </w:pPr>
      <w:r>
        <w:rPr>
          <w:rFonts w:cs="Arial" w:hAnsi="Arial" w:eastAsia="Arial" w:ascii="Arial"/>
          <w:color w:val="1D1212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color w:val="1D1212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color w:val="1D1212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1D1212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1D1212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1D1212"/>
          <w:spacing w:val="5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02"/>
          <w:position w:val="0"/>
          <w:sz w:val="24"/>
          <w:szCs w:val="24"/>
        </w:rPr>
        <w:t>p1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75"/>
          <w:position w:val="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98"/>
          <w:position w:val="0"/>
          <w:sz w:val="24"/>
          <w:szCs w:val="24"/>
        </w:rPr>
        <w:t>11e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1D1212"/>
          <w:spacing w:val="0"/>
          <w:w w:val="160"/>
          <w:position w:val="0"/>
          <w:sz w:val="24"/>
          <w:szCs w:val="24"/>
        </w:rPr>
        <w:t>llo.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75"/>
      </w:pP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C</w:t>
      </w: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g</w:t>
      </w: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92918E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92918E"/>
          <w:spacing w:val="19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92918E"/>
          <w:spacing w:val="0"/>
          <w:w w:val="99"/>
          <w:position w:val="-1"/>
          <w:sz w:val="22"/>
          <w:szCs w:val="22"/>
        </w:rPr>
        <w:t>P</w:t>
      </w:r>
      <w:r>
        <w:rPr>
          <w:rFonts w:cs="Arial" w:hAnsi="Arial" w:eastAsia="Arial" w:ascii="Arial"/>
          <w:color w:val="92918E"/>
          <w:spacing w:val="0"/>
          <w:w w:val="92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92918E"/>
          <w:spacing w:val="0"/>
          <w:w w:val="117"/>
          <w:position w:val="-1"/>
          <w:sz w:val="22"/>
          <w:szCs w:val="22"/>
        </w:rPr>
        <w:t>s</w:t>
      </w:r>
      <w:r>
        <w:rPr>
          <w:rFonts w:cs="Arial" w:hAnsi="Arial" w:eastAsia="Arial" w:ascii="Arial"/>
          <w:color w:val="92918E"/>
          <w:spacing w:val="0"/>
          <w:w w:val="159"/>
          <w:position w:val="-1"/>
          <w:sz w:val="22"/>
          <w:szCs w:val="22"/>
        </w:rPr>
        <w:t>t</w:t>
      </w:r>
      <w:r>
        <w:rPr>
          <w:rFonts w:cs="Arial" w:hAnsi="Arial" w:eastAsia="Arial" w:ascii="Arial"/>
          <w:color w:val="92918E"/>
          <w:spacing w:val="0"/>
          <w:w w:val="105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77707B"/>
          <w:spacing w:val="0"/>
          <w:w w:val="99"/>
          <w:position w:val="-1"/>
          <w:sz w:val="22"/>
          <w:szCs w:val="22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exact" w:line="380"/>
        <w:sectPr>
          <w:type w:val="continuous"/>
          <w:pgSz w:w="15840" w:h="12240" w:orient="landscape"/>
          <w:pgMar w:top="100" w:bottom="280" w:left="1700" w:right="1740"/>
          <w:cols w:num="4" w:equalWidth="off">
            <w:col w:w="3883" w:space="469"/>
            <w:col w:w="1036" w:space="1990"/>
            <w:col w:w="3204" w:space="469"/>
            <w:col w:w="134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CFCFCF"/>
          <w:w w:val="49"/>
          <w:position w:val="-2"/>
          <w:sz w:val="26"/>
          <w:szCs w:val="26"/>
        </w:rPr>
        <w:t>...</w:t>
      </w:r>
      <w:r>
        <w:rPr>
          <w:rFonts w:cs="Times New Roman" w:hAnsi="Times New Roman" w:eastAsia="Times New Roman" w:ascii="Times New Roman"/>
          <w:color w:val="CFCFCF"/>
          <w:spacing w:val="-33"/>
          <w:w w:val="100"/>
          <w:position w:val="-2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62"/>
          <w:position w:val="-2"/>
          <w:sz w:val="26"/>
          <w:szCs w:val="26"/>
        </w:rPr>
        <w:t>.,..</w:t>
      </w:r>
      <w:r>
        <w:rPr>
          <w:rFonts w:cs="Times New Roman" w:hAnsi="Times New Roman" w:eastAsia="Times New Roman" w:ascii="Times New Roman"/>
          <w:color w:val="CFCFCF"/>
          <w:spacing w:val="0"/>
          <w:w w:val="99"/>
          <w:position w:val="-2"/>
          <w:sz w:val="26"/>
          <w:szCs w:val="26"/>
        </w:rPr>
        <w:t>.</w:t>
      </w:r>
      <w:r>
        <w:rPr>
          <w:rFonts w:cs="Malgun Gothic" w:hAnsi="Malgun Gothic" w:eastAsia="Malgun Gothic" w:ascii="Malgun Gothic"/>
          <w:color w:val="E5DFE5"/>
          <w:spacing w:val="0"/>
          <w:w w:val="62"/>
          <w:position w:val="-2"/>
          <w:sz w:val="26"/>
          <w:szCs w:val="26"/>
        </w:rPr>
        <w:t>�</w:t>
      </w:r>
      <w:r>
        <w:rPr>
          <w:rFonts w:cs="Times New Roman" w:hAnsi="Times New Roman" w:eastAsia="Times New Roman" w:ascii="Times New Roman"/>
          <w:color w:val="CFCFCF"/>
          <w:spacing w:val="0"/>
          <w:w w:val="152"/>
          <w:position w:val="-2"/>
          <w:sz w:val="26"/>
          <w:szCs w:val="26"/>
        </w:rPr>
        <w:t>"</w:t>
      </w:r>
      <w:r>
        <w:rPr>
          <w:rFonts w:cs="Times New Roman" w:hAnsi="Times New Roman" w:eastAsia="Times New Roman" w:ascii="Times New Roman"/>
          <w:color w:val="CFCFCF"/>
          <w:spacing w:val="0"/>
          <w:w w:val="94"/>
          <w:position w:val="-2"/>
          <w:sz w:val="26"/>
          <w:szCs w:val="26"/>
        </w:rPr>
        <w:t>:.</w:t>
      </w:r>
      <w:r>
        <w:rPr>
          <w:rFonts w:cs="Times New Roman" w:hAnsi="Times New Roman" w:eastAsia="Times New Roman" w:ascii="Times New Roman"/>
          <w:color w:val="CFCFCF"/>
          <w:spacing w:val="0"/>
          <w:w w:val="157"/>
          <w:position w:val="-2"/>
          <w:sz w:val="26"/>
          <w:szCs w:val="26"/>
        </w:rPr>
        <w:t>;</w:t>
      </w:r>
      <w:r>
        <w:rPr>
          <w:rFonts w:cs="Times New Roman" w:hAnsi="Times New Roman" w:eastAsia="Times New Roman" w:ascii="Times New Roman"/>
          <w:color w:val="CFCFCF"/>
          <w:spacing w:val="0"/>
          <w:w w:val="74"/>
          <w:position w:val="-2"/>
          <w:sz w:val="26"/>
          <w:szCs w:val="26"/>
        </w:rPr>
        <w:t>,¡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2"/>
          <w:szCs w:val="22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53"/>
      </w:pPr>
      <w:r>
        <w:rPr>
          <w:rFonts w:cs="Arial" w:hAnsi="Arial" w:eastAsia="Arial" w:ascii="Arial"/>
          <w:color w:val="92918E"/>
          <w:w w:val="108"/>
          <w:sz w:val="22"/>
          <w:szCs w:val="22"/>
        </w:rPr>
        <w:t>T</w:t>
      </w:r>
      <w:r>
        <w:rPr>
          <w:rFonts w:cs="Arial" w:hAnsi="Arial" w:eastAsia="Arial" w:ascii="Arial"/>
          <w:color w:val="92918E"/>
          <w:w w:val="92"/>
          <w:sz w:val="22"/>
          <w:szCs w:val="22"/>
        </w:rPr>
        <w:t>e</w:t>
      </w:r>
      <w:r>
        <w:rPr>
          <w:rFonts w:cs="Arial" w:hAnsi="Arial" w:eastAsia="Arial" w:ascii="Arial"/>
          <w:color w:val="92918E"/>
          <w:w w:val="66"/>
          <w:sz w:val="22"/>
          <w:szCs w:val="22"/>
        </w:rPr>
        <w:t>l</w:t>
      </w:r>
      <w:r>
        <w:rPr>
          <w:rFonts w:cs="Arial" w:hAnsi="Arial" w:eastAsia="Arial" w:ascii="Arial"/>
          <w:color w:val="92918E"/>
          <w:w w:val="119"/>
          <w:sz w:val="22"/>
          <w:szCs w:val="22"/>
        </w:rPr>
        <w:t>e</w:t>
      </w:r>
      <w:r>
        <w:rPr>
          <w:rFonts w:cs="Arial" w:hAnsi="Arial" w:eastAsia="Arial" w:ascii="Arial"/>
          <w:color w:val="92918E"/>
          <w:w w:val="159"/>
          <w:sz w:val="22"/>
          <w:szCs w:val="22"/>
        </w:rPr>
        <w:t>f</w:t>
      </w:r>
      <w:r>
        <w:rPr>
          <w:rFonts w:cs="Arial" w:hAnsi="Arial" w:eastAsia="Arial" w:ascii="Arial"/>
          <w:color w:val="92918E"/>
          <w:w w:val="92"/>
          <w:sz w:val="22"/>
          <w:szCs w:val="22"/>
        </w:rPr>
        <w:t>o</w:t>
      </w:r>
      <w:r>
        <w:rPr>
          <w:rFonts w:cs="Arial" w:hAnsi="Arial" w:eastAsia="Arial" w:ascii="Arial"/>
          <w:color w:val="92918E"/>
          <w:w w:val="105"/>
          <w:sz w:val="22"/>
          <w:szCs w:val="22"/>
        </w:rPr>
        <w:t>no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37"/>
      </w:pP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rr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eo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92918E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92918E"/>
          <w:spacing w:val="0"/>
          <w:w w:val="112"/>
          <w:sz w:val="22"/>
          <w:szCs w:val="22"/>
        </w:rPr>
        <w:t>elec</w:t>
      </w:r>
      <w:r>
        <w:rPr>
          <w:rFonts w:cs="Arial" w:hAnsi="Arial" w:eastAsia="Arial" w:ascii="Arial"/>
          <w:color w:val="92918E"/>
          <w:spacing w:val="0"/>
          <w:w w:val="159"/>
          <w:sz w:val="22"/>
          <w:szCs w:val="22"/>
        </w:rPr>
        <w:t>t</w:t>
      </w:r>
      <w:r>
        <w:rPr>
          <w:rFonts w:cs="Arial" w:hAnsi="Arial" w:eastAsia="Arial" w:ascii="Arial"/>
          <w:color w:val="92918E"/>
          <w:spacing w:val="0"/>
          <w:w w:val="132"/>
          <w:sz w:val="22"/>
          <w:szCs w:val="22"/>
        </w:rPr>
        <w:t>r</w:t>
      </w:r>
      <w:r>
        <w:rPr>
          <w:rFonts w:cs="Arial" w:hAnsi="Arial" w:eastAsia="Arial" w:ascii="Arial"/>
          <w:color w:val="92918E"/>
          <w:spacing w:val="0"/>
          <w:w w:val="119"/>
          <w:sz w:val="22"/>
          <w:szCs w:val="22"/>
        </w:rPr>
        <w:t>6</w:t>
      </w:r>
      <w:r>
        <w:rPr>
          <w:rFonts w:cs="Arial" w:hAnsi="Arial" w:eastAsia="Arial" w:ascii="Arial"/>
          <w:color w:val="92918E"/>
          <w:spacing w:val="0"/>
          <w:w w:val="105"/>
          <w:sz w:val="22"/>
          <w:szCs w:val="22"/>
        </w:rPr>
        <w:t>n</w:t>
      </w:r>
      <w:r>
        <w:rPr>
          <w:rFonts w:cs="Arial" w:hAnsi="Arial" w:eastAsia="Arial" w:ascii="Arial"/>
          <w:color w:val="92918E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92918E"/>
          <w:spacing w:val="0"/>
          <w:w w:val="117"/>
          <w:sz w:val="22"/>
          <w:szCs w:val="22"/>
        </w:rPr>
        <w:t>c</w:t>
      </w:r>
      <w:r>
        <w:rPr>
          <w:rFonts w:cs="Arial" w:hAnsi="Arial" w:eastAsia="Arial" w:ascii="Arial"/>
          <w:color w:val="92918E"/>
          <w:spacing w:val="0"/>
          <w:w w:val="119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31"/>
      </w:pPr>
      <w:r>
        <w:rPr>
          <w:rFonts w:cs="Arial" w:hAnsi="Arial" w:eastAsia="Arial" w:ascii="Arial"/>
          <w:color w:val="493B33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32C28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93B33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93B33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93B33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93B33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93B33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32C28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32C28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93B33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32C28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32C28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93B33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1D1212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32C28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32C28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93B33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93B33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32C28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93B33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332C28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20"/>
        <w:ind w:left="953"/>
      </w:pPr>
      <w:r>
        <w:rPr>
          <w:rFonts w:cs="Arial" w:hAnsi="Arial" w:eastAsia="Arial" w:ascii="Arial"/>
          <w:color w:val="92918E"/>
          <w:w w:val="101"/>
          <w:position w:val="-2"/>
          <w:sz w:val="22"/>
          <w:szCs w:val="22"/>
        </w:rPr>
        <w:t>D</w:t>
      </w:r>
      <w:r>
        <w:rPr>
          <w:rFonts w:cs="Arial" w:hAnsi="Arial" w:eastAsia="Arial" w:ascii="Arial"/>
          <w:color w:val="92918E"/>
          <w:w w:val="39"/>
          <w:position w:val="-2"/>
          <w:sz w:val="22"/>
          <w:szCs w:val="22"/>
        </w:rPr>
        <w:t>1</w:t>
      </w:r>
      <w:r>
        <w:rPr>
          <w:rFonts w:cs="Arial" w:hAnsi="Arial" w:eastAsia="Arial" w:ascii="Arial"/>
          <w:color w:val="92918E"/>
          <w:w w:val="132"/>
          <w:position w:val="-2"/>
          <w:sz w:val="22"/>
          <w:szCs w:val="22"/>
        </w:rPr>
        <w:t>r</w:t>
      </w:r>
      <w:r>
        <w:rPr>
          <w:rFonts w:cs="Arial" w:hAnsi="Arial" w:eastAsia="Arial" w:ascii="Arial"/>
          <w:color w:val="92918E"/>
          <w:w w:val="111"/>
          <w:position w:val="-2"/>
          <w:sz w:val="22"/>
          <w:szCs w:val="22"/>
        </w:rPr>
        <w:t>ec</w:t>
      </w:r>
      <w:r>
        <w:rPr>
          <w:rFonts w:cs="Arial" w:hAnsi="Arial" w:eastAsia="Arial" w:ascii="Arial"/>
          <w:color w:val="92918E"/>
          <w:w w:val="132"/>
          <w:position w:val="-2"/>
          <w:sz w:val="22"/>
          <w:szCs w:val="22"/>
        </w:rPr>
        <w:t>c</w:t>
      </w:r>
      <w:r>
        <w:rPr>
          <w:rFonts w:cs="Arial" w:hAnsi="Arial" w:eastAsia="Arial" w:ascii="Arial"/>
          <w:color w:val="92918E"/>
          <w:w w:val="39"/>
          <w:position w:val="-2"/>
          <w:sz w:val="22"/>
          <w:szCs w:val="22"/>
        </w:rPr>
        <w:t>1</w:t>
      </w:r>
      <w:r>
        <w:rPr>
          <w:rFonts w:cs="Arial" w:hAnsi="Arial" w:eastAsia="Arial" w:ascii="Arial"/>
          <w:color w:val="92918E"/>
          <w:w w:val="119"/>
          <w:position w:val="-2"/>
          <w:sz w:val="22"/>
          <w:szCs w:val="22"/>
        </w:rPr>
        <w:t>6</w:t>
      </w:r>
      <w:r>
        <w:rPr>
          <w:rFonts w:cs="Arial" w:hAnsi="Arial" w:eastAsia="Arial" w:ascii="Arial"/>
          <w:color w:val="92918E"/>
          <w:w w:val="105"/>
          <w:position w:val="-2"/>
          <w:sz w:val="22"/>
          <w:szCs w:val="22"/>
        </w:rPr>
        <w:t>n</w:t>
      </w:r>
      <w:r>
        <w:rPr>
          <w:rFonts w:cs="Arial" w:hAnsi="Arial" w:eastAsia="Arial" w:ascii="Arial"/>
          <w:color w:val="00000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right"/>
        <w:spacing w:lineRule="exact" w:line="180"/>
      </w:pPr>
      <w:r>
        <w:rPr>
          <w:rFonts w:cs="Arial" w:hAnsi="Arial" w:eastAsia="Arial" w:ascii="Arial"/>
          <w:color w:val="F7CC9F"/>
          <w:spacing w:val="0"/>
          <w:w w:val="29"/>
          <w:sz w:val="20"/>
          <w:szCs w:val="20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53"/>
      </w:pP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um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er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92918E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92918E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92918E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2918E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2918E"/>
          <w:spacing w:val="0"/>
          <w:w w:val="105"/>
          <w:sz w:val="22"/>
          <w:szCs w:val="22"/>
        </w:rPr>
        <w:t>d</w:t>
      </w:r>
      <w:r>
        <w:rPr>
          <w:rFonts w:cs="Arial" w:hAnsi="Arial" w:eastAsia="Arial" w:ascii="Arial"/>
          <w:color w:val="92918E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92918E"/>
          <w:spacing w:val="0"/>
          <w:w w:val="132"/>
          <w:sz w:val="22"/>
          <w:szCs w:val="22"/>
        </w:rPr>
        <w:t>r</w:t>
      </w:r>
      <w:r>
        <w:rPr>
          <w:rFonts w:cs="Arial" w:hAnsi="Arial" w:eastAsia="Arial" w:ascii="Arial"/>
          <w:color w:val="92918E"/>
          <w:spacing w:val="0"/>
          <w:w w:val="111"/>
          <w:sz w:val="22"/>
          <w:szCs w:val="22"/>
        </w:rPr>
        <w:t>ec</w:t>
      </w:r>
      <w:r>
        <w:rPr>
          <w:rFonts w:cs="Arial" w:hAnsi="Arial" w:eastAsia="Arial" w:ascii="Arial"/>
          <w:color w:val="92918E"/>
          <w:spacing w:val="0"/>
          <w:w w:val="132"/>
          <w:sz w:val="22"/>
          <w:szCs w:val="22"/>
        </w:rPr>
        <w:t>c</w:t>
      </w:r>
      <w:r>
        <w:rPr>
          <w:rFonts w:cs="Arial" w:hAnsi="Arial" w:eastAsia="Arial" w:ascii="Arial"/>
          <w:color w:val="92918E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92918E"/>
          <w:spacing w:val="0"/>
          <w:w w:val="79"/>
          <w:sz w:val="22"/>
          <w:szCs w:val="22"/>
        </w:rPr>
        <w:t>ó</w:t>
      </w:r>
      <w:r>
        <w:rPr>
          <w:rFonts w:cs="Arial" w:hAnsi="Arial" w:eastAsia="Arial" w:ascii="Arial"/>
          <w:color w:val="92918E"/>
          <w:spacing w:val="0"/>
          <w:w w:val="145"/>
          <w:sz w:val="22"/>
          <w:szCs w:val="22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21"/>
      </w:pPr>
      <w:r>
        <w:rPr>
          <w:rFonts w:cs="Arial" w:hAnsi="Arial" w:eastAsia="Arial" w:ascii="Arial"/>
          <w:color w:val="92918E"/>
          <w:w w:val="109"/>
          <w:sz w:val="22"/>
          <w:szCs w:val="22"/>
        </w:rPr>
        <w:t>Co</w:t>
      </w:r>
      <w:r>
        <w:rPr>
          <w:rFonts w:cs="Arial" w:hAnsi="Arial" w:eastAsia="Arial" w:ascii="Arial"/>
          <w:color w:val="92918E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92918E"/>
          <w:w w:val="105"/>
          <w:sz w:val="22"/>
          <w:szCs w:val="22"/>
        </w:rPr>
        <w:t>on</w:t>
      </w:r>
      <w:r>
        <w:rPr>
          <w:rFonts w:cs="Arial" w:hAnsi="Arial" w:eastAsia="Arial" w:ascii="Arial"/>
          <w:color w:val="92918E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92918E"/>
          <w:w w:val="119"/>
          <w:sz w:val="22"/>
          <w:szCs w:val="22"/>
        </w:rPr>
        <w:t>a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38"/>
          <w:szCs w:val="38"/>
        </w:rPr>
        <w:jc w:val="center"/>
        <w:spacing w:before="10"/>
        <w:ind w:left="270" w:right="714"/>
      </w:pPr>
      <w:r>
        <w:br w:type="column"/>
      </w:r>
      <w:r>
        <w:rPr>
          <w:rFonts w:cs="Arial" w:hAnsi="Arial" w:eastAsia="Arial" w:ascii="Arial"/>
          <w:color w:val="92918E"/>
          <w:w w:val="99"/>
          <w:sz w:val="22"/>
          <w:szCs w:val="22"/>
        </w:rPr>
        <w:t>B</w:t>
      </w:r>
      <w:r>
        <w:rPr>
          <w:rFonts w:cs="Arial" w:hAnsi="Arial" w:eastAsia="Arial" w:ascii="Arial"/>
          <w:color w:val="92918E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92918E"/>
          <w:w w:val="132"/>
          <w:sz w:val="22"/>
          <w:szCs w:val="22"/>
        </w:rPr>
        <w:t>rr</w:t>
      </w:r>
      <w:r>
        <w:rPr>
          <w:rFonts w:cs="Arial" w:hAnsi="Arial" w:eastAsia="Arial" w:ascii="Arial"/>
          <w:color w:val="77707B"/>
          <w:w w:val="66"/>
          <w:sz w:val="22"/>
          <w:szCs w:val="22"/>
        </w:rPr>
        <w:t>i</w:t>
      </w:r>
      <w:r>
        <w:rPr>
          <w:rFonts w:cs="Arial" w:hAnsi="Arial" w:eastAsia="Arial" w:ascii="Arial"/>
          <w:color w:val="92918E"/>
          <w:w w:val="119"/>
          <w:sz w:val="22"/>
          <w:szCs w:val="22"/>
        </w:rPr>
        <w:t>o</w:t>
      </w:r>
      <w:r>
        <w:rPr>
          <w:rFonts w:cs="Arial" w:hAnsi="Arial" w:eastAsia="Arial" w:ascii="Arial"/>
          <w:color w:val="92918E"/>
          <w:w w:val="100"/>
          <w:sz w:val="22"/>
          <w:szCs w:val="22"/>
        </w:rPr>
        <w:t>                                                     </w:t>
      </w:r>
      <w:r>
        <w:rPr>
          <w:rFonts w:cs="Arial" w:hAnsi="Arial" w:eastAsia="Arial" w:ascii="Arial"/>
          <w:color w:val="92918E"/>
          <w:spacing w:val="-2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F7CC9F"/>
          <w:spacing w:val="0"/>
          <w:w w:val="38"/>
          <w:position w:val="10"/>
          <w:sz w:val="38"/>
          <w:szCs w:val="38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lineRule="exact" w:line="380"/>
      </w:pPr>
      <w:r>
        <w:rPr>
          <w:rFonts w:cs="Arial" w:hAnsi="Arial" w:eastAsia="Arial" w:ascii="Arial"/>
          <w:color w:val="4D4C56"/>
          <w:spacing w:val="0"/>
          <w:w w:val="122"/>
          <w:position w:val="-4"/>
          <w:sz w:val="38"/>
          <w:szCs w:val="3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180"/>
        <w:ind w:left="1144" w:right="1669"/>
      </w:pPr>
      <w:r>
        <w:rPr>
          <w:rFonts w:cs="Arial" w:hAnsi="Arial" w:eastAsia="Arial" w:ascii="Arial"/>
          <w:color w:val="4D4C56"/>
          <w:spacing w:val="0"/>
          <w:w w:val="100"/>
          <w:position w:val="1"/>
          <w:sz w:val="22"/>
          <w:szCs w:val="22"/>
        </w:rPr>
        <w:t>D</w:t>
      </w:r>
      <w:r>
        <w:rPr>
          <w:rFonts w:cs="Arial" w:hAnsi="Arial" w:eastAsia="Arial" w:ascii="Arial"/>
          <w:color w:val="4D4C56"/>
          <w:spacing w:val="0"/>
          <w:w w:val="100"/>
          <w:position w:val="1"/>
          <w:sz w:val="22"/>
          <w:szCs w:val="22"/>
        </w:rPr>
        <w:t>A</w:t>
      </w:r>
      <w:r>
        <w:rPr>
          <w:rFonts w:cs="Arial" w:hAnsi="Arial" w:eastAsia="Arial" w:ascii="Arial"/>
          <w:color w:val="615E65"/>
          <w:spacing w:val="0"/>
          <w:w w:val="100"/>
          <w:position w:val="1"/>
          <w:sz w:val="22"/>
          <w:szCs w:val="22"/>
        </w:rPr>
        <w:t>T</w:t>
      </w:r>
      <w:r>
        <w:rPr>
          <w:rFonts w:cs="Arial" w:hAnsi="Arial" w:eastAsia="Arial" w:ascii="Arial"/>
          <w:color w:val="615E65"/>
          <w:spacing w:val="0"/>
          <w:w w:val="100"/>
          <w:position w:val="1"/>
          <w:sz w:val="22"/>
          <w:szCs w:val="22"/>
        </w:rPr>
        <w:t>O</w:t>
      </w:r>
      <w:r>
        <w:rPr>
          <w:rFonts w:cs="Arial" w:hAnsi="Arial" w:eastAsia="Arial" w:ascii="Arial"/>
          <w:color w:val="615E65"/>
          <w:spacing w:val="0"/>
          <w:w w:val="100"/>
          <w:position w:val="1"/>
          <w:sz w:val="22"/>
          <w:szCs w:val="22"/>
        </w:rPr>
        <w:t>S</w:t>
      </w:r>
      <w:r>
        <w:rPr>
          <w:rFonts w:cs="Arial" w:hAnsi="Arial" w:eastAsia="Arial" w:ascii="Arial"/>
          <w:color w:val="615E65"/>
          <w:spacing w:val="3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color w:val="4D4C56"/>
          <w:spacing w:val="0"/>
          <w:w w:val="100"/>
          <w:position w:val="1"/>
          <w:sz w:val="22"/>
          <w:szCs w:val="22"/>
        </w:rPr>
        <w:t>A</w:t>
      </w:r>
      <w:r>
        <w:rPr>
          <w:rFonts w:cs="Arial" w:hAnsi="Arial" w:eastAsia="Arial" w:ascii="Arial"/>
          <w:color w:val="4D4C56"/>
          <w:spacing w:val="19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color w:val="4D4C56"/>
          <w:spacing w:val="0"/>
          <w:w w:val="110"/>
          <w:position w:val="1"/>
          <w:sz w:val="22"/>
          <w:szCs w:val="22"/>
        </w:rPr>
        <w:t>A</w:t>
      </w:r>
      <w:r>
        <w:rPr>
          <w:rFonts w:cs="Arial" w:hAnsi="Arial" w:eastAsia="Arial" w:ascii="Arial"/>
          <w:color w:val="615E65"/>
          <w:spacing w:val="0"/>
          <w:w w:val="94"/>
          <w:position w:val="1"/>
          <w:sz w:val="22"/>
          <w:szCs w:val="22"/>
        </w:rPr>
        <w:t>G</w:t>
      </w:r>
      <w:r>
        <w:rPr>
          <w:rFonts w:cs="Arial" w:hAnsi="Arial" w:eastAsia="Arial" w:ascii="Arial"/>
          <w:color w:val="615E65"/>
          <w:spacing w:val="0"/>
          <w:w w:val="101"/>
          <w:position w:val="1"/>
          <w:sz w:val="22"/>
          <w:szCs w:val="22"/>
        </w:rPr>
        <w:t>R</w:t>
      </w:r>
      <w:r>
        <w:rPr>
          <w:rFonts w:cs="Arial" w:hAnsi="Arial" w:eastAsia="Arial" w:ascii="Arial"/>
          <w:color w:val="615E65"/>
          <w:spacing w:val="0"/>
          <w:w w:val="99"/>
          <w:position w:val="1"/>
          <w:sz w:val="22"/>
          <w:szCs w:val="22"/>
        </w:rPr>
        <w:t>E</w:t>
      </w:r>
      <w:r>
        <w:rPr>
          <w:rFonts w:cs="Arial" w:hAnsi="Arial" w:eastAsia="Arial" w:ascii="Arial"/>
          <w:color w:val="615E65"/>
          <w:spacing w:val="0"/>
          <w:w w:val="113"/>
          <w:position w:val="1"/>
          <w:sz w:val="22"/>
          <w:szCs w:val="22"/>
        </w:rPr>
        <w:t>G</w:t>
      </w:r>
      <w:r>
        <w:rPr>
          <w:rFonts w:cs="Arial" w:hAnsi="Arial" w:eastAsia="Arial" w:ascii="Arial"/>
          <w:color w:val="4D4C56"/>
          <w:spacing w:val="0"/>
          <w:w w:val="110"/>
          <w:position w:val="1"/>
          <w:sz w:val="22"/>
          <w:szCs w:val="22"/>
        </w:rPr>
        <w:t>A</w:t>
      </w:r>
      <w:r>
        <w:rPr>
          <w:rFonts w:cs="Arial" w:hAnsi="Arial" w:eastAsia="Arial" w:ascii="Arial"/>
          <w:color w:val="615E65"/>
          <w:spacing w:val="0"/>
          <w:w w:val="101"/>
          <w:position w:val="1"/>
          <w:sz w:val="22"/>
          <w:szCs w:val="22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1628" w:right="2088"/>
      </w:pPr>
      <w:r>
        <w:rPr>
          <w:rFonts w:cs="Arial" w:hAnsi="Arial" w:eastAsia="Arial" w:ascii="Arial"/>
          <w:color w:val="4D4C56"/>
          <w:spacing w:val="0"/>
          <w:w w:val="87"/>
          <w:sz w:val="22"/>
          <w:szCs w:val="22"/>
        </w:rPr>
        <w:t>R</w:t>
      </w:r>
      <w:r>
        <w:rPr>
          <w:rFonts w:cs="Arial" w:hAnsi="Arial" w:eastAsia="Arial" w:ascii="Arial"/>
          <w:color w:val="2F324B"/>
          <w:spacing w:val="0"/>
          <w:w w:val="87"/>
          <w:sz w:val="22"/>
          <w:szCs w:val="22"/>
        </w:rPr>
        <w:t>F</w:t>
      </w:r>
      <w:r>
        <w:rPr>
          <w:rFonts w:cs="Arial" w:hAnsi="Arial" w:eastAsia="Arial" w:ascii="Arial"/>
          <w:color w:val="615E65"/>
          <w:spacing w:val="0"/>
          <w:w w:val="87"/>
          <w:sz w:val="22"/>
          <w:szCs w:val="22"/>
        </w:rPr>
        <w:t>C</w:t>
      </w:r>
      <w:r>
        <w:rPr>
          <w:rFonts w:cs="Arial" w:hAnsi="Arial" w:eastAsia="Arial" w:ascii="Arial"/>
          <w:color w:val="92918E"/>
          <w:spacing w:val="0"/>
          <w:w w:val="87"/>
          <w:sz w:val="22"/>
          <w:szCs w:val="22"/>
        </w:rPr>
        <w:t>:</w:t>
      </w:r>
      <w:r>
        <w:rPr>
          <w:rFonts w:cs="Arial" w:hAnsi="Arial" w:eastAsia="Arial" w:ascii="Arial"/>
          <w:color w:val="92918E"/>
          <w:spacing w:val="16"/>
          <w:w w:val="87"/>
          <w:sz w:val="22"/>
          <w:szCs w:val="22"/>
        </w:rPr>
        <w:t> </w:t>
      </w:r>
      <w:r>
        <w:rPr>
          <w:rFonts w:cs="Arial" w:hAnsi="Arial" w:eastAsia="Arial" w:ascii="Arial"/>
          <w:color w:val="615E65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color w:val="4D4C56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color w:val="4D4C56"/>
          <w:spacing w:val="0"/>
          <w:w w:val="100"/>
          <w:sz w:val="22"/>
          <w:szCs w:val="22"/>
        </w:rPr>
        <w:t>xx</w:t>
      </w:r>
      <w:r>
        <w:rPr>
          <w:rFonts w:cs="Arial" w:hAnsi="Arial" w:eastAsia="Arial" w:ascii="Arial"/>
          <w:color w:val="4D4C56"/>
          <w:spacing w:val="0"/>
          <w:w w:val="100"/>
          <w:sz w:val="22"/>
          <w:szCs w:val="22"/>
        </w:rPr>
        <w:t>xx</w:t>
      </w:r>
      <w:r>
        <w:rPr>
          <w:rFonts w:cs="Arial" w:hAnsi="Arial" w:eastAsia="Arial" w:ascii="Arial"/>
          <w:color w:val="77707B"/>
          <w:spacing w:val="0"/>
          <w:w w:val="100"/>
          <w:sz w:val="22"/>
          <w:szCs w:val="22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1516" w:right="1961"/>
      </w:pPr>
      <w:r>
        <w:rPr>
          <w:rFonts w:cs="Arial" w:hAnsi="Arial" w:eastAsia="Arial" w:ascii="Arial"/>
          <w:color w:val="624841"/>
          <w:w w:val="96"/>
          <w:sz w:val="22"/>
          <w:szCs w:val="22"/>
        </w:rPr>
        <w:t>T</w:t>
      </w:r>
      <w:r>
        <w:rPr>
          <w:rFonts w:cs="Arial" w:hAnsi="Arial" w:eastAsia="Arial" w:ascii="Arial"/>
          <w:color w:val="615E65"/>
          <w:w w:val="75"/>
          <w:sz w:val="22"/>
          <w:szCs w:val="22"/>
        </w:rPr>
        <w:t>el</w:t>
      </w:r>
      <w:r>
        <w:rPr>
          <w:rFonts w:cs="Arial" w:hAnsi="Arial" w:eastAsia="Arial" w:ascii="Arial"/>
          <w:color w:val="4D4C56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615E65"/>
          <w:w w:val="106"/>
          <w:sz w:val="22"/>
          <w:szCs w:val="22"/>
        </w:rPr>
        <w:t>f</w:t>
      </w:r>
      <w:r>
        <w:rPr>
          <w:rFonts w:cs="Arial" w:hAnsi="Arial" w:eastAsia="Arial" w:ascii="Arial"/>
          <w:color w:val="615E65"/>
          <w:w w:val="92"/>
          <w:sz w:val="22"/>
          <w:szCs w:val="22"/>
        </w:rPr>
        <w:t>ooo</w:t>
      </w:r>
      <w:r>
        <w:rPr>
          <w:rFonts w:cs="Arial" w:hAnsi="Arial" w:eastAsia="Arial" w:ascii="Arial"/>
          <w:color w:val="B9B5AB"/>
          <w:w w:val="53"/>
          <w:sz w:val="22"/>
          <w:szCs w:val="22"/>
        </w:rPr>
        <w:t>:</w:t>
      </w:r>
      <w:r>
        <w:rPr>
          <w:rFonts w:cs="Arial" w:hAnsi="Arial" w:eastAsia="Arial" w:ascii="Arial"/>
          <w:color w:val="B9B5AB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77707B"/>
          <w:spacing w:val="0"/>
          <w:w w:val="105"/>
          <w:sz w:val="22"/>
          <w:szCs w:val="22"/>
        </w:rPr>
        <w:t>00000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689" w:right="1150"/>
      </w:pPr>
      <w:r>
        <w:rPr>
          <w:rFonts w:cs="Arial" w:hAnsi="Arial" w:eastAsia="Arial" w:ascii="Arial"/>
          <w:color w:val="615E65"/>
          <w:spacing w:val="0"/>
          <w:w w:val="95"/>
          <w:sz w:val="22"/>
          <w:szCs w:val="22"/>
        </w:rPr>
        <w:t>C</w:t>
      </w:r>
      <w:r>
        <w:rPr>
          <w:rFonts w:cs="Arial" w:hAnsi="Arial" w:eastAsia="Arial" w:ascii="Arial"/>
          <w:color w:val="615E65"/>
          <w:spacing w:val="0"/>
          <w:w w:val="95"/>
          <w:sz w:val="22"/>
          <w:szCs w:val="22"/>
        </w:rPr>
        <w:t>o</w:t>
      </w:r>
      <w:r>
        <w:rPr>
          <w:rFonts w:cs="Arial" w:hAnsi="Arial" w:eastAsia="Arial" w:ascii="Arial"/>
          <w:color w:val="615E65"/>
          <w:spacing w:val="0"/>
          <w:w w:val="95"/>
          <w:sz w:val="22"/>
          <w:szCs w:val="22"/>
        </w:rPr>
        <w:t>r</w:t>
      </w:r>
      <w:r>
        <w:rPr>
          <w:rFonts w:cs="Arial" w:hAnsi="Arial" w:eastAsia="Arial" w:ascii="Arial"/>
          <w:color w:val="624841"/>
          <w:spacing w:val="0"/>
          <w:w w:val="95"/>
          <w:sz w:val="22"/>
          <w:szCs w:val="22"/>
        </w:rPr>
        <w:t>r</w:t>
      </w:r>
      <w:r>
        <w:rPr>
          <w:rFonts w:cs="Arial" w:hAnsi="Arial" w:eastAsia="Arial" w:ascii="Arial"/>
          <w:color w:val="615E65"/>
          <w:spacing w:val="0"/>
          <w:w w:val="95"/>
          <w:sz w:val="22"/>
          <w:szCs w:val="22"/>
        </w:rPr>
        <w:t>eo</w:t>
      </w:r>
      <w:r>
        <w:rPr>
          <w:rFonts w:cs="Arial" w:hAnsi="Arial" w:eastAsia="Arial" w:ascii="Arial"/>
          <w:color w:val="615E65"/>
          <w:spacing w:val="12"/>
          <w:w w:val="95"/>
          <w:sz w:val="22"/>
          <w:szCs w:val="22"/>
        </w:rPr>
        <w:t> </w:t>
      </w:r>
      <w:r>
        <w:rPr>
          <w:rFonts w:cs="Arial" w:hAnsi="Arial" w:eastAsia="Arial" w:ascii="Arial"/>
          <w:color w:val="615E65"/>
          <w:spacing w:val="0"/>
          <w:w w:val="92"/>
          <w:sz w:val="22"/>
          <w:szCs w:val="22"/>
        </w:rPr>
        <w:t>e</w:t>
      </w:r>
      <w:r>
        <w:rPr>
          <w:rFonts w:cs="Arial" w:hAnsi="Arial" w:eastAsia="Arial" w:ascii="Arial"/>
          <w:color w:val="77707B"/>
          <w:spacing w:val="0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615E65"/>
          <w:spacing w:val="0"/>
          <w:w w:val="97"/>
          <w:sz w:val="22"/>
          <w:szCs w:val="22"/>
        </w:rPr>
        <w:t>ec</w:t>
      </w:r>
      <w:r>
        <w:rPr>
          <w:rFonts w:cs="Arial" w:hAnsi="Arial" w:eastAsia="Arial" w:ascii="Arial"/>
          <w:color w:val="615E65"/>
          <w:spacing w:val="0"/>
          <w:w w:val="132"/>
          <w:sz w:val="22"/>
          <w:szCs w:val="22"/>
        </w:rPr>
        <w:t>t</w:t>
      </w:r>
      <w:r>
        <w:rPr>
          <w:rFonts w:cs="Arial" w:hAnsi="Arial" w:eastAsia="Arial" w:ascii="Arial"/>
          <w:color w:val="77707B"/>
          <w:spacing w:val="0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615E65"/>
          <w:spacing w:val="0"/>
          <w:w w:val="92"/>
          <w:sz w:val="22"/>
          <w:szCs w:val="22"/>
        </w:rPr>
        <w:t>on</w:t>
      </w:r>
      <w:r>
        <w:rPr>
          <w:rFonts w:cs="Arial" w:hAnsi="Arial" w:eastAsia="Arial" w:ascii="Arial"/>
          <w:color w:val="77707B"/>
          <w:spacing w:val="0"/>
          <w:w w:val="66"/>
          <w:sz w:val="22"/>
          <w:szCs w:val="22"/>
        </w:rPr>
        <w:t>i</w:t>
      </w:r>
      <w:r>
        <w:rPr>
          <w:rFonts w:cs="Arial" w:hAnsi="Arial" w:eastAsia="Arial" w:ascii="Arial"/>
          <w:color w:val="615E65"/>
          <w:spacing w:val="0"/>
          <w:w w:val="104"/>
          <w:sz w:val="22"/>
          <w:szCs w:val="22"/>
        </w:rPr>
        <w:t>co</w:t>
      </w:r>
      <w:r>
        <w:rPr>
          <w:rFonts w:cs="Arial" w:hAnsi="Arial" w:eastAsia="Arial" w:ascii="Arial"/>
          <w:color w:val="B9B5AB"/>
          <w:spacing w:val="0"/>
          <w:w w:val="53"/>
          <w:sz w:val="22"/>
          <w:szCs w:val="22"/>
        </w:rPr>
        <w:t>:</w:t>
      </w:r>
      <w:r>
        <w:rPr>
          <w:rFonts w:cs="Arial" w:hAnsi="Arial" w:eastAsia="Arial" w:ascii="Arial"/>
          <w:color w:val="B9B5AB"/>
          <w:spacing w:val="4"/>
          <w:w w:val="100"/>
          <w:sz w:val="22"/>
          <w:szCs w:val="22"/>
        </w:rPr>
        <w:t> </w:t>
      </w:r>
      <w:hyperlink r:id="rId29">
        <w:r>
          <w:rPr>
            <w:rFonts w:cs="Arial" w:hAnsi="Arial" w:eastAsia="Arial" w:ascii="Arial"/>
            <w:color w:val="77707B"/>
            <w:spacing w:val="0"/>
            <w:w w:val="102"/>
            <w:sz w:val="22"/>
            <w:szCs w:val="22"/>
          </w:rPr>
          <w:t>xx</w:t>
        </w:r>
        <w:r>
          <w:rPr>
            <w:rFonts w:cs="Arial" w:hAnsi="Arial" w:eastAsia="Arial" w:ascii="Arial"/>
            <w:color w:val="615E65"/>
            <w:spacing w:val="0"/>
            <w:w w:val="102"/>
            <w:sz w:val="22"/>
            <w:szCs w:val="22"/>
          </w:rPr>
          <w:t>x</w:t>
        </w:r>
        <w:r>
          <w:rPr>
            <w:rFonts w:cs="Arial" w:hAnsi="Arial" w:eastAsia="Arial" w:ascii="Arial"/>
            <w:color w:val="4D4C56"/>
            <w:spacing w:val="0"/>
            <w:w w:val="102"/>
            <w:sz w:val="22"/>
            <w:szCs w:val="22"/>
          </w:rPr>
          <w:t>xx</w:t>
        </w:r>
        <w:r>
          <w:rPr>
            <w:rFonts w:cs="Arial" w:hAnsi="Arial" w:eastAsia="Arial" w:ascii="Arial"/>
            <w:color w:val="615E65"/>
            <w:spacing w:val="0"/>
            <w:w w:val="86"/>
            <w:sz w:val="22"/>
            <w:szCs w:val="22"/>
          </w:rPr>
          <w:t>@</w:t>
        </w:r>
        <w:r>
          <w:rPr>
            <w:rFonts w:cs="Arial" w:hAnsi="Arial" w:eastAsia="Arial" w:ascii="Arial"/>
            <w:color w:val="4D4C56"/>
            <w:spacing w:val="0"/>
            <w:w w:val="88"/>
            <w:sz w:val="22"/>
            <w:szCs w:val="22"/>
          </w:rPr>
          <w:t>x</w:t>
        </w:r>
        <w:r>
          <w:rPr>
            <w:rFonts w:cs="Arial" w:hAnsi="Arial" w:eastAsia="Arial" w:ascii="Arial"/>
            <w:color w:val="4D4C56"/>
            <w:spacing w:val="0"/>
            <w:w w:val="102"/>
            <w:sz w:val="22"/>
            <w:szCs w:val="22"/>
          </w:rPr>
          <w:t>xx</w:t>
        </w:r>
        <w:r>
          <w:rPr>
            <w:rFonts w:cs="Arial" w:hAnsi="Arial" w:eastAsia="Arial" w:ascii="Arial"/>
            <w:color w:val="615E65"/>
            <w:spacing w:val="0"/>
            <w:w w:val="102"/>
            <w:sz w:val="22"/>
            <w:szCs w:val="22"/>
          </w:rPr>
          <w:t>x</w:t>
        </w:r>
        <w:r>
          <w:rPr>
            <w:rFonts w:cs="Arial" w:hAnsi="Arial" w:eastAsia="Arial" w:ascii="Arial"/>
            <w:color w:val="77707B"/>
            <w:spacing w:val="0"/>
            <w:w w:val="102"/>
            <w:sz w:val="22"/>
            <w:szCs w:val="22"/>
          </w:rPr>
          <w:t>x</w:t>
        </w:r>
      </w:hyperlink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71" w:right="877"/>
      </w:pPr>
      <w:r>
        <w:rPr>
          <w:rFonts w:cs="Arial" w:hAnsi="Arial" w:eastAsia="Arial" w:ascii="Arial"/>
          <w:color w:val="615E65"/>
          <w:spacing w:val="0"/>
          <w:w w:val="113"/>
          <w:sz w:val="22"/>
          <w:szCs w:val="22"/>
        </w:rPr>
        <w:t>C</w:t>
      </w:r>
      <w:r>
        <w:rPr>
          <w:rFonts w:cs="Arial" w:hAnsi="Arial" w:eastAsia="Arial" w:ascii="Arial"/>
          <w:color w:val="615E65"/>
          <w:spacing w:val="0"/>
          <w:w w:val="113"/>
          <w:sz w:val="22"/>
          <w:szCs w:val="22"/>
        </w:rPr>
        <w:t>a</w:t>
      </w:r>
      <w:r>
        <w:rPr>
          <w:rFonts w:cs="Arial" w:hAnsi="Arial" w:eastAsia="Arial" w:ascii="Arial"/>
          <w:color w:val="4D4C56"/>
          <w:spacing w:val="0"/>
          <w:w w:val="113"/>
          <w:sz w:val="22"/>
          <w:szCs w:val="22"/>
        </w:rPr>
        <w:t>n</w:t>
      </w:r>
      <w:r>
        <w:rPr>
          <w:rFonts w:cs="Arial" w:hAnsi="Arial" w:eastAsia="Arial" w:ascii="Arial"/>
          <w:color w:val="615E65"/>
          <w:spacing w:val="0"/>
          <w:w w:val="113"/>
          <w:sz w:val="22"/>
          <w:szCs w:val="22"/>
        </w:rPr>
        <w:t>c</w:t>
      </w:r>
      <w:r>
        <w:rPr>
          <w:rFonts w:cs="Arial" w:hAnsi="Arial" w:eastAsia="Arial" w:ascii="Arial"/>
          <w:color w:val="4D4C56"/>
          <w:spacing w:val="0"/>
          <w:w w:val="113"/>
          <w:sz w:val="22"/>
          <w:szCs w:val="22"/>
        </w:rPr>
        <w:t>e</w:t>
      </w:r>
      <w:r>
        <w:rPr>
          <w:rFonts w:cs="Arial" w:hAnsi="Arial" w:eastAsia="Arial" w:ascii="Arial"/>
          <w:color w:val="2A1C48"/>
          <w:spacing w:val="0"/>
          <w:w w:val="113"/>
          <w:sz w:val="22"/>
          <w:szCs w:val="22"/>
        </w:rPr>
        <w:t>l</w:t>
      </w:r>
      <w:r>
        <w:rPr>
          <w:rFonts w:cs="Arial" w:hAnsi="Arial" w:eastAsia="Arial" w:ascii="Arial"/>
          <w:color w:val="4D4C56"/>
          <w:spacing w:val="0"/>
          <w:w w:val="113"/>
          <w:sz w:val="22"/>
          <w:szCs w:val="22"/>
        </w:rPr>
        <w:t>a</w:t>
      </w:r>
      <w:r>
        <w:rPr>
          <w:rFonts w:cs="Arial" w:hAnsi="Arial" w:eastAsia="Arial" w:ascii="Arial"/>
          <w:color w:val="33446D"/>
          <w:spacing w:val="0"/>
          <w:w w:val="113"/>
          <w:sz w:val="22"/>
          <w:szCs w:val="22"/>
        </w:rPr>
        <w:t>r</w:t>
      </w:r>
      <w:r>
        <w:rPr>
          <w:rFonts w:cs="Arial" w:hAnsi="Arial" w:eastAsia="Arial" w:ascii="Arial"/>
          <w:color w:val="33446D"/>
          <w:spacing w:val="0"/>
          <w:w w:val="113"/>
          <w:sz w:val="22"/>
          <w:szCs w:val="22"/>
        </w:rPr>
        <w:t>                      </w:t>
      </w:r>
      <w:r>
        <w:rPr>
          <w:rFonts w:cs="Arial" w:hAnsi="Arial" w:eastAsia="Arial" w:ascii="Arial"/>
          <w:color w:val="33446D"/>
          <w:spacing w:val="6"/>
          <w:w w:val="113"/>
          <w:sz w:val="22"/>
          <w:szCs w:val="22"/>
        </w:rPr>
        <w:t> </w:t>
      </w:r>
      <w:r>
        <w:rPr>
          <w:rFonts w:cs="Arial" w:hAnsi="Arial" w:eastAsia="Arial" w:ascii="Arial"/>
          <w:color w:val="615E65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4D4C56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4D4C56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15E65"/>
          <w:spacing w:val="0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615E65"/>
          <w:spacing w:val="0"/>
          <w:w w:val="117"/>
          <w:sz w:val="22"/>
          <w:szCs w:val="22"/>
        </w:rPr>
        <w:t>c</w:t>
      </w:r>
      <w:r>
        <w:rPr>
          <w:rFonts w:cs="Arial" w:hAnsi="Arial" w:eastAsia="Arial" w:ascii="Arial"/>
          <w:color w:val="77707B"/>
          <w:spacing w:val="0"/>
          <w:w w:val="119"/>
          <w:sz w:val="22"/>
          <w:szCs w:val="22"/>
        </w:rPr>
        <w:t>u</w:t>
      </w:r>
      <w:r>
        <w:rPr>
          <w:rFonts w:cs="Arial" w:hAnsi="Arial" w:eastAsia="Arial" w:ascii="Arial"/>
          <w:color w:val="4D4C56"/>
          <w:spacing w:val="0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4D4C56"/>
          <w:spacing w:val="0"/>
          <w:w w:val="132"/>
          <w:sz w:val="22"/>
          <w:szCs w:val="22"/>
        </w:rPr>
        <w:t>r</w:t>
      </w:r>
      <w:r>
        <w:rPr>
          <w:rFonts w:cs="Arial" w:hAnsi="Arial" w:eastAsia="Arial" w:ascii="Arial"/>
          <w:color w:val="4D4C56"/>
          <w:spacing w:val="0"/>
          <w:w w:val="105"/>
          <w:sz w:val="22"/>
          <w:szCs w:val="22"/>
        </w:rPr>
        <w:t>d</w:t>
      </w:r>
      <w:r>
        <w:rPr>
          <w:rFonts w:cs="Arial" w:hAnsi="Arial" w:eastAsia="Arial" w:ascii="Arial"/>
          <w:color w:val="615E65"/>
          <w:spacing w:val="0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1919" w:right="2573"/>
      </w:pPr>
      <w:r>
        <w:rPr>
          <w:rFonts w:cs="Malgun Gothic" w:hAnsi="Malgun Gothic" w:eastAsia="Malgun Gothic" w:ascii="Malgun Gothic"/>
          <w:color w:val="6C7B40"/>
          <w:spacing w:val="0"/>
          <w:w w:val="258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52"/>
        <w:ind w:left="1646" w:right="2252"/>
        <w:sectPr>
          <w:type w:val="continuous"/>
          <w:pgSz w:w="15840" w:h="12240" w:orient="landscape"/>
          <w:pgMar w:top="100" w:bottom="280" w:left="1700" w:right="1740"/>
          <w:cols w:num="2" w:equalWidth="off">
            <w:col w:w="4934" w:space="2378"/>
            <w:col w:w="5088"/>
          </w:cols>
        </w:sectPr>
      </w:pPr>
      <w:r>
        <w:rPr>
          <w:rFonts w:cs="Arial" w:hAnsi="Arial" w:eastAsia="Arial" w:ascii="Arial"/>
          <w:color w:val="493B33"/>
          <w:w w:val="94"/>
          <w:sz w:val="22"/>
          <w:szCs w:val="22"/>
        </w:rPr>
        <w:t>G</w:t>
      </w:r>
      <w:r>
        <w:rPr>
          <w:rFonts w:cs="Arial" w:hAnsi="Arial" w:eastAsia="Arial" w:ascii="Arial"/>
          <w:color w:val="624841"/>
          <w:w w:val="112"/>
          <w:sz w:val="22"/>
          <w:szCs w:val="22"/>
        </w:rPr>
        <w:t>U</w:t>
      </w:r>
      <w:r>
        <w:rPr>
          <w:rFonts w:cs="Arial" w:hAnsi="Arial" w:eastAsia="Arial" w:ascii="Arial"/>
          <w:color w:val="493B33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493B33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624841"/>
          <w:w w:val="112"/>
          <w:sz w:val="22"/>
          <w:szCs w:val="22"/>
        </w:rPr>
        <w:t>D</w:t>
      </w:r>
      <w:r>
        <w:rPr>
          <w:rFonts w:cs="Arial" w:hAnsi="Arial" w:eastAsia="Arial" w:ascii="Arial"/>
          <w:color w:val="493B33"/>
          <w:w w:val="88"/>
          <w:sz w:val="22"/>
          <w:szCs w:val="22"/>
        </w:rPr>
        <w:t>A</w:t>
      </w:r>
      <w:r>
        <w:rPr>
          <w:rFonts w:cs="Arial" w:hAnsi="Arial" w:eastAsia="Arial" w:ascii="Arial"/>
          <w:color w:val="624841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 w:lineRule="exact" w:line="300"/>
        <w:ind w:left="108" w:right="-96"/>
      </w:pPr>
      <w:r>
        <w:rPr>
          <w:rFonts w:cs="Arial" w:hAnsi="Arial" w:eastAsia="Arial" w:ascii="Arial"/>
          <w:i/>
          <w:spacing w:val="0"/>
          <w:w w:val="167"/>
          <w:position w:val="-2"/>
          <w:sz w:val="29"/>
          <w:szCs w:val="29"/>
        </w:rPr>
        <w:t>r</w:t>
      </w:r>
      <w:r>
        <w:rPr>
          <w:rFonts w:cs="Arial" w:hAnsi="Arial" w:eastAsia="Arial" w:ascii="Arial"/>
          <w:i/>
          <w:spacing w:val="0"/>
          <w:w w:val="167"/>
          <w:position w:val="-2"/>
          <w:sz w:val="29"/>
          <w:szCs w:val="29"/>
        </w:rPr>
        <w:t>                                     </w:t>
      </w:r>
      <w:r>
        <w:rPr>
          <w:rFonts w:cs="Arial" w:hAnsi="Arial" w:eastAsia="Arial" w:ascii="Arial"/>
          <w:i/>
          <w:spacing w:val="79"/>
          <w:w w:val="167"/>
          <w:position w:val="-2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53"/>
          <w:position w:val="-1"/>
          <w:sz w:val="24"/>
          <w:szCs w:val="24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lineRule="exact" w:line="420"/>
        <w:ind w:left="104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1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4"/>
          <w:szCs w:val="44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0"/>
      </w:pPr>
      <w:r>
        <w:br w:type="column"/>
      </w:r>
      <w:r>
        <w:rPr>
          <w:rFonts w:cs="Malgun Gothic" w:hAnsi="Malgun Gothic" w:eastAsia="Malgun Gothic" w:ascii="Malgun Gothic"/>
          <w:spacing w:val="0"/>
          <w:w w:val="80"/>
          <w:position w:val="3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80"/>
          <w:position w:val="3"/>
          <w:sz w:val="20"/>
          <w:szCs w:val="20"/>
        </w:rPr>
        <w:t>                                                                                           </w:t>
      </w:r>
      <w:r>
        <w:rPr>
          <w:rFonts w:cs="Malgun Gothic" w:hAnsi="Malgun Gothic" w:eastAsia="Malgun Gothic" w:ascii="Malgun Gothic"/>
          <w:spacing w:val="11"/>
          <w:w w:val="8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49"/>
          <w:position w:val="0"/>
          <w:sz w:val="26"/>
          <w:szCs w:val="26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380"/>
        <w:ind w:left="922"/>
        <w:sectPr>
          <w:pgMar w:footer="0" w:header="0" w:top="160" w:bottom="0" w:left="1720" w:right="1740"/>
          <w:footerReference w:type="default" r:id="rId30"/>
          <w:pgSz w:w="15840" w:h="12240" w:orient="landscape"/>
          <w:cols w:num="2" w:equalWidth="off">
            <w:col w:w="5578" w:space="1229"/>
            <w:col w:w="5573"/>
          </w:cols>
        </w:sectPr>
      </w:pPr>
      <w:r>
        <w:rPr>
          <w:rFonts w:cs="Arial" w:hAnsi="Arial" w:eastAsia="Arial" w:ascii="Arial"/>
          <w:b/>
          <w:i/>
          <w:spacing w:val="0"/>
          <w:w w:val="100"/>
          <w:position w:val="-1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37"/>
          <w:szCs w:val="3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2"/>
          <w:szCs w:val="2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58" w:right="-141"/>
      </w:pP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41818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41818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41818"/>
          <w:spacing w:val="-2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45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53"/>
          <w:position w:val="0"/>
          <w:sz w:val="24"/>
          <w:szCs w:val="24"/>
        </w:rPr>
        <w:t>111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40"/>
          <w:position w:val="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93"/>
          <w:position w:val="0"/>
          <w:sz w:val="24"/>
          <w:szCs w:val="24"/>
        </w:rPr>
        <w:t>11e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56"/>
          <w:position w:val="0"/>
          <w:sz w:val="24"/>
          <w:szCs w:val="24"/>
        </w:rPr>
        <w:t>doi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R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F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8E8D"/>
          <w:w w:val="103"/>
          <w:sz w:val="23"/>
          <w:szCs w:val="23"/>
        </w:rPr>
        <w:t>T</w:t>
      </w:r>
      <w:r>
        <w:rPr>
          <w:rFonts w:cs="Arial" w:hAnsi="Arial" w:eastAsia="Arial" w:ascii="Arial"/>
          <w:color w:val="918E8D"/>
          <w:w w:val="88"/>
          <w:sz w:val="23"/>
          <w:szCs w:val="23"/>
        </w:rPr>
        <w:t>e</w:t>
      </w:r>
      <w:r>
        <w:rPr>
          <w:rFonts w:cs="Arial" w:hAnsi="Arial" w:eastAsia="Arial" w:ascii="Arial"/>
          <w:color w:val="918E8D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918E8D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18E8D"/>
          <w:w w:val="152"/>
          <w:sz w:val="23"/>
          <w:szCs w:val="23"/>
        </w:rPr>
        <w:t>f</w:t>
      </w:r>
      <w:r>
        <w:rPr>
          <w:rFonts w:cs="Arial" w:hAnsi="Arial" w:eastAsia="Arial" w:ascii="Arial"/>
          <w:color w:val="918E8D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8E8D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exact" w:line="360"/>
        <w:ind w:right="-65"/>
      </w:pPr>
      <w:r>
        <w:br w:type="column"/>
      </w:r>
      <w:r>
        <w:rPr>
          <w:rFonts w:cs="Arial" w:hAnsi="Arial" w:eastAsia="Arial" w:ascii="Arial"/>
          <w:color w:val="D0CFCF"/>
          <w:spacing w:val="0"/>
          <w:w w:val="176"/>
          <w:sz w:val="29"/>
          <w:szCs w:val="29"/>
        </w:rPr>
        <w:t>'</w:t>
      </w:r>
      <w:r>
        <w:rPr>
          <w:rFonts w:cs="Arial" w:hAnsi="Arial" w:eastAsia="Arial" w:ascii="Arial"/>
          <w:color w:val="D0CFCF"/>
          <w:spacing w:val="-44"/>
          <w:w w:val="176"/>
          <w:sz w:val="29"/>
          <w:szCs w:val="29"/>
        </w:rPr>
        <w:t> </w:t>
      </w:r>
      <w:r>
        <w:rPr>
          <w:rFonts w:cs="Malgun Gothic" w:hAnsi="Malgun Gothic" w:eastAsia="Malgun Gothic" w:ascii="Malgun Gothic"/>
          <w:color w:val="D0CFCF"/>
          <w:spacing w:val="0"/>
          <w:w w:val="56"/>
          <w:sz w:val="29"/>
          <w:szCs w:val="29"/>
        </w:rPr>
        <w:t>�</w:t>
      </w:r>
      <w:r>
        <w:rPr>
          <w:rFonts w:cs="Malgun Gothic" w:hAnsi="Malgun Gothic" w:eastAsia="Malgun Gothic" w:ascii="Malgun Gothic"/>
          <w:color w:val="D0CFCF"/>
          <w:spacing w:val="5"/>
          <w:w w:val="56"/>
          <w:sz w:val="29"/>
          <w:szCs w:val="29"/>
        </w:rPr>
        <w:t> </w:t>
      </w:r>
      <w:r>
        <w:rPr>
          <w:rFonts w:cs="Arial" w:hAnsi="Arial" w:eastAsia="Arial" w:ascii="Arial"/>
          <w:color w:val="E6DFE5"/>
          <w:spacing w:val="0"/>
          <w:w w:val="56"/>
          <w:sz w:val="29"/>
          <w:szCs w:val="29"/>
        </w:rPr>
        <w:t>u</w:t>
      </w:r>
      <w:r>
        <w:rPr>
          <w:rFonts w:cs="Arial" w:hAnsi="Arial" w:eastAsia="Arial" w:ascii="Arial"/>
          <w:color w:val="E6DFE5"/>
          <w:spacing w:val="26"/>
          <w:w w:val="56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141"/>
          <w:sz w:val="19"/>
          <w:szCs w:val="19"/>
        </w:rPr>
        <w:t>'</w:t>
      </w:r>
      <w:r>
        <w:rPr>
          <w:rFonts w:cs="Times New Roman" w:hAnsi="Times New Roman" w:eastAsia="Times New Roman" w:ascii="Times New Roman"/>
          <w:color w:val="D0CFCF"/>
          <w:spacing w:val="0"/>
          <w:w w:val="115"/>
          <w:sz w:val="19"/>
          <w:szCs w:val="19"/>
        </w:rPr>
        <w:t>Ll</w:t>
      </w:r>
      <w:r>
        <w:rPr>
          <w:rFonts w:cs="Times New Roman" w:hAnsi="Times New Roman" w:eastAsia="Times New Roman" w:ascii="Times New Roman"/>
          <w:color w:val="D0CFCF"/>
          <w:spacing w:val="0"/>
          <w:w w:val="48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D0CFCF"/>
          <w:spacing w:val="0"/>
          <w:w w:val="122"/>
          <w:sz w:val="19"/>
          <w:szCs w:val="19"/>
        </w:rPr>
        <w:t>;</w:t>
      </w:r>
      <w:r>
        <w:rPr>
          <w:rFonts w:cs="Times New Roman" w:hAnsi="Times New Roman" w:eastAsia="Times New Roman" w:ascii="Times New Roman"/>
          <w:color w:val="D0CFCF"/>
          <w:spacing w:val="0"/>
          <w:w w:val="7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D0CFCF"/>
          <w:spacing w:val="0"/>
          <w:w w:val="87"/>
          <w:sz w:val="19"/>
          <w:szCs w:val="19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9"/>
          <w:szCs w:val="19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141"/>
      </w:pP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41818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00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000000"/>
          <w:spacing w:val="5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02"/>
          <w:position w:val="0"/>
          <w:sz w:val="24"/>
          <w:szCs w:val="24"/>
        </w:rPr>
        <w:t>p1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75"/>
          <w:position w:val="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98"/>
          <w:position w:val="0"/>
          <w:sz w:val="24"/>
          <w:szCs w:val="24"/>
        </w:rPr>
        <w:t>11e</w:t>
      </w:r>
      <w:r>
        <w:rPr>
          <w:rFonts w:cs="Times New Roman" w:hAnsi="Times New Roman" w:eastAsia="Times New Roman" w:ascii="Times New Roman"/>
          <w:b/>
          <w:color w:val="000000"/>
          <w:spacing w:val="0"/>
          <w:w w:val="1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60"/>
          <w:position w:val="0"/>
          <w:sz w:val="24"/>
          <w:szCs w:val="24"/>
        </w:rPr>
        <w:t>llo.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8E8D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918E8D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8E8D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37B80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259"/>
      </w:pPr>
      <w:r>
        <w:rPr>
          <w:rFonts w:cs="Arial" w:hAnsi="Arial" w:eastAsia="Arial" w:ascii="Arial"/>
          <w:color w:val="918E8D"/>
          <w:w w:val="95"/>
          <w:position w:val="-1"/>
          <w:sz w:val="23"/>
          <w:szCs w:val="23"/>
        </w:rPr>
        <w:t>B</w:t>
      </w:r>
      <w:r>
        <w:rPr>
          <w:rFonts w:cs="Arial" w:hAnsi="Arial" w:eastAsia="Arial" w:ascii="Arial"/>
          <w:color w:val="918E8D"/>
          <w:w w:val="101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918E8D"/>
          <w:w w:val="126"/>
          <w:position w:val="-1"/>
          <w:sz w:val="23"/>
          <w:szCs w:val="23"/>
        </w:rPr>
        <w:t>rr</w:t>
      </w:r>
      <w:r>
        <w:rPr>
          <w:rFonts w:cs="Arial" w:hAnsi="Arial" w:eastAsia="Arial" w:ascii="Arial"/>
          <w:color w:val="837B80"/>
          <w:w w:val="63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918E8D"/>
          <w:w w:val="113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9"/>
        <w:sectPr>
          <w:type w:val="continuous"/>
          <w:pgSz w:w="15840" w:h="12240" w:orient="landscape"/>
          <w:pgMar w:top="100" w:bottom="280" w:left="1720" w:right="1740"/>
          <w:cols w:num="4" w:equalWidth="off">
            <w:col w:w="3863" w:space="469"/>
            <w:col w:w="1036" w:space="1990"/>
            <w:col w:w="3204" w:space="469"/>
            <w:col w:w="1349"/>
          </w:cols>
        </w:sectPr>
      </w:pPr>
      <w:r>
        <w:br w:type="column"/>
      </w:r>
      <w:r>
        <w:rPr>
          <w:rFonts w:cs="Arial" w:hAnsi="Arial" w:eastAsia="Arial" w:ascii="Arial"/>
          <w:color w:val="D0CFCF"/>
          <w:w w:val="40"/>
          <w:sz w:val="29"/>
          <w:szCs w:val="29"/>
        </w:rPr>
        <w:t>...</w:t>
      </w:r>
      <w:r>
        <w:rPr>
          <w:rFonts w:cs="Arial" w:hAnsi="Arial" w:eastAsia="Arial" w:ascii="Arial"/>
          <w:color w:val="D0CFCF"/>
          <w:spacing w:val="-48"/>
          <w:w w:val="100"/>
          <w:sz w:val="29"/>
          <w:szCs w:val="29"/>
        </w:rPr>
        <w:t> </w:t>
      </w:r>
      <w:r>
        <w:rPr>
          <w:rFonts w:cs="Arial" w:hAnsi="Arial" w:eastAsia="Arial" w:ascii="Arial"/>
          <w:color w:val="D0CFCF"/>
          <w:spacing w:val="0"/>
          <w:w w:val="35"/>
          <w:sz w:val="29"/>
          <w:szCs w:val="29"/>
        </w:rPr>
        <w:t>.,,</w:t>
      </w:r>
      <w:r>
        <w:rPr>
          <w:rFonts w:cs="Arial" w:hAnsi="Arial" w:eastAsia="Arial" w:ascii="Arial"/>
          <w:color w:val="D0CFCF"/>
          <w:spacing w:val="0"/>
          <w:w w:val="35"/>
          <w:sz w:val="29"/>
          <w:szCs w:val="29"/>
          <w:u w:val="single" w:color="D0CFCF"/>
        </w:rPr>
        <w:t>   </w:t>
      </w:r>
      <w:r>
        <w:rPr>
          <w:rFonts w:cs="Arial" w:hAnsi="Arial" w:eastAsia="Arial" w:ascii="Arial"/>
          <w:color w:val="D0CFCF"/>
          <w:spacing w:val="6"/>
          <w:w w:val="35"/>
          <w:sz w:val="29"/>
          <w:szCs w:val="29"/>
          <w:u w:val="single" w:color="D0CFCF"/>
        </w:rPr>
        <w:t> </w:t>
      </w:r>
      <w:r>
        <w:rPr>
          <w:rFonts w:cs="Arial" w:hAnsi="Arial" w:eastAsia="Arial" w:ascii="Arial"/>
          <w:color w:val="D0CFCF"/>
          <w:spacing w:val="5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D0CFCF"/>
          <w:spacing w:val="0"/>
          <w:w w:val="35"/>
          <w:sz w:val="29"/>
          <w:szCs w:val="29"/>
        </w:rPr>
        <w:t>.</w:t>
      </w:r>
      <w:r>
        <w:rPr>
          <w:rFonts w:cs="Arial" w:hAnsi="Arial" w:eastAsia="Arial" w:ascii="Arial"/>
          <w:color w:val="D0CFCF"/>
          <w:spacing w:val="0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D0CFCF"/>
          <w:spacing w:val="8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E6DFE5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6DFE5"/>
          <w:spacing w:val="16"/>
          <w:w w:val="6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9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D0CFCF"/>
          <w:spacing w:val="0"/>
          <w:w w:val="79"/>
          <w:sz w:val="20"/>
          <w:szCs w:val="20"/>
        </w:rPr>
        <w:t>"</w:t>
      </w:r>
      <w:r>
        <w:rPr>
          <w:rFonts w:cs="Malgun Gothic" w:hAnsi="Malgun Gothic" w:eastAsia="Malgun Gothic" w:ascii="Malgun Gothic"/>
          <w:color w:val="D0CFCF"/>
          <w:spacing w:val="0"/>
          <w:w w:val="72"/>
          <w:sz w:val="20"/>
          <w:szCs w:val="20"/>
        </w:rPr>
        <w:t>�</w:t>
      </w:r>
      <w:r>
        <w:rPr>
          <w:rFonts w:cs="Times New Roman" w:hAnsi="Times New Roman" w:eastAsia="Times New Roman" w:ascii="Times New Roman"/>
          <w:color w:val="D0CFCF"/>
          <w:spacing w:val="0"/>
          <w:w w:val="175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D0CFCF"/>
          <w:spacing w:val="0"/>
          <w:w w:val="72"/>
          <w:sz w:val="20"/>
          <w:szCs w:val="20"/>
        </w:rPr>
        <w:t>·</w:t>
      </w:r>
      <w:r>
        <w:rPr>
          <w:rFonts w:cs="Times New Roman" w:hAnsi="Times New Roman" w:eastAsia="Times New Roman" w:ascii="Times New Roman"/>
          <w:color w:val="D0CFCF"/>
          <w:spacing w:val="0"/>
          <w:w w:val="8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4"/>
          <w:szCs w:val="24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918E8D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8E8D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918E8D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8E8D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8E8D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8E8D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A89D94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11"/>
      </w:pP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52C2A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B3B33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B3B33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52C2A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52C2A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B3B33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52C2A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52C2A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B3B33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41818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52C2A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52C2A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B3B33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B3B33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52C2A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B3B33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352C2A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933"/>
      </w:pPr>
      <w:r>
        <w:rPr>
          <w:rFonts w:cs="Arial" w:hAnsi="Arial" w:eastAsia="Arial" w:ascii="Arial"/>
          <w:color w:val="918E8D"/>
          <w:w w:val="97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A89D94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8E8D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918E8D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918E8D"/>
          <w:w w:val="126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18E8D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8E8D"/>
          <w:w w:val="113"/>
          <w:position w:val="-1"/>
          <w:sz w:val="23"/>
          <w:szCs w:val="23"/>
        </w:rPr>
        <w:t>6</w:t>
      </w:r>
      <w:r>
        <w:rPr>
          <w:rFonts w:cs="Arial" w:hAnsi="Arial" w:eastAsia="Arial" w:ascii="Arial"/>
          <w:color w:val="918E8D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right"/>
        <w:spacing w:lineRule="exact" w:line="200"/>
      </w:pPr>
      <w:r>
        <w:rPr>
          <w:rFonts w:cs="Times New Roman" w:hAnsi="Times New Roman" w:eastAsia="Times New Roman" w:ascii="Times New Roman"/>
          <w:color w:val="F7CB9C"/>
          <w:spacing w:val="0"/>
          <w:w w:val="3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before="14"/>
      </w:pPr>
      <w:r>
        <w:br w:type="column"/>
      </w:r>
      <w:r>
        <w:rPr>
          <w:rFonts w:cs="Arial" w:hAnsi="Arial" w:eastAsia="Arial" w:ascii="Arial"/>
          <w:color w:val="352C2A"/>
          <w:spacing w:val="0"/>
          <w:w w:val="53"/>
          <w:sz w:val="38"/>
          <w:szCs w:val="38"/>
        </w:rPr>
        <w:t>.,</w:t>
      </w:r>
      <w:r>
        <w:rPr>
          <w:rFonts w:cs="Arial" w:hAnsi="Arial" w:eastAsia="Arial" w:ascii="Arial"/>
          <w:color w:val="000000"/>
          <w:spacing w:val="0"/>
          <w:w w:val="100"/>
          <w:sz w:val="38"/>
          <w:szCs w:val="38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194" w:right="-55"/>
      </w:pPr>
      <w:r>
        <w:rPr>
          <w:rFonts w:cs="Arial" w:hAnsi="Arial" w:eastAsia="Arial" w:ascii="Arial"/>
          <w:color w:val="918E8D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8E8D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918E8D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918E8D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auto" w:line="598"/>
        <w:ind w:right="1615" w:firstLine="16"/>
        <w:sectPr>
          <w:type w:val="continuous"/>
          <w:pgSz w:w="15840" w:h="12240" w:orient="landscape"/>
          <w:pgMar w:top="100" w:bottom="280" w:left="1720" w:right="1740"/>
          <w:cols w:num="3" w:equalWidth="off">
            <w:col w:w="4914" w:space="2540"/>
            <w:col w:w="632" w:space="323"/>
            <w:col w:w="3971"/>
          </w:cols>
        </w:sectPr>
      </w:pPr>
      <w:r>
        <w:rPr>
          <w:rFonts w:cs="Arial" w:hAnsi="Arial" w:eastAsia="Arial" w:ascii="Arial"/>
          <w:color w:val="535057"/>
          <w:w w:val="80"/>
          <w:sz w:val="23"/>
          <w:szCs w:val="23"/>
        </w:rPr>
        <w:t>¿</w:t>
      </w:r>
      <w:r>
        <w:rPr>
          <w:rFonts w:cs="Arial" w:hAnsi="Arial" w:eastAsia="Arial" w:ascii="Arial"/>
          <w:color w:val="535057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535057"/>
          <w:w w:val="105"/>
          <w:sz w:val="23"/>
          <w:szCs w:val="23"/>
        </w:rPr>
        <w:t>ES</w:t>
      </w:r>
      <w:r>
        <w:rPr>
          <w:rFonts w:cs="Arial" w:hAnsi="Arial" w:eastAsia="Arial" w:ascii="Arial"/>
          <w:color w:val="535057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35057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35057"/>
          <w:spacing w:val="1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35057"/>
          <w:spacing w:val="0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535057"/>
          <w:spacing w:val="0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535057"/>
          <w:spacing w:val="0"/>
          <w:w w:val="107"/>
          <w:sz w:val="23"/>
          <w:szCs w:val="23"/>
        </w:rPr>
        <w:t>NC</w:t>
      </w:r>
      <w:r>
        <w:rPr>
          <w:rFonts w:cs="Arial" w:hAnsi="Arial" w:eastAsia="Arial" w:ascii="Arial"/>
          <w:color w:val="535057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A6274"/>
          <w:spacing w:val="0"/>
          <w:w w:val="113"/>
          <w:sz w:val="23"/>
          <w:szCs w:val="23"/>
        </w:rPr>
        <w:t>L</w:t>
      </w:r>
      <w:r>
        <w:rPr>
          <w:rFonts w:cs="Arial" w:hAnsi="Arial" w:eastAsia="Arial" w:ascii="Arial"/>
          <w:color w:val="535057"/>
          <w:spacing w:val="0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35057"/>
          <w:spacing w:val="0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35057"/>
          <w:spacing w:val="0"/>
          <w:w w:val="97"/>
          <w:sz w:val="23"/>
          <w:szCs w:val="23"/>
        </w:rPr>
        <w:t> </w:t>
      </w:r>
      <w:r>
        <w:rPr>
          <w:rFonts w:cs="Arial" w:hAnsi="Arial" w:eastAsia="Arial" w:ascii="Arial"/>
          <w:color w:val="352C2A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535057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535057"/>
          <w:spacing w:val="0"/>
          <w:w w:val="100"/>
          <w:sz w:val="23"/>
          <w:szCs w:val="23"/>
        </w:rPr>
        <w:t>                          </w:t>
      </w:r>
      <w:r>
        <w:rPr>
          <w:rFonts w:cs="Arial" w:hAnsi="Arial" w:eastAsia="Arial" w:ascii="Arial"/>
          <w:color w:val="535057"/>
          <w:spacing w:val="4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35057"/>
          <w:spacing w:val="0"/>
          <w:w w:val="105"/>
          <w:position w:val="2"/>
          <w:sz w:val="23"/>
          <w:szCs w:val="23"/>
        </w:rPr>
        <w:t>S</w:t>
      </w:r>
      <w:r>
        <w:rPr>
          <w:rFonts w:cs="Arial" w:hAnsi="Arial" w:eastAsia="Arial" w:ascii="Arial"/>
          <w:color w:val="837B80"/>
          <w:spacing w:val="0"/>
          <w:w w:val="95"/>
          <w:position w:val="2"/>
          <w:sz w:val="23"/>
          <w:szCs w:val="23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er</w:t>
      </w:r>
      <w:r>
        <w:rPr>
          <w:rFonts w:cs="Arial" w:hAnsi="Arial" w:eastAsia="Arial" w:ascii="Arial"/>
          <w:color w:val="918E8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8E8D"/>
          <w:spacing w:val="3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8E8D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18E8D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18E8D"/>
          <w:spacing w:val="0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8E8D"/>
          <w:spacing w:val="0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8E8D"/>
          <w:spacing w:val="0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8E8D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spacing w:val="0"/>
          <w:w w:val="75"/>
          <w:sz w:val="23"/>
          <w:szCs w:val="23"/>
        </w:rPr>
        <w:t>ó</w:t>
      </w:r>
      <w:r>
        <w:rPr>
          <w:rFonts w:cs="Arial" w:hAnsi="Arial" w:eastAsia="Arial" w:ascii="Arial"/>
          <w:color w:val="918E8D"/>
          <w:spacing w:val="0"/>
          <w:w w:val="139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01"/>
      </w:pPr>
      <w:r>
        <w:rPr>
          <w:rFonts w:cs="Arial" w:hAnsi="Arial" w:eastAsia="Arial" w:ascii="Arial"/>
          <w:color w:val="918E8D"/>
          <w:w w:val="104"/>
          <w:sz w:val="23"/>
          <w:szCs w:val="23"/>
        </w:rPr>
        <w:t>Co</w:t>
      </w:r>
      <w:r>
        <w:rPr>
          <w:rFonts w:cs="Arial" w:hAnsi="Arial" w:eastAsia="Arial" w:ascii="Arial"/>
          <w:color w:val="918E8D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918E8D"/>
          <w:w w:val="101"/>
          <w:sz w:val="23"/>
          <w:szCs w:val="23"/>
        </w:rPr>
        <w:t>on</w:t>
      </w:r>
      <w:r>
        <w:rPr>
          <w:rFonts w:cs="Arial" w:hAnsi="Arial" w:eastAsia="Arial" w:ascii="Arial"/>
          <w:color w:val="A89D94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8E8D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108" w:right="-103"/>
      </w:pPr>
      <w:r>
        <w:rPr>
          <w:rFonts w:cs="Arial" w:hAnsi="Arial" w:eastAsia="Arial" w:ascii="Arial"/>
          <w:spacing w:val="0"/>
          <w:w w:val="37"/>
          <w:sz w:val="55"/>
          <w:szCs w:val="55"/>
        </w:rPr>
        <w:t>..</w:t>
      </w:r>
      <w:r>
        <w:rPr>
          <w:rFonts w:cs="Arial" w:hAnsi="Arial" w:eastAsia="Arial" w:ascii="Arial"/>
          <w:spacing w:val="0"/>
          <w:w w:val="37"/>
          <w:sz w:val="55"/>
          <w:szCs w:val="55"/>
        </w:rPr>
        <w:t>                                                                                           </w:t>
      </w:r>
      <w:r>
        <w:rPr>
          <w:rFonts w:cs="Arial" w:hAnsi="Arial" w:eastAsia="Arial" w:ascii="Arial"/>
          <w:spacing w:val="56"/>
          <w:w w:val="37"/>
          <w:sz w:val="55"/>
          <w:szCs w:val="55"/>
        </w:rPr>
        <w:t> </w:t>
      </w:r>
      <w:r>
        <w:rPr>
          <w:rFonts w:cs="Malgun Gothic" w:hAnsi="Malgun Gothic" w:eastAsia="Malgun Gothic" w:ascii="Malgun Gothic"/>
          <w:spacing w:val="0"/>
          <w:w w:val="72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08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31" w:right="2251"/>
      </w:pPr>
      <w:r>
        <w:rPr>
          <w:rFonts w:cs="Arial" w:hAnsi="Arial" w:eastAsia="Arial" w:ascii="Arial"/>
          <w:color w:val="4B3B33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B3B33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B3B33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B3B33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5F4837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ind w:left="-62" w:right="43"/>
        <w:sectPr>
          <w:type w:val="continuous"/>
          <w:pgSz w:w="15840" w:h="12240" w:orient="landscape"/>
          <w:pgMar w:top="100" w:bottom="280" w:left="1720" w:right="1740"/>
          <w:cols w:num="2" w:equalWidth="off">
            <w:col w:w="5610" w:space="1197"/>
            <w:col w:w="5573"/>
          </w:cols>
        </w:sectPr>
      </w:pPr>
      <w:r>
        <w:rPr>
          <w:rFonts w:cs="Arial" w:hAnsi="Arial" w:eastAsia="Arial" w:ascii="Arial"/>
          <w:spacing w:val="0"/>
          <w:w w:val="37"/>
          <w:sz w:val="55"/>
          <w:szCs w:val="55"/>
        </w:rPr>
        <w:t>..</w:t>
      </w:r>
      <w:r>
        <w:rPr>
          <w:rFonts w:cs="Arial" w:hAnsi="Arial" w:eastAsia="Arial" w:ascii="Arial"/>
          <w:spacing w:val="0"/>
          <w:w w:val="37"/>
          <w:sz w:val="55"/>
          <w:szCs w:val="55"/>
        </w:rPr>
        <w:t>                                                                                           </w:t>
      </w:r>
      <w:r>
        <w:rPr>
          <w:rFonts w:cs="Arial" w:hAnsi="Arial" w:eastAsia="Arial" w:ascii="Arial"/>
          <w:spacing w:val="56"/>
          <w:w w:val="37"/>
          <w:sz w:val="55"/>
          <w:szCs w:val="55"/>
        </w:rPr>
        <w:t> </w:t>
      </w:r>
      <w:r>
        <w:rPr>
          <w:rFonts w:cs="Times New Roman" w:hAnsi="Times New Roman" w:eastAsia="Times New Roman" w:ascii="Times New Roman"/>
          <w:spacing w:val="0"/>
          <w:w w:val="50"/>
          <w:position w:val="2"/>
          <w:sz w:val="30"/>
          <w:szCs w:val="30"/>
        </w:rPr>
        <w:t>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0"/>
          <w:szCs w:val="3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233" w:footer="751" w:top="1000" w:bottom="280" w:left="1700" w:right="1740"/>
          <w:headerReference w:type="default" r:id="rId31"/>
          <w:footerReference w:type="default" r:id="rId32"/>
          <w:pgSz w:w="15840" w:h="12240" w:orient="landscape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right"/>
        <w:spacing w:before="39"/>
      </w:pPr>
      <w:r>
        <w:rPr>
          <w:rFonts w:cs="Times New Roman" w:hAnsi="Times New Roman" w:eastAsia="Times New Roman" w:ascii="Times New Roman"/>
          <w:color w:val="D3D3D3"/>
          <w:w w:val="147"/>
          <w:sz w:val="16"/>
          <w:szCs w:val="16"/>
        </w:rPr>
        <w:t>¡c.</w:t>
      </w:r>
      <w:r>
        <w:rPr>
          <w:rFonts w:cs="Times New Roman" w:hAnsi="Times New Roman" w:eastAsia="Times New Roman" w:ascii="Times New Roman"/>
          <w:color w:val="D3D3D3"/>
          <w:w w:val="94"/>
          <w:sz w:val="16"/>
          <w:szCs w:val="16"/>
        </w:rPr>
        <w:t>,..</w:t>
      </w:r>
      <w:r>
        <w:rPr>
          <w:rFonts w:cs="Times New Roman" w:hAnsi="Times New Roman" w:eastAsia="Times New Roman" w:ascii="Times New Roman"/>
          <w:color w:val="00000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1040"/>
      </w:pPr>
      <w:r>
        <w:rPr>
          <w:rFonts w:cs="Arial" w:hAnsi="Arial" w:eastAsia="Arial" w:ascii="Arial"/>
          <w:color w:val="150E0F"/>
          <w:spacing w:val="0"/>
          <w:w w:val="55"/>
          <w:position w:val="11"/>
          <w:sz w:val="80"/>
          <w:szCs w:val="80"/>
        </w:rPr>
        <w:t>&lt;</w:t>
      </w:r>
      <w:r>
        <w:rPr>
          <w:rFonts w:cs="Arial" w:hAnsi="Arial" w:eastAsia="Arial" w:ascii="Arial"/>
          <w:color w:val="150E0F"/>
          <w:spacing w:val="0"/>
          <w:w w:val="55"/>
          <w:position w:val="11"/>
          <w:sz w:val="80"/>
          <w:szCs w:val="80"/>
        </w:rPr>
        <w:t>  </w:t>
      </w:r>
      <w:r>
        <w:rPr>
          <w:rFonts w:cs="Arial" w:hAnsi="Arial" w:eastAsia="Arial" w:ascii="Arial"/>
          <w:color w:val="150E0F"/>
          <w:spacing w:val="88"/>
          <w:w w:val="55"/>
          <w:position w:val="11"/>
          <w:sz w:val="80"/>
          <w:szCs w:val="80"/>
        </w:rPr>
        <w:t> </w:t>
      </w:r>
      <w:r>
        <w:rPr>
          <w:rFonts w:cs="Arial" w:hAnsi="Arial" w:eastAsia="Arial" w:ascii="Arial"/>
          <w:b/>
          <w:color w:val="33191C"/>
          <w:spacing w:val="0"/>
          <w:w w:val="100"/>
          <w:position w:val="29"/>
          <w:sz w:val="31"/>
          <w:szCs w:val="31"/>
        </w:rPr>
        <w:t>Modi</w:t>
      </w:r>
      <w:r>
        <w:rPr>
          <w:rFonts w:cs="Arial" w:hAnsi="Arial" w:eastAsia="Arial" w:ascii="Arial"/>
          <w:b/>
          <w:color w:val="33191C"/>
          <w:spacing w:val="0"/>
          <w:w w:val="100"/>
          <w:position w:val="29"/>
          <w:sz w:val="31"/>
          <w:szCs w:val="31"/>
        </w:rPr>
        <w:t>ficar</w:t>
      </w:r>
      <w:r>
        <w:rPr>
          <w:rFonts w:cs="Arial" w:hAnsi="Arial" w:eastAsia="Arial" w:ascii="Arial"/>
          <w:b/>
          <w:color w:val="33191C"/>
          <w:spacing w:val="-11"/>
          <w:w w:val="100"/>
          <w:position w:val="29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33191C"/>
          <w:spacing w:val="0"/>
          <w:w w:val="87"/>
          <w:position w:val="29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33191C"/>
          <w:spacing w:val="0"/>
          <w:w w:val="87"/>
          <w:position w:val="29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33191C"/>
          <w:spacing w:val="-3"/>
          <w:w w:val="87"/>
          <w:position w:val="29"/>
          <w:sz w:val="34"/>
          <w:szCs w:val="34"/>
        </w:rPr>
        <w:t> </w:t>
      </w:r>
      <w:r>
        <w:rPr>
          <w:rFonts w:cs="Arial" w:hAnsi="Arial" w:eastAsia="Arial" w:ascii="Arial"/>
          <w:b/>
          <w:color w:val="33191C"/>
          <w:spacing w:val="0"/>
          <w:w w:val="36"/>
          <w:position w:val="29"/>
          <w:sz w:val="32"/>
          <w:szCs w:val="32"/>
        </w:rPr>
        <w:t>1</w:t>
      </w:r>
      <w:r>
        <w:rPr>
          <w:rFonts w:cs="Arial" w:hAnsi="Arial" w:eastAsia="Arial" w:ascii="Arial"/>
          <w:b/>
          <w:color w:val="150E0F"/>
          <w:spacing w:val="0"/>
          <w:w w:val="54"/>
          <w:position w:val="29"/>
          <w:sz w:val="32"/>
          <w:szCs w:val="32"/>
        </w:rPr>
        <w:t>11</w:t>
      </w:r>
      <w:r>
        <w:rPr>
          <w:rFonts w:cs="Arial" w:hAnsi="Arial" w:eastAsia="Arial" w:ascii="Arial"/>
          <w:b/>
          <w:color w:val="150E0F"/>
          <w:spacing w:val="0"/>
          <w:w w:val="100"/>
          <w:position w:val="29"/>
          <w:sz w:val="32"/>
          <w:szCs w:val="32"/>
        </w:rPr>
        <w:t>ac</w:t>
      </w:r>
      <w:r>
        <w:rPr>
          <w:rFonts w:cs="Arial" w:hAnsi="Arial" w:eastAsia="Arial" w:ascii="Arial"/>
          <w:b/>
          <w:color w:val="33191C"/>
          <w:spacing w:val="0"/>
          <w:w w:val="91"/>
          <w:position w:val="29"/>
          <w:sz w:val="32"/>
          <w:szCs w:val="32"/>
        </w:rPr>
        <w:t>i</w:t>
      </w:r>
      <w:r>
        <w:rPr>
          <w:rFonts w:cs="Arial" w:hAnsi="Arial" w:eastAsia="Arial" w:ascii="Arial"/>
          <w:b/>
          <w:color w:val="150E0F"/>
          <w:spacing w:val="0"/>
          <w:w w:val="109"/>
          <w:position w:val="29"/>
          <w:sz w:val="32"/>
          <w:szCs w:val="32"/>
        </w:rPr>
        <w:t>6</w:t>
      </w:r>
      <w:r>
        <w:rPr>
          <w:rFonts w:cs="Arial" w:hAnsi="Arial" w:eastAsia="Arial" w:ascii="Arial"/>
          <w:b/>
          <w:color w:val="150E0F"/>
          <w:spacing w:val="0"/>
          <w:w w:val="91"/>
          <w:position w:val="29"/>
          <w:sz w:val="32"/>
          <w:szCs w:val="32"/>
        </w:rPr>
        <w:t>n</w:t>
      </w:r>
      <w:r>
        <w:rPr>
          <w:rFonts w:cs="Arial" w:hAnsi="Arial" w:eastAsia="Arial" w:ascii="Arial"/>
          <w:b/>
          <w:color w:val="150E0F"/>
          <w:spacing w:val="0"/>
          <w:w w:val="100"/>
          <w:position w:val="29"/>
          <w:sz w:val="32"/>
          <w:szCs w:val="32"/>
        </w:rPr>
        <w:t>    </w:t>
      </w:r>
      <w:r>
        <w:rPr>
          <w:rFonts w:cs="Arial" w:hAnsi="Arial" w:eastAsia="Arial" w:ascii="Arial"/>
          <w:b/>
          <w:color w:val="150E0F"/>
          <w:spacing w:val="26"/>
          <w:w w:val="100"/>
          <w:position w:val="29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209"/>
          <w:position w:val="-10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5E5B5A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E5B5A"/>
          <w:w w:val="63"/>
          <w:sz w:val="23"/>
          <w:szCs w:val="23"/>
        </w:rPr>
        <w:t>1</w:t>
      </w:r>
      <w:r>
        <w:rPr>
          <w:rFonts w:cs="Arial" w:hAnsi="Arial" w:eastAsia="Arial" w:ascii="Arial"/>
          <w:color w:val="5E5B5A"/>
          <w:w w:val="126"/>
          <w:sz w:val="23"/>
          <w:szCs w:val="23"/>
        </w:rPr>
        <w:t>J</w:t>
      </w:r>
      <w:r>
        <w:rPr>
          <w:rFonts w:cs="Arial" w:hAnsi="Arial" w:eastAsia="Arial" w:ascii="Arial"/>
          <w:color w:val="4C4646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5E5B5A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E5B5A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E5B5A"/>
          <w:w w:val="113"/>
          <w:sz w:val="23"/>
          <w:szCs w:val="23"/>
        </w:rPr>
        <w:t>2</w:t>
      </w:r>
      <w:r>
        <w:rPr>
          <w:rFonts w:cs="Arial" w:hAnsi="Arial" w:eastAsia="Arial" w:ascii="Arial"/>
          <w:color w:val="5E5B5A"/>
          <w:w w:val="126"/>
          <w:sz w:val="23"/>
          <w:szCs w:val="23"/>
        </w:rPr>
        <w:t>o</w:t>
      </w:r>
      <w:r>
        <w:rPr>
          <w:rFonts w:cs="Arial" w:hAnsi="Arial" w:eastAsia="Arial" w:ascii="Arial"/>
          <w:color w:val="5E5B5A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4C4646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5E5B5A"/>
          <w:w w:val="211"/>
          <w:sz w:val="23"/>
          <w:szCs w:val="23"/>
        </w:rPr>
        <w:t>r</w:t>
      </w:r>
      <w:r>
        <w:rPr>
          <w:rFonts w:cs="Arial" w:hAnsi="Arial" w:eastAsia="Arial" w:ascii="Arial"/>
          <w:color w:val="5E5B5A"/>
          <w:w w:val="126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1160"/>
        <w:ind w:left="937" w:right="609"/>
      </w:pPr>
      <w:r>
        <w:pict>
          <v:shape type="#_x0000_t202" style="position:absolute;margin-left:298.517pt;margin-top:151.876pt;width:11.3258pt;height:13.7pt;mso-position-horizontal-relative:page;mso-position-vertical-relative:paragraph;z-index:-2218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7"/>
                      <w:szCs w:val="27"/>
                    </w:rPr>
                    <w:jc w:val="left"/>
                    <w:spacing w:lineRule="exact" w:line="260"/>
                    <w:ind w:right="-61"/>
                  </w:pPr>
                  <w:r>
                    <w:rPr>
                      <w:rFonts w:cs="Arial" w:hAnsi="Arial" w:eastAsia="Arial" w:ascii="Arial"/>
                      <w:b/>
                      <w:color w:val="150E0F"/>
                      <w:spacing w:val="0"/>
                      <w:w w:val="107"/>
                      <w:sz w:val="27"/>
                      <w:szCs w:val="27"/>
                    </w:rPr>
                    <w:t>O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7"/>
                      <w:szCs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5E5B5A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5E5B5A"/>
          <w:w w:val="140"/>
          <w:sz w:val="23"/>
          <w:szCs w:val="23"/>
        </w:rPr>
        <w:t>s</w:t>
      </w:r>
      <w:r>
        <w:rPr>
          <w:rFonts w:cs="Arial" w:hAnsi="Arial" w:eastAsia="Arial" w:ascii="Arial"/>
          <w:color w:val="5E5B5A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4C4646"/>
          <w:w w:val="105"/>
          <w:sz w:val="23"/>
          <w:szCs w:val="23"/>
        </w:rPr>
        <w:t>-</w:t>
      </w:r>
      <w:r>
        <w:rPr>
          <w:rFonts w:cs="Arial" w:hAnsi="Arial" w:eastAsia="Arial" w:ascii="Arial"/>
          <w:color w:val="5E5B5A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E5B5A"/>
          <w:w w:val="113"/>
          <w:sz w:val="23"/>
          <w:szCs w:val="23"/>
        </w:rPr>
        <w:t>3a</w:t>
      </w:r>
      <w:r>
        <w:rPr>
          <w:rFonts w:cs="Arial" w:hAnsi="Arial" w:eastAsia="Arial" w:ascii="Arial"/>
          <w:color w:val="5E5B5A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E5B5A"/>
          <w:w w:val="101"/>
          <w:sz w:val="23"/>
          <w:szCs w:val="23"/>
        </w:rPr>
        <w:t>1</w:t>
      </w:r>
      <w:r>
        <w:rPr>
          <w:rFonts w:cs="Arial" w:hAnsi="Arial" w:eastAsia="Arial" w:ascii="Arial"/>
          <w:color w:val="5E5B5A"/>
          <w:w w:val="113"/>
          <w:sz w:val="23"/>
          <w:szCs w:val="23"/>
        </w:rPr>
        <w:t>qq</w:t>
      </w:r>
      <w:r>
        <w:rPr>
          <w:rFonts w:cs="Arial" w:hAnsi="Arial" w:eastAsia="Arial" w:ascii="Arial"/>
          <w:color w:val="5E5B5A"/>
          <w:w w:val="113"/>
          <w:sz w:val="23"/>
          <w:szCs w:val="23"/>
        </w:rPr>
        <w:t> </w:t>
      </w:r>
      <w:hyperlink r:id="rId33">
        <w:r>
          <w:rPr>
            <w:rFonts w:cs="Arial" w:hAnsi="Arial" w:eastAsia="Arial" w:ascii="Arial"/>
            <w:color w:val="4C4646"/>
            <w:w w:val="99"/>
            <w:sz w:val="23"/>
            <w:szCs w:val="23"/>
          </w:rPr>
          <w:t>G</w:t>
        </w:r>
        <w:r>
          <w:rPr>
            <w:rFonts w:cs="Arial" w:hAnsi="Arial" w:eastAsia="Arial" w:ascii="Arial"/>
            <w:color w:val="4C4646"/>
            <w:w w:val="110"/>
            <w:sz w:val="23"/>
            <w:szCs w:val="23"/>
          </w:rPr>
          <w:t>er</w:t>
        </w:r>
        <w:r>
          <w:rPr>
            <w:rFonts w:cs="Arial" w:hAnsi="Arial" w:eastAsia="Arial" w:ascii="Arial"/>
            <w:color w:val="5E5B5A"/>
            <w:w w:val="88"/>
            <w:sz w:val="23"/>
            <w:szCs w:val="23"/>
          </w:rPr>
          <w:t>a</w:t>
        </w:r>
        <w:r>
          <w:rPr>
            <w:rFonts w:cs="Arial" w:hAnsi="Arial" w:eastAsia="Arial" w:ascii="Arial"/>
            <w:color w:val="5E5B5A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5E5B5A"/>
            <w:w w:val="101"/>
            <w:sz w:val="23"/>
            <w:szCs w:val="23"/>
          </w:rPr>
          <w:t>da</w:t>
        </w:r>
        <w:r>
          <w:rPr>
            <w:rFonts w:cs="Arial" w:hAnsi="Arial" w:eastAsia="Arial" w:ascii="Arial"/>
            <w:color w:val="4C4646"/>
            <w:w w:val="126"/>
            <w:sz w:val="23"/>
            <w:szCs w:val="23"/>
          </w:rPr>
          <w:t>_</w:t>
        </w:r>
        <w:r>
          <w:rPr>
            <w:rFonts w:cs="Arial" w:hAnsi="Arial" w:eastAsia="Arial" w:ascii="Arial"/>
            <w:color w:val="4C4646"/>
            <w:w w:val="92"/>
            <w:sz w:val="23"/>
            <w:szCs w:val="23"/>
          </w:rPr>
          <w:t>M</w:t>
        </w:r>
        <w:r>
          <w:rPr>
            <w:rFonts w:cs="Arial" w:hAnsi="Arial" w:eastAsia="Arial" w:ascii="Arial"/>
            <w:color w:val="5E5B5A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4C4646"/>
            <w:w w:val="98"/>
            <w:sz w:val="23"/>
            <w:szCs w:val="23"/>
          </w:rPr>
          <w:t>y</w:t>
        </w:r>
        <w:r>
          <w:rPr>
            <w:rFonts w:cs="Arial" w:hAnsi="Arial" w:eastAsia="Arial" w:ascii="Arial"/>
            <w:color w:val="5E5B5A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5E5B5A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4C4646"/>
            <w:w w:val="94"/>
            <w:sz w:val="23"/>
            <w:szCs w:val="23"/>
          </w:rPr>
          <w:t>ga</w:t>
        </w:r>
        <w:r>
          <w:rPr>
            <w:rFonts w:cs="Arial" w:hAnsi="Arial" w:eastAsia="Arial" w:ascii="Arial"/>
            <w:color w:val="4C4646"/>
            <w:w w:val="97"/>
            <w:sz w:val="23"/>
            <w:szCs w:val="23"/>
          </w:rPr>
          <w:t>@</w:t>
        </w:r>
        <w:r>
          <w:rPr>
            <w:rFonts w:cs="Arial" w:hAnsi="Arial" w:eastAsia="Arial" w:ascii="Arial"/>
            <w:color w:val="5E5B5A"/>
            <w:w w:val="113"/>
            <w:sz w:val="23"/>
            <w:szCs w:val="23"/>
          </w:rPr>
          <w:t>a</w:t>
        </w:r>
        <w:r>
          <w:rPr>
            <w:rFonts w:cs="Arial" w:hAnsi="Arial" w:eastAsia="Arial" w:ascii="Arial"/>
            <w:color w:val="5E5B5A"/>
            <w:w w:val="101"/>
            <w:sz w:val="23"/>
            <w:szCs w:val="23"/>
          </w:rPr>
          <w:t>u</w:t>
        </w:r>
        <w:r>
          <w:rPr>
            <w:rFonts w:cs="Arial" w:hAnsi="Arial" w:eastAsia="Arial" w:ascii="Arial"/>
            <w:color w:val="5E5B5A"/>
            <w:w w:val="126"/>
            <w:sz w:val="23"/>
            <w:szCs w:val="23"/>
          </w:rPr>
          <w:t>t</w:t>
        </w:r>
        <w:r>
          <w:rPr>
            <w:rFonts w:cs="Arial" w:hAnsi="Arial" w:eastAsia="Arial" w:ascii="Arial"/>
            <w:color w:val="5E5B5A"/>
            <w:w w:val="95"/>
            <w:sz w:val="23"/>
            <w:szCs w:val="23"/>
          </w:rPr>
          <w:t>l</w:t>
        </w:r>
        <w:r>
          <w:rPr>
            <w:rFonts w:cs="Arial" w:hAnsi="Arial" w:eastAsia="Arial" w:ascii="Arial"/>
            <w:color w:val="4C4646"/>
            <w:w w:val="101"/>
            <w:sz w:val="23"/>
            <w:szCs w:val="23"/>
          </w:rPr>
          <w:t>aa</w:t>
        </w:r>
        <w:r>
          <w:rPr>
            <w:rFonts w:cs="Arial" w:hAnsi="Arial" w:eastAsia="Arial" w:ascii="Arial"/>
            <w:color w:val="272F46"/>
            <w:w w:val="112"/>
            <w:sz w:val="23"/>
            <w:szCs w:val="23"/>
          </w:rPr>
          <w:t>k</w:t>
        </w:r>
        <w:r>
          <w:rPr>
            <w:rFonts w:cs="Arial" w:hAnsi="Arial" w:eastAsia="Arial" w:ascii="Arial"/>
            <w:color w:val="959596"/>
            <w:w w:val="76"/>
            <w:sz w:val="23"/>
            <w:szCs w:val="23"/>
          </w:rPr>
          <w:t>.</w:t>
        </w:r>
        <w:r>
          <w:rPr>
            <w:rFonts w:cs="Arial" w:hAnsi="Arial" w:eastAsia="Arial" w:ascii="Arial"/>
            <w:color w:val="4C4646"/>
            <w:w w:val="112"/>
            <w:sz w:val="23"/>
            <w:szCs w:val="23"/>
          </w:rPr>
          <w:t>c</w:t>
        </w:r>
        <w:r>
          <w:rPr>
            <w:rFonts w:cs="Arial" w:hAnsi="Arial" w:eastAsia="Arial" w:ascii="Arial"/>
            <w:color w:val="4C4646"/>
            <w:w w:val="113"/>
            <w:sz w:val="23"/>
            <w:szCs w:val="23"/>
          </w:rPr>
          <w:t>o</w:t>
        </w:r>
        <w:r>
          <w:rPr>
            <w:rFonts w:cs="Arial" w:hAnsi="Arial" w:eastAsia="Arial" w:ascii="Arial"/>
            <w:color w:val="4C4646"/>
            <w:w w:val="92"/>
            <w:sz w:val="23"/>
            <w:szCs w:val="23"/>
          </w:rPr>
          <w:t>m</w:t>
        </w:r>
      </w:hyperlink>
      <w:r>
        <w:rPr>
          <w:rFonts w:cs="Arial" w:hAnsi="Arial" w:eastAsia="Arial" w:ascii="Arial"/>
          <w:color w:val="4C4646"/>
          <w:w w:val="92"/>
          <w:sz w:val="23"/>
          <w:szCs w:val="23"/>
        </w:rPr>
        <w:t> </w:t>
      </w:r>
      <w:r>
        <w:rPr>
          <w:rFonts w:cs="Arial" w:hAnsi="Arial" w:eastAsia="Arial" w:ascii="Arial"/>
          <w:b/>
          <w:color w:val="150E0F"/>
          <w:spacing w:val="0"/>
          <w:w w:val="91"/>
          <w:sz w:val="27"/>
          <w:szCs w:val="27"/>
        </w:rPr>
        <w:t>DA</w:t>
      </w:r>
      <w:r>
        <w:rPr>
          <w:rFonts w:cs="Arial" w:hAnsi="Arial" w:eastAsia="Arial" w:ascii="Arial"/>
          <w:b/>
          <w:color w:val="150E0F"/>
          <w:spacing w:val="0"/>
          <w:w w:val="91"/>
          <w:sz w:val="27"/>
          <w:szCs w:val="27"/>
        </w:rPr>
        <w:t>T</w:t>
      </w:r>
      <w:r>
        <w:rPr>
          <w:rFonts w:cs="Arial" w:hAnsi="Arial" w:eastAsia="Arial" w:ascii="Arial"/>
          <w:b/>
          <w:color w:val="33191C"/>
          <w:spacing w:val="0"/>
          <w:w w:val="91"/>
          <w:sz w:val="27"/>
          <w:szCs w:val="27"/>
        </w:rPr>
        <w:t>O</w:t>
      </w:r>
      <w:r>
        <w:rPr>
          <w:rFonts w:cs="Arial" w:hAnsi="Arial" w:eastAsia="Arial" w:ascii="Arial"/>
          <w:b/>
          <w:color w:val="33191C"/>
          <w:spacing w:val="0"/>
          <w:w w:val="91"/>
          <w:sz w:val="27"/>
          <w:szCs w:val="27"/>
        </w:rPr>
        <w:t>S</w:t>
      </w:r>
      <w:r>
        <w:rPr>
          <w:rFonts w:cs="Arial" w:hAnsi="Arial" w:eastAsia="Arial" w:ascii="Arial"/>
          <w:b/>
          <w:color w:val="33191C"/>
          <w:spacing w:val="55"/>
          <w:w w:val="91"/>
          <w:sz w:val="27"/>
          <w:szCs w:val="27"/>
        </w:rPr>
        <w:t> </w:t>
      </w:r>
      <w:r>
        <w:rPr>
          <w:rFonts w:cs="Arial" w:hAnsi="Arial" w:eastAsia="Arial" w:ascii="Arial"/>
          <w:b/>
          <w:color w:val="33191C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b/>
          <w:color w:val="150E0F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b/>
          <w:color w:val="150E0F"/>
          <w:spacing w:val="34"/>
          <w:w w:val="100"/>
          <w:sz w:val="27"/>
          <w:szCs w:val="27"/>
        </w:rPr>
        <w:t> </w:t>
      </w:r>
      <w:r>
        <w:rPr>
          <w:rFonts w:cs="Arial" w:hAnsi="Arial" w:eastAsia="Arial" w:ascii="Arial"/>
          <w:b/>
          <w:color w:val="150E0F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b/>
          <w:color w:val="150E0F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b/>
          <w:color w:val="150E0F"/>
          <w:spacing w:val="16"/>
          <w:w w:val="100"/>
          <w:sz w:val="27"/>
          <w:szCs w:val="27"/>
        </w:rPr>
        <w:t> </w:t>
      </w:r>
      <w:r>
        <w:rPr>
          <w:rFonts w:cs="Arial" w:hAnsi="Arial" w:eastAsia="Arial" w:ascii="Arial"/>
          <w:b/>
          <w:color w:val="150E0F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b/>
          <w:color w:val="150E0F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b/>
          <w:color w:val="150E0F"/>
          <w:spacing w:val="0"/>
          <w:w w:val="99"/>
          <w:sz w:val="27"/>
          <w:szCs w:val="27"/>
        </w:rPr>
        <w:t>R</w:t>
      </w:r>
      <w:r>
        <w:rPr>
          <w:rFonts w:cs="Arial" w:hAnsi="Arial" w:eastAsia="Arial" w:ascii="Arial"/>
          <w:b/>
          <w:color w:val="000000"/>
          <w:spacing w:val="0"/>
          <w:w w:val="107"/>
          <w:sz w:val="27"/>
          <w:szCs w:val="27"/>
        </w:rPr>
        <w:t>E</w:t>
      </w:r>
      <w:r>
        <w:rPr>
          <w:rFonts w:cs="Arial" w:hAnsi="Arial" w:eastAsia="Arial" w:ascii="Arial"/>
          <w:b/>
          <w:color w:val="33191C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b/>
          <w:color w:val="150E0F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b/>
          <w:color w:val="000000"/>
          <w:spacing w:val="0"/>
          <w:w w:val="151"/>
          <w:sz w:val="27"/>
          <w:szCs w:val="27"/>
        </w:rPr>
        <w:t>I</w:t>
      </w:r>
      <w:r>
        <w:rPr>
          <w:rFonts w:cs="Arial" w:hAnsi="Arial" w:eastAsia="Arial" w:ascii="Arial"/>
          <w:b/>
          <w:color w:val="000000"/>
          <w:spacing w:val="6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33191C"/>
          <w:spacing w:val="0"/>
          <w:w w:val="73"/>
          <w:position w:val="18"/>
          <w:sz w:val="25"/>
          <w:szCs w:val="25"/>
        </w:rPr>
        <w:t>•</w:t>
      </w:r>
      <w:r>
        <w:rPr>
          <w:rFonts w:cs="Times New Roman" w:hAnsi="Times New Roman" w:eastAsia="Times New Roman" w:ascii="Times New Roman"/>
          <w:color w:val="33191C"/>
          <w:spacing w:val="35"/>
          <w:w w:val="73"/>
          <w:position w:val="18"/>
          <w:sz w:val="25"/>
          <w:szCs w:val="25"/>
        </w:rPr>
        <w:t> </w:t>
      </w:r>
      <w:r>
        <w:rPr>
          <w:rFonts w:cs="Arial" w:hAnsi="Arial" w:eastAsia="Arial" w:ascii="Arial"/>
          <w:b/>
          <w:color w:val="150E0F"/>
          <w:spacing w:val="0"/>
          <w:w w:val="107"/>
          <w:position w:val="0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rFonts w:cs="Malgun Gothic" w:hAnsi="Malgun Gothic" w:eastAsia="Malgun Gothic" w:ascii="Malgun Gothic"/>
          <w:sz w:val="15"/>
          <w:szCs w:val="15"/>
        </w:rPr>
        <w:jc w:val="right"/>
        <w:spacing w:before="31"/>
        <w:ind w:right="315"/>
      </w:pPr>
      <w:r>
        <w:br w:type="column"/>
      </w:r>
      <w:r>
        <w:rPr>
          <w:rFonts w:cs="Arial" w:hAnsi="Arial" w:eastAsia="Arial" w:ascii="Arial"/>
          <w:color w:val="D3D3D3"/>
          <w:w w:val="32"/>
          <w:sz w:val="15"/>
          <w:szCs w:val="15"/>
        </w:rPr>
        <w:t>·</w:t>
      </w:r>
      <w:r>
        <w:rPr>
          <w:rFonts w:cs="Arial" w:hAnsi="Arial" w:eastAsia="Arial" w:ascii="Arial"/>
          <w:color w:val="D3D3D3"/>
          <w:w w:val="161"/>
          <w:sz w:val="15"/>
          <w:szCs w:val="15"/>
        </w:rPr>
        <w:t>·</w:t>
      </w:r>
      <w:r>
        <w:rPr>
          <w:rFonts w:cs="Malgun Gothic" w:hAnsi="Malgun Gothic" w:eastAsia="Malgun Gothic" w:ascii="Malgun Gothic"/>
          <w:color w:val="D2B6B6"/>
          <w:w w:val="237"/>
          <w:sz w:val="15"/>
          <w:szCs w:val="15"/>
        </w:rPr>
        <w:t>�</w:t>
      </w:r>
      <w:r>
        <w:rPr>
          <w:rFonts w:cs="Malgun Gothic" w:hAnsi="Malgun Gothic" w:eastAsia="Malgun Gothic" w:ascii="Malgun Gothic"/>
          <w:color w:val="000000"/>
          <w:w w:val="10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1040"/>
        <w:ind w:left="-165" w:right="347"/>
      </w:pPr>
      <w:r>
        <w:rPr>
          <w:rFonts w:cs="Arial" w:hAnsi="Arial" w:eastAsia="Arial" w:ascii="Arial"/>
          <w:color w:val="150E0F"/>
          <w:spacing w:val="0"/>
          <w:w w:val="52"/>
          <w:position w:val="11"/>
          <w:sz w:val="80"/>
          <w:szCs w:val="80"/>
        </w:rPr>
        <w:t>&lt;</w:t>
      </w:r>
      <w:r>
        <w:rPr>
          <w:rFonts w:cs="Arial" w:hAnsi="Arial" w:eastAsia="Arial" w:ascii="Arial"/>
          <w:color w:val="150E0F"/>
          <w:spacing w:val="0"/>
          <w:w w:val="52"/>
          <w:position w:val="11"/>
          <w:sz w:val="80"/>
          <w:szCs w:val="80"/>
        </w:rPr>
        <w:t>   </w:t>
      </w:r>
      <w:r>
        <w:rPr>
          <w:rFonts w:cs="Arial" w:hAnsi="Arial" w:eastAsia="Arial" w:ascii="Arial"/>
          <w:color w:val="150E0F"/>
          <w:spacing w:val="8"/>
          <w:w w:val="52"/>
          <w:position w:val="11"/>
          <w:sz w:val="80"/>
          <w:szCs w:val="80"/>
        </w:rPr>
        <w:t> </w:t>
      </w:r>
      <w:r>
        <w:rPr>
          <w:rFonts w:cs="Arial" w:hAnsi="Arial" w:eastAsia="Arial" w:ascii="Arial"/>
          <w:b/>
          <w:color w:val="150E0F"/>
          <w:spacing w:val="0"/>
          <w:w w:val="96"/>
          <w:position w:val="29"/>
          <w:sz w:val="31"/>
          <w:szCs w:val="31"/>
        </w:rPr>
        <w:t>Mod</w:t>
      </w:r>
      <w:r>
        <w:rPr>
          <w:rFonts w:cs="Arial" w:hAnsi="Arial" w:eastAsia="Arial" w:ascii="Arial"/>
          <w:b/>
          <w:color w:val="33191C"/>
          <w:spacing w:val="0"/>
          <w:w w:val="75"/>
          <w:position w:val="29"/>
          <w:sz w:val="31"/>
          <w:szCs w:val="31"/>
        </w:rPr>
        <w:t>i</w:t>
      </w:r>
      <w:r>
        <w:rPr>
          <w:rFonts w:cs="Arial" w:hAnsi="Arial" w:eastAsia="Arial" w:ascii="Arial"/>
          <w:b/>
          <w:color w:val="33191C"/>
          <w:spacing w:val="0"/>
          <w:w w:val="98"/>
          <w:position w:val="29"/>
          <w:sz w:val="31"/>
          <w:szCs w:val="31"/>
        </w:rPr>
        <w:t>fic</w:t>
      </w:r>
      <w:r>
        <w:rPr>
          <w:rFonts w:cs="Arial" w:hAnsi="Arial" w:eastAsia="Arial" w:ascii="Arial"/>
          <w:b/>
          <w:color w:val="33191C"/>
          <w:spacing w:val="0"/>
          <w:w w:val="110"/>
          <w:position w:val="29"/>
          <w:sz w:val="31"/>
          <w:szCs w:val="31"/>
        </w:rPr>
        <w:t>ar</w:t>
      </w:r>
      <w:r>
        <w:rPr>
          <w:rFonts w:cs="Arial" w:hAnsi="Arial" w:eastAsia="Arial" w:ascii="Arial"/>
          <w:b/>
          <w:color w:val="33191C"/>
          <w:spacing w:val="11"/>
          <w:w w:val="100"/>
          <w:position w:val="29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33191C"/>
          <w:spacing w:val="0"/>
          <w:w w:val="87"/>
          <w:position w:val="29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33191C"/>
          <w:spacing w:val="0"/>
          <w:w w:val="87"/>
          <w:position w:val="29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33191C"/>
          <w:spacing w:val="-19"/>
          <w:w w:val="87"/>
          <w:position w:val="29"/>
          <w:sz w:val="34"/>
          <w:szCs w:val="34"/>
        </w:rPr>
        <w:t> </w:t>
      </w:r>
      <w:r>
        <w:rPr>
          <w:rFonts w:cs="Arial" w:hAnsi="Arial" w:eastAsia="Arial" w:ascii="Arial"/>
          <w:b/>
          <w:color w:val="33191C"/>
          <w:spacing w:val="0"/>
          <w:w w:val="117"/>
          <w:position w:val="29"/>
          <w:sz w:val="24"/>
          <w:szCs w:val="24"/>
        </w:rPr>
        <w:t>I</w:t>
      </w:r>
      <w:r>
        <w:rPr>
          <w:rFonts w:cs="Arial" w:hAnsi="Arial" w:eastAsia="Arial" w:ascii="Arial"/>
          <w:b/>
          <w:color w:val="33191C"/>
          <w:spacing w:val="0"/>
          <w:w w:val="117"/>
          <w:position w:val="29"/>
          <w:sz w:val="24"/>
          <w:szCs w:val="24"/>
        </w:rPr>
        <w:t>I</w:t>
      </w:r>
      <w:r>
        <w:rPr>
          <w:rFonts w:cs="Arial" w:hAnsi="Arial" w:eastAsia="Arial" w:ascii="Arial"/>
          <w:b/>
          <w:color w:val="33191C"/>
          <w:spacing w:val="0"/>
          <w:w w:val="117"/>
          <w:position w:val="29"/>
          <w:sz w:val="24"/>
          <w:szCs w:val="24"/>
        </w:rPr>
        <w:t>IGC</w:t>
      </w:r>
      <w:r>
        <w:rPr>
          <w:rFonts w:cs="Arial" w:hAnsi="Arial" w:eastAsia="Arial" w:ascii="Arial"/>
          <w:b/>
          <w:color w:val="33191C"/>
          <w:spacing w:val="0"/>
          <w:w w:val="117"/>
          <w:position w:val="29"/>
          <w:sz w:val="24"/>
          <w:szCs w:val="24"/>
        </w:rPr>
        <w:t>i6n</w:t>
      </w:r>
      <w:r>
        <w:rPr>
          <w:rFonts w:cs="Arial" w:hAnsi="Arial" w:eastAsia="Arial" w:ascii="Arial"/>
          <w:b/>
          <w:color w:val="33191C"/>
          <w:spacing w:val="0"/>
          <w:w w:val="117"/>
          <w:position w:val="29"/>
          <w:sz w:val="24"/>
          <w:szCs w:val="24"/>
        </w:rPr>
        <w:t>     </w:t>
      </w:r>
      <w:r>
        <w:rPr>
          <w:rFonts w:cs="Arial" w:hAnsi="Arial" w:eastAsia="Arial" w:ascii="Arial"/>
          <w:b/>
          <w:color w:val="33191C"/>
          <w:spacing w:val="25"/>
          <w:w w:val="117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190"/>
          <w:position w:val="-10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5E5B5A"/>
          <w:w w:val="101"/>
          <w:sz w:val="23"/>
          <w:szCs w:val="23"/>
        </w:rPr>
        <w:t>3</w:t>
      </w:r>
      <w:r>
        <w:rPr>
          <w:rFonts w:cs="Arial" w:hAnsi="Arial" w:eastAsia="Arial" w:ascii="Arial"/>
          <w:color w:val="5E5B5A"/>
          <w:w w:val="126"/>
          <w:sz w:val="23"/>
          <w:szCs w:val="23"/>
        </w:rPr>
        <w:t>0</w:t>
      </w:r>
      <w:r>
        <w:rPr>
          <w:rFonts w:cs="Arial" w:hAnsi="Arial" w:eastAsia="Arial" w:ascii="Arial"/>
          <w:color w:val="5E5B5A"/>
          <w:w w:val="113"/>
          <w:sz w:val="23"/>
          <w:szCs w:val="23"/>
        </w:rPr>
        <w:t>06</w:t>
      </w:r>
      <w:r>
        <w:rPr>
          <w:rFonts w:cs="Arial" w:hAnsi="Arial" w:eastAsia="Arial" w:ascii="Arial"/>
          <w:color w:val="4C4646"/>
          <w:w w:val="101"/>
          <w:sz w:val="23"/>
          <w:szCs w:val="23"/>
        </w:rPr>
        <w:t>5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/>
      </w:pPr>
      <w:r>
        <w:rPr>
          <w:rFonts w:cs="Arial" w:hAnsi="Arial" w:eastAsia="Arial" w:ascii="Arial"/>
          <w:color w:val="5E5B5A"/>
          <w:spacing w:val="0"/>
          <w:w w:val="105"/>
          <w:sz w:val="23"/>
          <w:szCs w:val="23"/>
        </w:rPr>
        <w:t>C</w:t>
      </w:r>
      <w:r>
        <w:rPr>
          <w:rFonts w:cs="Arial" w:hAnsi="Arial" w:eastAsia="Arial" w:ascii="Arial"/>
          <w:color w:val="4C4646"/>
          <w:spacing w:val="0"/>
          <w:w w:val="105"/>
          <w:sz w:val="23"/>
          <w:szCs w:val="23"/>
        </w:rPr>
        <w:t>om</w:t>
      </w:r>
      <w:r>
        <w:rPr>
          <w:rFonts w:cs="Arial" w:hAnsi="Arial" w:eastAsia="Arial" w:ascii="Arial"/>
          <w:color w:val="5E5B5A"/>
          <w:spacing w:val="0"/>
          <w:w w:val="105"/>
          <w:sz w:val="23"/>
          <w:szCs w:val="23"/>
        </w:rPr>
        <w:t>it</w:t>
      </w:r>
      <w:r>
        <w:rPr>
          <w:rFonts w:cs="Arial" w:hAnsi="Arial" w:eastAsia="Arial" w:ascii="Arial"/>
          <w:color w:val="4C4646"/>
          <w:spacing w:val="0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E5B5A"/>
          <w:spacing w:val="0"/>
          <w:w w:val="105"/>
          <w:sz w:val="23"/>
          <w:szCs w:val="23"/>
        </w:rPr>
        <w:t>n</w:t>
      </w:r>
      <w:r>
        <w:rPr>
          <w:rFonts w:cs="Arial" w:hAnsi="Arial" w:eastAsia="Arial" w:ascii="Arial"/>
          <w:color w:val="5E5B5A"/>
          <w:spacing w:val="17"/>
          <w:w w:val="105"/>
          <w:sz w:val="23"/>
          <w:szCs w:val="23"/>
        </w:rPr>
        <w:t> </w:t>
      </w:r>
      <w:r>
        <w:rPr>
          <w:rFonts w:cs="Arial" w:hAnsi="Arial" w:eastAsia="Arial" w:ascii="Arial"/>
          <w:color w:val="5E5B5A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4C4646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C4646"/>
          <w:spacing w:val="3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C4646"/>
          <w:spacing w:val="0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5E5B5A"/>
          <w:spacing w:val="0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79735F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E5B5A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4C4646"/>
          <w:spacing w:val="0"/>
          <w:w w:val="113"/>
          <w:sz w:val="23"/>
          <w:szCs w:val="23"/>
        </w:rPr>
        <w:t>g</w:t>
      </w:r>
      <w:r>
        <w:rPr>
          <w:rFonts w:cs="Arial" w:hAnsi="Arial" w:eastAsia="Arial" w:ascii="Arial"/>
          <w:color w:val="5E5B5A"/>
          <w:spacing w:val="0"/>
          <w:w w:val="113"/>
          <w:sz w:val="23"/>
          <w:szCs w:val="23"/>
        </w:rPr>
        <w:t>ue</w:t>
      </w:r>
      <w:r>
        <w:rPr>
          <w:rFonts w:cs="Arial" w:hAnsi="Arial" w:eastAsia="Arial" w:ascii="Arial"/>
          <w:color w:val="4C4646"/>
          <w:spacing w:val="0"/>
          <w:w w:val="112"/>
          <w:sz w:val="23"/>
          <w:szCs w:val="23"/>
        </w:rPr>
        <w:t>z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/>
      </w:pPr>
      <w:r>
        <w:rPr>
          <w:rFonts w:cs="Arial" w:hAnsi="Arial" w:eastAsia="Arial" w:ascii="Arial"/>
          <w:color w:val="4C4646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4C4646"/>
          <w:w w:val="101"/>
          <w:sz w:val="23"/>
          <w:szCs w:val="23"/>
        </w:rPr>
        <w:t>h</w:t>
      </w:r>
      <w:r>
        <w:rPr>
          <w:rFonts w:cs="Arial" w:hAnsi="Arial" w:eastAsia="Arial" w:ascii="Arial"/>
          <w:color w:val="5E5B5A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4C4646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4C4646"/>
          <w:w w:val="101"/>
          <w:sz w:val="23"/>
          <w:szCs w:val="23"/>
        </w:rPr>
        <w:t>pa</w:t>
      </w:r>
      <w:r>
        <w:rPr>
          <w:rFonts w:cs="Arial" w:hAnsi="Arial" w:eastAsia="Arial" w:ascii="Arial"/>
          <w:color w:val="4C4646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291"/>
        <w:sectPr>
          <w:type w:val="continuous"/>
          <w:pgSz w:w="15840" w:h="12240" w:orient="landscape"/>
          <w:pgMar w:top="100" w:bottom="280" w:left="1700" w:right="1740"/>
          <w:cols w:num="2" w:equalWidth="off">
            <w:col w:w="5387" w:space="1990"/>
            <w:col w:w="5023"/>
          </w:cols>
        </w:sectPr>
      </w:pPr>
      <w:r>
        <w:rPr>
          <w:rFonts w:cs="Arial" w:hAnsi="Arial" w:eastAsia="Arial" w:ascii="Arial"/>
          <w:color w:val="4C4646"/>
          <w:w w:val="92"/>
          <w:position w:val="-1"/>
          <w:sz w:val="23"/>
          <w:szCs w:val="23"/>
        </w:rPr>
        <w:t>M</w:t>
      </w:r>
      <w:r>
        <w:rPr>
          <w:rFonts w:cs="Arial" w:hAnsi="Arial" w:eastAsia="Arial" w:ascii="Arial"/>
          <w:color w:val="4C4646"/>
          <w:w w:val="113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4C4646"/>
          <w:w w:val="98"/>
          <w:position w:val="-1"/>
          <w:sz w:val="23"/>
          <w:szCs w:val="23"/>
        </w:rPr>
        <w:t>x</w:t>
      </w:r>
      <w:r>
        <w:rPr>
          <w:rFonts w:cs="Arial" w:hAnsi="Arial" w:eastAsia="Arial" w:ascii="Arial"/>
          <w:color w:val="5E5B5A"/>
          <w:w w:val="126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5E5B5A"/>
          <w:w w:val="112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4C4646"/>
          <w:w w:val="101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7" w:lineRule="exact" w:line="260"/>
        <w:ind w:left="953"/>
      </w:pP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l</w:t>
      </w: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l</w:t>
      </w:r>
      <w:r>
        <w:rPr>
          <w:rFonts w:cs="Arial" w:hAnsi="Arial" w:eastAsia="Arial" w:ascii="Arial"/>
          <w:color w:val="4C4646"/>
          <w:spacing w:val="0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4C4646"/>
          <w:spacing w:val="3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5E5B5A"/>
          <w:spacing w:val="0"/>
          <w:w w:val="111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79735F"/>
          <w:spacing w:val="0"/>
          <w:w w:val="111"/>
          <w:position w:val="-1"/>
          <w:sz w:val="24"/>
          <w:szCs w:val="24"/>
        </w:rPr>
        <w:t>•</w:t>
      </w:r>
      <w:r>
        <w:rPr>
          <w:rFonts w:cs="Arial" w:hAnsi="Arial" w:eastAsia="Arial" w:ascii="Arial"/>
          <w:color w:val="79735F"/>
          <w:spacing w:val="7"/>
          <w:w w:val="111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s</w:t>
      </w: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u</w:t>
      </w:r>
      <w:r>
        <w:rPr>
          <w:rFonts w:cs="Arial" w:hAnsi="Arial" w:eastAsia="Arial" w:ascii="Arial"/>
          <w:color w:val="5E5B5A"/>
          <w:spacing w:val="0"/>
          <w:w w:val="100"/>
          <w:position w:val="-1"/>
          <w:sz w:val="24"/>
          <w:szCs w:val="24"/>
        </w:rPr>
        <w:t>r</w:t>
      </w:r>
      <w:r>
        <w:rPr>
          <w:rFonts w:cs="Arial" w:hAnsi="Arial" w:eastAsia="Arial" w:ascii="Arial"/>
          <w:color w:val="5E5B5A"/>
          <w:spacing w:val="36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5E5B5A"/>
          <w:spacing w:val="0"/>
          <w:w w:val="97"/>
          <w:position w:val="-1"/>
          <w:sz w:val="24"/>
          <w:szCs w:val="24"/>
        </w:rPr>
        <w:t>pon</w:t>
      </w:r>
      <w:r>
        <w:rPr>
          <w:rFonts w:cs="Arial" w:hAnsi="Arial" w:eastAsia="Arial" w:ascii="Arial"/>
          <w:color w:val="5E5B5A"/>
          <w:spacing w:val="0"/>
          <w:w w:val="91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5E5B5A"/>
          <w:spacing w:val="0"/>
          <w:w w:val="109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5E5B5A"/>
          <w:spacing w:val="0"/>
          <w:w w:val="97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4C4646"/>
          <w:spacing w:val="0"/>
          <w:w w:val="146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5E5B5A"/>
          <w:spacing w:val="0"/>
          <w:w w:val="97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center"/>
        <w:spacing w:lineRule="exact" w:line="260"/>
        <w:ind w:left="4844" w:right="7426"/>
      </w:pPr>
      <w:r>
        <w:rPr>
          <w:rFonts w:cs="Times New Roman" w:hAnsi="Times New Roman" w:eastAsia="Times New Roman" w:ascii="Times New Roman"/>
          <w:color w:val="F7CB9C"/>
          <w:spacing w:val="0"/>
          <w:w w:val="35"/>
          <w:sz w:val="27"/>
          <w:szCs w:val="27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7"/>
          <w:szCs w:val="27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ind w:left="932" w:right="836"/>
      </w:pPr>
      <w:r>
        <w:rPr>
          <w:rFonts w:cs="Arial" w:hAnsi="Arial" w:eastAsia="Arial" w:ascii="Arial"/>
          <w:color w:val="4C4646"/>
          <w:w w:val="48"/>
          <w:sz w:val="24"/>
          <w:szCs w:val="24"/>
        </w:rPr>
        <w:t>1</w:t>
      </w:r>
      <w:r>
        <w:rPr>
          <w:rFonts w:cs="Arial" w:hAnsi="Arial" w:eastAsia="Arial" w:ascii="Arial"/>
          <w:color w:val="4C4646"/>
          <w:w w:val="121"/>
          <w:sz w:val="24"/>
          <w:szCs w:val="24"/>
        </w:rPr>
        <w:t>4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21" w:right="-56"/>
      </w:pPr>
      <w:r>
        <w:rPr>
          <w:rFonts w:cs="Arial" w:hAnsi="Arial" w:eastAsia="Arial" w:ascii="Arial"/>
          <w:color w:val="5E5B5A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5E5B5A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5E5B5A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5E5B5A"/>
          <w:spacing w:val="3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E5B5A"/>
          <w:spacing w:val="0"/>
          <w:w w:val="100"/>
          <w:sz w:val="24"/>
          <w:szCs w:val="24"/>
        </w:rPr>
        <w:t>Fl</w:t>
      </w:r>
      <w:r>
        <w:rPr>
          <w:rFonts w:cs="Arial" w:hAnsi="Arial" w:eastAsia="Arial" w:ascii="Arial"/>
          <w:color w:val="5E5B5A"/>
          <w:spacing w:val="0"/>
          <w:w w:val="100"/>
          <w:sz w:val="24"/>
          <w:szCs w:val="24"/>
        </w:rPr>
        <w:t>or</w:t>
      </w:r>
      <w:r>
        <w:rPr>
          <w:rFonts w:cs="Arial" w:hAnsi="Arial" w:eastAsia="Arial" w:ascii="Arial"/>
          <w:color w:val="4C4646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5E5B5A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0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33"/>
        <w:ind w:left="-38" w:right="2251"/>
        <w:sectPr>
          <w:type w:val="continuous"/>
          <w:pgSz w:w="15840" w:h="12240" w:orient="landscape"/>
          <w:pgMar w:top="100" w:bottom="280" w:left="1700" w:right="1740"/>
          <w:cols w:num="2" w:equalWidth="off">
            <w:col w:w="2070" w:space="6924"/>
            <w:col w:w="3406"/>
          </w:cols>
        </w:sectPr>
      </w:pPr>
      <w:r>
        <w:rPr>
          <w:rFonts w:cs="Arial" w:hAnsi="Arial" w:eastAsia="Arial" w:ascii="Arial"/>
          <w:color w:val="4C4646"/>
          <w:w w:val="86"/>
          <w:sz w:val="24"/>
          <w:szCs w:val="24"/>
        </w:rPr>
        <w:t>G</w:t>
      </w:r>
      <w:r>
        <w:rPr>
          <w:rFonts w:cs="Arial" w:hAnsi="Arial" w:eastAsia="Arial" w:ascii="Arial"/>
          <w:color w:val="4C4646"/>
          <w:w w:val="102"/>
          <w:sz w:val="24"/>
          <w:szCs w:val="24"/>
        </w:rPr>
        <w:t>U</w:t>
      </w:r>
      <w:r>
        <w:rPr>
          <w:rFonts w:cs="Arial" w:hAnsi="Arial" w:eastAsia="Arial" w:ascii="Arial"/>
          <w:color w:val="4C4646"/>
          <w:w w:val="91"/>
          <w:sz w:val="24"/>
          <w:szCs w:val="24"/>
        </w:rPr>
        <w:t>A</w:t>
      </w:r>
      <w:r>
        <w:rPr>
          <w:rFonts w:cs="Arial" w:hAnsi="Arial" w:eastAsia="Arial" w:ascii="Arial"/>
          <w:color w:val="4C4646"/>
          <w:w w:val="93"/>
          <w:sz w:val="24"/>
          <w:szCs w:val="24"/>
        </w:rPr>
        <w:t>R</w:t>
      </w:r>
      <w:r>
        <w:rPr>
          <w:rFonts w:cs="Arial" w:hAnsi="Arial" w:eastAsia="Arial" w:ascii="Arial"/>
          <w:color w:val="4C4646"/>
          <w:w w:val="102"/>
          <w:sz w:val="24"/>
          <w:szCs w:val="24"/>
        </w:rPr>
        <w:t>D</w:t>
      </w:r>
      <w:r>
        <w:rPr>
          <w:rFonts w:cs="Arial" w:hAnsi="Arial" w:eastAsia="Arial" w:ascii="Arial"/>
          <w:color w:val="4C4646"/>
          <w:w w:val="80"/>
          <w:sz w:val="24"/>
          <w:szCs w:val="24"/>
        </w:rPr>
        <w:t>A</w:t>
      </w:r>
      <w:r>
        <w:rPr>
          <w:rFonts w:cs="Arial" w:hAnsi="Arial" w:eastAsia="Arial" w:ascii="Arial"/>
          <w:color w:val="4C4646"/>
          <w:w w:val="93"/>
          <w:sz w:val="24"/>
          <w:szCs w:val="24"/>
        </w:rPr>
        <w:t>R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233" w:footer="751" w:top="1000" w:bottom="280" w:left="1700" w:right="1740"/>
          <w:pgSz w:w="15840" w:h="12240" w:orient="landscape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right"/>
        <w:spacing w:before="39"/>
      </w:pPr>
      <w:r>
        <w:rPr>
          <w:rFonts w:cs="Times New Roman" w:hAnsi="Times New Roman" w:eastAsia="Times New Roman" w:ascii="Times New Roman"/>
          <w:color w:val="D3D3D3"/>
          <w:w w:val="147"/>
          <w:sz w:val="16"/>
          <w:szCs w:val="16"/>
        </w:rPr>
        <w:t>¡c.</w:t>
      </w:r>
      <w:r>
        <w:rPr>
          <w:rFonts w:cs="Times New Roman" w:hAnsi="Times New Roman" w:eastAsia="Times New Roman" w:ascii="Times New Roman"/>
          <w:color w:val="D3D3D3"/>
          <w:w w:val="94"/>
          <w:sz w:val="16"/>
          <w:szCs w:val="16"/>
        </w:rPr>
        <w:t>,..</w:t>
      </w:r>
      <w:r>
        <w:rPr>
          <w:rFonts w:cs="Times New Roman" w:hAnsi="Times New Roman" w:eastAsia="Times New Roman" w:ascii="Times New Roman"/>
          <w:color w:val="00000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1040"/>
      </w:pPr>
      <w:r>
        <w:rPr>
          <w:rFonts w:cs="Arial" w:hAnsi="Arial" w:eastAsia="Arial" w:ascii="Arial"/>
          <w:color w:val="161111"/>
          <w:spacing w:val="0"/>
          <w:w w:val="55"/>
          <w:position w:val="11"/>
          <w:sz w:val="80"/>
          <w:szCs w:val="80"/>
        </w:rPr>
        <w:t>&lt;</w:t>
      </w:r>
      <w:r>
        <w:rPr>
          <w:rFonts w:cs="Arial" w:hAnsi="Arial" w:eastAsia="Arial" w:ascii="Arial"/>
          <w:color w:val="161111"/>
          <w:spacing w:val="0"/>
          <w:w w:val="55"/>
          <w:position w:val="11"/>
          <w:sz w:val="80"/>
          <w:szCs w:val="80"/>
        </w:rPr>
        <w:t>  </w:t>
      </w:r>
      <w:r>
        <w:rPr>
          <w:rFonts w:cs="Arial" w:hAnsi="Arial" w:eastAsia="Arial" w:ascii="Arial"/>
          <w:color w:val="161111"/>
          <w:spacing w:val="88"/>
          <w:w w:val="55"/>
          <w:position w:val="11"/>
          <w:sz w:val="80"/>
          <w:szCs w:val="80"/>
        </w:rPr>
        <w:t> </w:t>
      </w:r>
      <w:r>
        <w:rPr>
          <w:rFonts w:cs="Arial" w:hAnsi="Arial" w:eastAsia="Arial" w:ascii="Arial"/>
          <w:b/>
          <w:color w:val="2F1D1D"/>
          <w:spacing w:val="0"/>
          <w:w w:val="100"/>
          <w:position w:val="29"/>
          <w:sz w:val="31"/>
          <w:szCs w:val="31"/>
        </w:rPr>
        <w:t>Modi</w:t>
      </w:r>
      <w:r>
        <w:rPr>
          <w:rFonts w:cs="Arial" w:hAnsi="Arial" w:eastAsia="Arial" w:ascii="Arial"/>
          <w:b/>
          <w:color w:val="2F1D1D"/>
          <w:spacing w:val="0"/>
          <w:w w:val="100"/>
          <w:position w:val="29"/>
          <w:sz w:val="31"/>
          <w:szCs w:val="31"/>
        </w:rPr>
        <w:t>ficar</w:t>
      </w:r>
      <w:r>
        <w:rPr>
          <w:rFonts w:cs="Arial" w:hAnsi="Arial" w:eastAsia="Arial" w:ascii="Arial"/>
          <w:b/>
          <w:color w:val="2F1D1D"/>
          <w:spacing w:val="-11"/>
          <w:w w:val="100"/>
          <w:position w:val="29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F1D1D"/>
          <w:spacing w:val="0"/>
          <w:w w:val="87"/>
          <w:position w:val="29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2F1D1D"/>
          <w:spacing w:val="0"/>
          <w:w w:val="87"/>
          <w:position w:val="29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2F1D1D"/>
          <w:spacing w:val="-3"/>
          <w:w w:val="87"/>
          <w:position w:val="29"/>
          <w:sz w:val="34"/>
          <w:szCs w:val="34"/>
        </w:rPr>
        <w:t> </w:t>
      </w:r>
      <w:r>
        <w:rPr>
          <w:rFonts w:cs="Arial" w:hAnsi="Arial" w:eastAsia="Arial" w:ascii="Arial"/>
          <w:b/>
          <w:color w:val="2F1D1D"/>
          <w:spacing w:val="0"/>
          <w:w w:val="36"/>
          <w:position w:val="29"/>
          <w:sz w:val="32"/>
          <w:szCs w:val="32"/>
        </w:rPr>
        <w:t>1</w:t>
      </w:r>
      <w:r>
        <w:rPr>
          <w:rFonts w:cs="Arial" w:hAnsi="Arial" w:eastAsia="Arial" w:ascii="Arial"/>
          <w:b/>
          <w:color w:val="161111"/>
          <w:spacing w:val="0"/>
          <w:w w:val="54"/>
          <w:position w:val="29"/>
          <w:sz w:val="32"/>
          <w:szCs w:val="32"/>
        </w:rPr>
        <w:t>11</w:t>
      </w:r>
      <w:r>
        <w:rPr>
          <w:rFonts w:cs="Arial" w:hAnsi="Arial" w:eastAsia="Arial" w:ascii="Arial"/>
          <w:b/>
          <w:color w:val="161111"/>
          <w:spacing w:val="0"/>
          <w:w w:val="100"/>
          <w:position w:val="29"/>
          <w:sz w:val="32"/>
          <w:szCs w:val="32"/>
        </w:rPr>
        <w:t>ac</w:t>
      </w:r>
      <w:r>
        <w:rPr>
          <w:rFonts w:cs="Arial" w:hAnsi="Arial" w:eastAsia="Arial" w:ascii="Arial"/>
          <w:b/>
          <w:color w:val="2F1D1D"/>
          <w:spacing w:val="0"/>
          <w:w w:val="91"/>
          <w:position w:val="29"/>
          <w:sz w:val="32"/>
          <w:szCs w:val="32"/>
        </w:rPr>
        <w:t>i</w:t>
      </w:r>
      <w:r>
        <w:rPr>
          <w:rFonts w:cs="Arial" w:hAnsi="Arial" w:eastAsia="Arial" w:ascii="Arial"/>
          <w:b/>
          <w:color w:val="161111"/>
          <w:spacing w:val="0"/>
          <w:w w:val="109"/>
          <w:position w:val="29"/>
          <w:sz w:val="32"/>
          <w:szCs w:val="32"/>
        </w:rPr>
        <w:t>6</w:t>
      </w:r>
      <w:r>
        <w:rPr>
          <w:rFonts w:cs="Arial" w:hAnsi="Arial" w:eastAsia="Arial" w:ascii="Arial"/>
          <w:b/>
          <w:color w:val="161111"/>
          <w:spacing w:val="0"/>
          <w:w w:val="91"/>
          <w:position w:val="29"/>
          <w:sz w:val="32"/>
          <w:szCs w:val="32"/>
        </w:rPr>
        <w:t>n</w:t>
      </w:r>
      <w:r>
        <w:rPr>
          <w:rFonts w:cs="Arial" w:hAnsi="Arial" w:eastAsia="Arial" w:ascii="Arial"/>
          <w:b/>
          <w:color w:val="161111"/>
          <w:spacing w:val="0"/>
          <w:w w:val="100"/>
          <w:position w:val="29"/>
          <w:sz w:val="32"/>
          <w:szCs w:val="32"/>
        </w:rPr>
        <w:t>    </w:t>
      </w:r>
      <w:r>
        <w:rPr>
          <w:rFonts w:cs="Arial" w:hAnsi="Arial" w:eastAsia="Arial" w:ascii="Arial"/>
          <w:b/>
          <w:color w:val="161111"/>
          <w:spacing w:val="26"/>
          <w:w w:val="100"/>
          <w:position w:val="29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209"/>
          <w:position w:val="-10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53"/>
      </w:pPr>
      <w:r>
        <w:rPr>
          <w:rFonts w:cs="Arial" w:hAnsi="Arial" w:eastAsia="Arial" w:ascii="Arial"/>
          <w:color w:val="5E5D5F"/>
          <w:w w:val="110"/>
          <w:sz w:val="22"/>
          <w:szCs w:val="22"/>
        </w:rPr>
        <w:t>A</w:t>
      </w:r>
      <w:r>
        <w:rPr>
          <w:rFonts w:cs="Arial" w:hAnsi="Arial" w:eastAsia="Arial" w:ascii="Arial"/>
          <w:color w:val="5E5D5F"/>
          <w:w w:val="66"/>
          <w:sz w:val="22"/>
          <w:szCs w:val="22"/>
        </w:rPr>
        <w:t>1</w:t>
      </w:r>
      <w:r>
        <w:rPr>
          <w:rFonts w:cs="Arial" w:hAnsi="Arial" w:eastAsia="Arial" w:ascii="Arial"/>
          <w:color w:val="5E5D5F"/>
          <w:w w:val="132"/>
          <w:sz w:val="22"/>
          <w:szCs w:val="22"/>
        </w:rPr>
        <w:t>J</w:t>
      </w:r>
      <w:r>
        <w:rPr>
          <w:rFonts w:cs="Arial" w:hAnsi="Arial" w:eastAsia="Arial" w:ascii="Arial"/>
          <w:color w:val="4C4B4F"/>
          <w:w w:val="119"/>
          <w:sz w:val="22"/>
          <w:szCs w:val="22"/>
        </w:rPr>
        <w:t>a</w:t>
      </w:r>
      <w:r>
        <w:rPr>
          <w:rFonts w:cs="Arial" w:hAnsi="Arial" w:eastAsia="Arial" w:ascii="Arial"/>
          <w:color w:val="5E5D5F"/>
          <w:w w:val="132"/>
          <w:sz w:val="22"/>
          <w:szCs w:val="22"/>
        </w:rPr>
        <w:t>2</w:t>
      </w:r>
      <w:r>
        <w:rPr>
          <w:rFonts w:cs="Arial" w:hAnsi="Arial" w:eastAsia="Arial" w:ascii="Arial"/>
          <w:color w:val="5E5D5F"/>
          <w:w w:val="79"/>
          <w:sz w:val="22"/>
          <w:szCs w:val="22"/>
        </w:rPr>
        <w:t>1</w:t>
      </w:r>
      <w:r>
        <w:rPr>
          <w:rFonts w:cs="Arial" w:hAnsi="Arial" w:eastAsia="Arial" w:ascii="Arial"/>
          <w:color w:val="5E5D5F"/>
          <w:w w:val="119"/>
          <w:sz w:val="22"/>
          <w:szCs w:val="22"/>
        </w:rPr>
        <w:t>2</w:t>
      </w:r>
      <w:r>
        <w:rPr>
          <w:rFonts w:cs="Arial" w:hAnsi="Arial" w:eastAsia="Arial" w:ascii="Arial"/>
          <w:color w:val="5E5D5F"/>
          <w:w w:val="132"/>
          <w:sz w:val="22"/>
          <w:szCs w:val="22"/>
        </w:rPr>
        <w:t>o</w:t>
      </w:r>
      <w:r>
        <w:rPr>
          <w:rFonts w:cs="Arial" w:hAnsi="Arial" w:eastAsia="Arial" w:ascii="Arial"/>
          <w:color w:val="5E5D5F"/>
          <w:w w:val="105"/>
          <w:sz w:val="22"/>
          <w:szCs w:val="22"/>
        </w:rPr>
        <w:t>q</w:t>
      </w:r>
      <w:r>
        <w:rPr>
          <w:rFonts w:cs="Arial" w:hAnsi="Arial" w:eastAsia="Arial" w:ascii="Arial"/>
          <w:color w:val="4C4B4F"/>
          <w:w w:val="119"/>
          <w:sz w:val="22"/>
          <w:szCs w:val="22"/>
        </w:rPr>
        <w:t>a</w:t>
      </w:r>
      <w:r>
        <w:rPr>
          <w:rFonts w:cs="Arial" w:hAnsi="Arial" w:eastAsia="Arial" w:ascii="Arial"/>
          <w:color w:val="5E5D5F"/>
          <w:w w:val="220"/>
          <w:sz w:val="22"/>
          <w:szCs w:val="22"/>
        </w:rPr>
        <w:t>r</w:t>
      </w:r>
      <w:r>
        <w:rPr>
          <w:rFonts w:cs="Arial" w:hAnsi="Arial" w:eastAsia="Arial" w:ascii="Arial"/>
          <w:color w:val="5E5D5F"/>
          <w:w w:val="132"/>
          <w:sz w:val="22"/>
          <w:szCs w:val="22"/>
        </w:rPr>
        <w:t>s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1160"/>
        <w:ind w:left="937" w:right="609"/>
      </w:pPr>
      <w:r>
        <w:pict>
          <v:shape type="#_x0000_t202" style="position:absolute;margin-left:298.517pt;margin-top:151.876pt;width:11.3258pt;height:13.7pt;mso-position-horizontal-relative:page;mso-position-vertical-relative:paragraph;z-index:-2217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7"/>
                      <w:szCs w:val="27"/>
                    </w:rPr>
                    <w:jc w:val="left"/>
                    <w:spacing w:lineRule="exact" w:line="260"/>
                    <w:ind w:right="-61"/>
                  </w:pPr>
                  <w:r>
                    <w:rPr>
                      <w:rFonts w:cs="Arial" w:hAnsi="Arial" w:eastAsia="Arial" w:ascii="Arial"/>
                      <w:b/>
                      <w:color w:val="161111"/>
                      <w:spacing w:val="0"/>
                      <w:w w:val="107"/>
                      <w:sz w:val="27"/>
                      <w:szCs w:val="27"/>
                    </w:rPr>
                    <w:t>O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7"/>
                      <w:szCs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5E5D5F"/>
          <w:w w:val="105"/>
          <w:sz w:val="22"/>
          <w:szCs w:val="22"/>
        </w:rPr>
        <w:t>q</w:t>
      </w:r>
      <w:r>
        <w:rPr>
          <w:rFonts w:cs="Arial" w:hAnsi="Arial" w:eastAsia="Arial" w:ascii="Arial"/>
          <w:color w:val="5E5D5F"/>
          <w:w w:val="147"/>
          <w:sz w:val="22"/>
          <w:szCs w:val="22"/>
        </w:rPr>
        <w:t>s</w:t>
      </w:r>
      <w:r>
        <w:rPr>
          <w:rFonts w:cs="Arial" w:hAnsi="Arial" w:eastAsia="Arial" w:ascii="Arial"/>
          <w:color w:val="5E5D5F"/>
          <w:w w:val="119"/>
          <w:sz w:val="22"/>
          <w:szCs w:val="22"/>
        </w:rPr>
        <w:t>3</w:t>
      </w:r>
      <w:r>
        <w:rPr>
          <w:rFonts w:cs="Arial" w:hAnsi="Arial" w:eastAsia="Arial" w:ascii="Arial"/>
          <w:color w:val="4C4B4F"/>
          <w:w w:val="110"/>
          <w:sz w:val="22"/>
          <w:szCs w:val="22"/>
        </w:rPr>
        <w:t>-</w:t>
      </w:r>
      <w:r>
        <w:rPr>
          <w:rFonts w:cs="Arial" w:hAnsi="Arial" w:eastAsia="Arial" w:ascii="Arial"/>
          <w:color w:val="5E5D5F"/>
          <w:w w:val="79"/>
          <w:sz w:val="22"/>
          <w:szCs w:val="22"/>
        </w:rPr>
        <w:t>1</w:t>
      </w:r>
      <w:r>
        <w:rPr>
          <w:rFonts w:cs="Arial" w:hAnsi="Arial" w:eastAsia="Arial" w:ascii="Arial"/>
          <w:color w:val="5E5D5F"/>
          <w:w w:val="119"/>
          <w:sz w:val="22"/>
          <w:szCs w:val="22"/>
        </w:rPr>
        <w:t>3a</w:t>
      </w:r>
      <w:r>
        <w:rPr>
          <w:rFonts w:cs="Arial" w:hAnsi="Arial" w:eastAsia="Arial" w:ascii="Arial"/>
          <w:color w:val="5E5D5F"/>
          <w:w w:val="132"/>
          <w:sz w:val="22"/>
          <w:szCs w:val="22"/>
        </w:rPr>
        <w:t>2</w:t>
      </w:r>
      <w:r>
        <w:rPr>
          <w:rFonts w:cs="Arial" w:hAnsi="Arial" w:eastAsia="Arial" w:ascii="Arial"/>
          <w:color w:val="5E5D5F"/>
          <w:w w:val="105"/>
          <w:sz w:val="22"/>
          <w:szCs w:val="22"/>
        </w:rPr>
        <w:t>1</w:t>
      </w:r>
      <w:r>
        <w:rPr>
          <w:rFonts w:cs="Arial" w:hAnsi="Arial" w:eastAsia="Arial" w:ascii="Arial"/>
          <w:color w:val="5E5D5F"/>
          <w:w w:val="119"/>
          <w:sz w:val="22"/>
          <w:szCs w:val="22"/>
        </w:rPr>
        <w:t>qq</w:t>
      </w:r>
      <w:r>
        <w:rPr>
          <w:rFonts w:cs="Arial" w:hAnsi="Arial" w:eastAsia="Arial" w:ascii="Arial"/>
          <w:color w:val="5E5D5F"/>
          <w:w w:val="119"/>
          <w:sz w:val="22"/>
          <w:szCs w:val="22"/>
        </w:rPr>
        <w:t> </w:t>
      </w:r>
      <w:hyperlink r:id="rId34">
        <w:r>
          <w:rPr>
            <w:rFonts w:cs="Arial" w:hAnsi="Arial" w:eastAsia="Arial" w:ascii="Arial"/>
            <w:color w:val="4C4B4F"/>
            <w:w w:val="104"/>
            <w:sz w:val="22"/>
            <w:szCs w:val="22"/>
          </w:rPr>
          <w:t>G</w:t>
        </w:r>
        <w:r>
          <w:rPr>
            <w:rFonts w:cs="Arial" w:hAnsi="Arial" w:eastAsia="Arial" w:ascii="Arial"/>
            <w:color w:val="4C4B4F"/>
            <w:w w:val="115"/>
            <w:sz w:val="22"/>
            <w:szCs w:val="22"/>
          </w:rPr>
          <w:t>er</w:t>
        </w:r>
        <w:r>
          <w:rPr>
            <w:rFonts w:cs="Arial" w:hAnsi="Arial" w:eastAsia="Arial" w:ascii="Arial"/>
            <w:color w:val="5E5D5F"/>
            <w:w w:val="92"/>
            <w:sz w:val="22"/>
            <w:szCs w:val="22"/>
          </w:rPr>
          <w:t>a</w:t>
        </w:r>
        <w:r>
          <w:rPr>
            <w:rFonts w:cs="Arial" w:hAnsi="Arial" w:eastAsia="Arial" w:ascii="Arial"/>
            <w:color w:val="5E5D5F"/>
            <w:w w:val="132"/>
            <w:sz w:val="22"/>
            <w:szCs w:val="22"/>
          </w:rPr>
          <w:t>r</w:t>
        </w:r>
        <w:r>
          <w:rPr>
            <w:rFonts w:cs="Arial" w:hAnsi="Arial" w:eastAsia="Arial" w:ascii="Arial"/>
            <w:color w:val="5E5D5F"/>
            <w:w w:val="105"/>
            <w:sz w:val="22"/>
            <w:szCs w:val="22"/>
          </w:rPr>
          <w:t>da</w:t>
        </w:r>
        <w:r>
          <w:rPr>
            <w:rFonts w:cs="Arial" w:hAnsi="Arial" w:eastAsia="Arial" w:ascii="Arial"/>
            <w:color w:val="3D3A3A"/>
            <w:w w:val="132"/>
            <w:sz w:val="22"/>
            <w:szCs w:val="22"/>
          </w:rPr>
          <w:t>_</w:t>
        </w:r>
        <w:r>
          <w:rPr>
            <w:rFonts w:cs="Arial" w:hAnsi="Arial" w:eastAsia="Arial" w:ascii="Arial"/>
            <w:color w:val="4C4B4F"/>
            <w:w w:val="97"/>
            <w:sz w:val="22"/>
            <w:szCs w:val="22"/>
          </w:rPr>
          <w:t>M</w:t>
        </w:r>
        <w:r>
          <w:rPr>
            <w:rFonts w:cs="Arial" w:hAnsi="Arial" w:eastAsia="Arial" w:ascii="Arial"/>
            <w:color w:val="5E5D5F"/>
            <w:w w:val="105"/>
            <w:sz w:val="22"/>
            <w:szCs w:val="22"/>
          </w:rPr>
          <w:t>a</w:t>
        </w:r>
        <w:r>
          <w:rPr>
            <w:rFonts w:cs="Arial" w:hAnsi="Arial" w:eastAsia="Arial" w:ascii="Arial"/>
            <w:color w:val="4C4B4F"/>
            <w:w w:val="102"/>
            <w:sz w:val="22"/>
            <w:szCs w:val="22"/>
          </w:rPr>
          <w:t>y</w:t>
        </w:r>
        <w:r>
          <w:rPr>
            <w:rFonts w:cs="Arial" w:hAnsi="Arial" w:eastAsia="Arial" w:ascii="Arial"/>
            <w:color w:val="5E5D5F"/>
            <w:w w:val="105"/>
            <w:sz w:val="22"/>
            <w:szCs w:val="22"/>
          </w:rPr>
          <w:t>a</w:t>
        </w:r>
        <w:r>
          <w:rPr>
            <w:rFonts w:cs="Arial" w:hAnsi="Arial" w:eastAsia="Arial" w:ascii="Arial"/>
            <w:color w:val="5E5D5F"/>
            <w:w w:val="132"/>
            <w:sz w:val="22"/>
            <w:szCs w:val="22"/>
          </w:rPr>
          <w:t>r</w:t>
        </w:r>
        <w:r>
          <w:rPr>
            <w:rFonts w:cs="Arial" w:hAnsi="Arial" w:eastAsia="Arial" w:ascii="Arial"/>
            <w:color w:val="4C4B4F"/>
            <w:w w:val="99"/>
            <w:sz w:val="22"/>
            <w:szCs w:val="22"/>
          </w:rPr>
          <w:t>ga</w:t>
        </w:r>
        <w:r>
          <w:rPr>
            <w:rFonts w:cs="Arial" w:hAnsi="Arial" w:eastAsia="Arial" w:ascii="Arial"/>
            <w:color w:val="4C4B4F"/>
            <w:w w:val="101"/>
            <w:sz w:val="22"/>
            <w:szCs w:val="22"/>
          </w:rPr>
          <w:t>@</w:t>
        </w:r>
        <w:r>
          <w:rPr>
            <w:rFonts w:cs="Arial" w:hAnsi="Arial" w:eastAsia="Arial" w:ascii="Arial"/>
            <w:color w:val="5E5D5F"/>
            <w:w w:val="119"/>
            <w:sz w:val="22"/>
            <w:szCs w:val="22"/>
          </w:rPr>
          <w:t>a</w:t>
        </w:r>
        <w:r>
          <w:rPr>
            <w:rFonts w:cs="Arial" w:hAnsi="Arial" w:eastAsia="Arial" w:ascii="Arial"/>
            <w:color w:val="5E5D5F"/>
            <w:w w:val="105"/>
            <w:sz w:val="22"/>
            <w:szCs w:val="22"/>
          </w:rPr>
          <w:t>u</w:t>
        </w:r>
        <w:r>
          <w:rPr>
            <w:rFonts w:cs="Arial" w:hAnsi="Arial" w:eastAsia="Arial" w:ascii="Arial"/>
            <w:color w:val="5E5D5F"/>
            <w:w w:val="132"/>
            <w:sz w:val="22"/>
            <w:szCs w:val="22"/>
          </w:rPr>
          <w:t>t</w:t>
        </w:r>
        <w:r>
          <w:rPr>
            <w:rFonts w:cs="Arial" w:hAnsi="Arial" w:eastAsia="Arial" w:ascii="Arial"/>
            <w:color w:val="5E5D5F"/>
            <w:w w:val="99"/>
            <w:sz w:val="22"/>
            <w:szCs w:val="22"/>
          </w:rPr>
          <w:t>l</w:t>
        </w:r>
        <w:r>
          <w:rPr>
            <w:rFonts w:cs="Arial" w:hAnsi="Arial" w:eastAsia="Arial" w:ascii="Arial"/>
            <w:color w:val="4C4B4F"/>
            <w:w w:val="105"/>
            <w:sz w:val="22"/>
            <w:szCs w:val="22"/>
          </w:rPr>
          <w:t>aa</w:t>
        </w:r>
        <w:r>
          <w:rPr>
            <w:rFonts w:cs="Arial" w:hAnsi="Arial" w:eastAsia="Arial" w:ascii="Arial"/>
            <w:color w:val="272F46"/>
            <w:w w:val="117"/>
            <w:sz w:val="22"/>
            <w:szCs w:val="22"/>
          </w:rPr>
          <w:t>k</w:t>
        </w:r>
        <w:r>
          <w:rPr>
            <w:rFonts w:cs="Arial" w:hAnsi="Arial" w:eastAsia="Arial" w:ascii="Arial"/>
            <w:color w:val="A09CA3"/>
            <w:w w:val="79"/>
            <w:sz w:val="22"/>
            <w:szCs w:val="22"/>
          </w:rPr>
          <w:t>.</w:t>
        </w:r>
        <w:r>
          <w:rPr>
            <w:rFonts w:cs="Arial" w:hAnsi="Arial" w:eastAsia="Arial" w:ascii="Arial"/>
            <w:color w:val="4C4B4F"/>
            <w:w w:val="117"/>
            <w:sz w:val="22"/>
            <w:szCs w:val="22"/>
          </w:rPr>
          <w:t>c</w:t>
        </w:r>
        <w:r>
          <w:rPr>
            <w:rFonts w:cs="Arial" w:hAnsi="Arial" w:eastAsia="Arial" w:ascii="Arial"/>
            <w:color w:val="3D3A3A"/>
            <w:w w:val="119"/>
            <w:sz w:val="22"/>
            <w:szCs w:val="22"/>
          </w:rPr>
          <w:t>o</w:t>
        </w:r>
        <w:r>
          <w:rPr>
            <w:rFonts w:cs="Arial" w:hAnsi="Arial" w:eastAsia="Arial" w:ascii="Arial"/>
            <w:color w:val="3D3A3A"/>
            <w:w w:val="97"/>
            <w:sz w:val="22"/>
            <w:szCs w:val="22"/>
          </w:rPr>
          <w:t>m</w:t>
        </w:r>
      </w:hyperlink>
      <w:r>
        <w:rPr>
          <w:rFonts w:cs="Arial" w:hAnsi="Arial" w:eastAsia="Arial" w:ascii="Arial"/>
          <w:color w:val="3D3A3A"/>
          <w:w w:val="97"/>
          <w:sz w:val="22"/>
          <w:szCs w:val="22"/>
        </w:rPr>
        <w:t> </w:t>
      </w:r>
      <w:r>
        <w:rPr>
          <w:rFonts w:cs="Arial" w:hAnsi="Arial" w:eastAsia="Arial" w:ascii="Arial"/>
          <w:b/>
          <w:color w:val="161111"/>
          <w:spacing w:val="0"/>
          <w:w w:val="91"/>
          <w:sz w:val="27"/>
          <w:szCs w:val="27"/>
        </w:rPr>
        <w:t>DA</w:t>
      </w:r>
      <w:r>
        <w:rPr>
          <w:rFonts w:cs="Arial" w:hAnsi="Arial" w:eastAsia="Arial" w:ascii="Arial"/>
          <w:b/>
          <w:color w:val="161111"/>
          <w:spacing w:val="0"/>
          <w:w w:val="91"/>
          <w:sz w:val="27"/>
          <w:szCs w:val="27"/>
        </w:rPr>
        <w:t>T</w:t>
      </w:r>
      <w:r>
        <w:rPr>
          <w:rFonts w:cs="Arial" w:hAnsi="Arial" w:eastAsia="Arial" w:ascii="Arial"/>
          <w:b/>
          <w:color w:val="2F1D1D"/>
          <w:spacing w:val="0"/>
          <w:w w:val="91"/>
          <w:sz w:val="27"/>
          <w:szCs w:val="27"/>
        </w:rPr>
        <w:t>O</w:t>
      </w:r>
      <w:r>
        <w:rPr>
          <w:rFonts w:cs="Arial" w:hAnsi="Arial" w:eastAsia="Arial" w:ascii="Arial"/>
          <w:b/>
          <w:color w:val="2F1D1D"/>
          <w:spacing w:val="0"/>
          <w:w w:val="91"/>
          <w:sz w:val="27"/>
          <w:szCs w:val="27"/>
        </w:rPr>
        <w:t>S</w:t>
      </w:r>
      <w:r>
        <w:rPr>
          <w:rFonts w:cs="Arial" w:hAnsi="Arial" w:eastAsia="Arial" w:ascii="Arial"/>
          <w:b/>
          <w:color w:val="2F1D1D"/>
          <w:spacing w:val="55"/>
          <w:w w:val="91"/>
          <w:sz w:val="27"/>
          <w:szCs w:val="27"/>
        </w:rPr>
        <w:t> </w:t>
      </w:r>
      <w:r>
        <w:rPr>
          <w:rFonts w:cs="Arial" w:hAnsi="Arial" w:eastAsia="Arial" w:ascii="Arial"/>
          <w:b/>
          <w:color w:val="2F1D1D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b/>
          <w:color w:val="161111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b/>
          <w:color w:val="161111"/>
          <w:spacing w:val="34"/>
          <w:w w:val="100"/>
          <w:sz w:val="27"/>
          <w:szCs w:val="27"/>
        </w:rPr>
        <w:t> </w:t>
      </w:r>
      <w:r>
        <w:rPr>
          <w:rFonts w:cs="Arial" w:hAnsi="Arial" w:eastAsia="Arial" w:ascii="Arial"/>
          <w:b/>
          <w:color w:val="161111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b/>
          <w:color w:val="161111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b/>
          <w:color w:val="161111"/>
          <w:spacing w:val="16"/>
          <w:w w:val="100"/>
          <w:sz w:val="27"/>
          <w:szCs w:val="27"/>
        </w:rPr>
        <w:t> </w:t>
      </w:r>
      <w:r>
        <w:rPr>
          <w:rFonts w:cs="Arial" w:hAnsi="Arial" w:eastAsia="Arial" w:ascii="Arial"/>
          <w:b/>
          <w:color w:val="161111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b/>
          <w:color w:val="161111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b/>
          <w:color w:val="161111"/>
          <w:spacing w:val="0"/>
          <w:w w:val="99"/>
          <w:sz w:val="27"/>
          <w:szCs w:val="27"/>
        </w:rPr>
        <w:t>R</w:t>
      </w:r>
      <w:r>
        <w:rPr>
          <w:rFonts w:cs="Arial" w:hAnsi="Arial" w:eastAsia="Arial" w:ascii="Arial"/>
          <w:b/>
          <w:color w:val="000000"/>
          <w:spacing w:val="0"/>
          <w:w w:val="107"/>
          <w:sz w:val="27"/>
          <w:szCs w:val="27"/>
        </w:rPr>
        <w:t>E</w:t>
      </w:r>
      <w:r>
        <w:rPr>
          <w:rFonts w:cs="Arial" w:hAnsi="Arial" w:eastAsia="Arial" w:ascii="Arial"/>
          <w:b/>
          <w:color w:val="2F1D1D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b/>
          <w:color w:val="161111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b/>
          <w:color w:val="000000"/>
          <w:spacing w:val="0"/>
          <w:w w:val="151"/>
          <w:sz w:val="27"/>
          <w:szCs w:val="27"/>
        </w:rPr>
        <w:t>I</w:t>
      </w:r>
      <w:r>
        <w:rPr>
          <w:rFonts w:cs="Arial" w:hAnsi="Arial" w:eastAsia="Arial" w:ascii="Arial"/>
          <w:b/>
          <w:color w:val="000000"/>
          <w:spacing w:val="6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2F1D1D"/>
          <w:spacing w:val="0"/>
          <w:w w:val="73"/>
          <w:position w:val="18"/>
          <w:sz w:val="25"/>
          <w:szCs w:val="25"/>
        </w:rPr>
        <w:t>•</w:t>
      </w:r>
      <w:r>
        <w:rPr>
          <w:rFonts w:cs="Times New Roman" w:hAnsi="Times New Roman" w:eastAsia="Times New Roman" w:ascii="Times New Roman"/>
          <w:color w:val="2F1D1D"/>
          <w:spacing w:val="35"/>
          <w:w w:val="73"/>
          <w:position w:val="18"/>
          <w:sz w:val="25"/>
          <w:szCs w:val="25"/>
        </w:rPr>
        <w:t> </w:t>
      </w:r>
      <w:r>
        <w:rPr>
          <w:rFonts w:cs="Arial" w:hAnsi="Arial" w:eastAsia="Arial" w:ascii="Arial"/>
          <w:b/>
          <w:color w:val="161111"/>
          <w:spacing w:val="0"/>
          <w:w w:val="107"/>
          <w:position w:val="0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953"/>
      </w:pP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C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l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l</w:t>
      </w:r>
      <w:r>
        <w:rPr>
          <w:rFonts w:cs="Arial" w:hAnsi="Arial" w:eastAsia="Arial" w:ascii="Arial"/>
          <w:color w:val="4C4B4F"/>
          <w:spacing w:val="0"/>
          <w:w w:val="118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4C4B4F"/>
          <w:spacing w:val="-18"/>
          <w:w w:val="118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7C785B"/>
          <w:spacing w:val="0"/>
          <w:w w:val="118"/>
          <w:position w:val="-1"/>
          <w:sz w:val="22"/>
          <w:szCs w:val="22"/>
        </w:rPr>
        <w:t>•</w:t>
      </w:r>
      <w:r>
        <w:rPr>
          <w:rFonts w:cs="Arial" w:hAnsi="Arial" w:eastAsia="Arial" w:ascii="Arial"/>
          <w:color w:val="7C785B"/>
          <w:spacing w:val="15"/>
          <w:w w:val="118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s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u</w:t>
      </w:r>
      <w:r>
        <w:rPr>
          <w:rFonts w:cs="Arial" w:hAnsi="Arial" w:eastAsia="Arial" w:ascii="Arial"/>
          <w:color w:val="5E5D5F"/>
          <w:spacing w:val="0"/>
          <w:w w:val="118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5E5D5F"/>
          <w:spacing w:val="3"/>
          <w:w w:val="118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05"/>
          <w:position w:val="-1"/>
          <w:sz w:val="22"/>
          <w:szCs w:val="22"/>
        </w:rPr>
        <w:t>pon</w:t>
      </w:r>
      <w:r>
        <w:rPr>
          <w:rFonts w:cs="Arial" w:hAnsi="Arial" w:eastAsia="Arial" w:ascii="Arial"/>
          <w:color w:val="5E5D5F"/>
          <w:spacing w:val="0"/>
          <w:w w:val="99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5E5D5F"/>
          <w:spacing w:val="0"/>
          <w:w w:val="119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5E5D5F"/>
          <w:spacing w:val="0"/>
          <w:w w:val="105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4C4B4F"/>
          <w:spacing w:val="0"/>
          <w:w w:val="159"/>
          <w:position w:val="-1"/>
          <w:sz w:val="22"/>
          <w:szCs w:val="22"/>
        </w:rPr>
        <w:t>t</w:t>
      </w:r>
      <w:r>
        <w:rPr>
          <w:rFonts w:cs="Arial" w:hAnsi="Arial" w:eastAsia="Arial" w:ascii="Arial"/>
          <w:color w:val="5E5D5F"/>
          <w:spacing w:val="0"/>
          <w:w w:val="105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right"/>
        <w:spacing w:lineRule="exact" w:line="260"/>
        <w:ind w:right="453"/>
      </w:pPr>
      <w:r>
        <w:rPr>
          <w:rFonts w:cs="Times New Roman" w:hAnsi="Times New Roman" w:eastAsia="Times New Roman" w:ascii="Times New Roman"/>
          <w:color w:val="F7CB9C"/>
          <w:spacing w:val="0"/>
          <w:w w:val="35"/>
          <w:sz w:val="27"/>
          <w:szCs w:val="27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70"/>
      </w:pPr>
      <w:r>
        <w:rPr>
          <w:rFonts w:cs="Arial" w:hAnsi="Arial" w:eastAsia="Arial" w:ascii="Arial"/>
          <w:color w:val="57423A"/>
          <w:w w:val="52"/>
          <w:sz w:val="22"/>
          <w:szCs w:val="22"/>
        </w:rPr>
        <w:t>1</w:t>
      </w:r>
      <w:r>
        <w:rPr>
          <w:rFonts w:cs="Arial" w:hAnsi="Arial" w:eastAsia="Arial" w:ascii="Arial"/>
          <w:color w:val="3D3A3A"/>
          <w:w w:val="132"/>
          <w:sz w:val="22"/>
          <w:szCs w:val="22"/>
        </w:rPr>
        <w:t>4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21"/>
      </w:pPr>
      <w:r>
        <w:rPr>
          <w:rFonts w:cs="Arial" w:hAnsi="Arial" w:eastAsia="Arial" w:ascii="Arial"/>
          <w:color w:val="5E5D5F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5E5D5F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5E5D5F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97"/>
          <w:sz w:val="22"/>
          <w:szCs w:val="22"/>
        </w:rPr>
        <w:t>Fl</w:t>
      </w:r>
      <w:r>
        <w:rPr>
          <w:rFonts w:cs="Arial" w:hAnsi="Arial" w:eastAsia="Arial" w:ascii="Arial"/>
          <w:color w:val="5E5D5F"/>
          <w:spacing w:val="0"/>
          <w:w w:val="115"/>
          <w:sz w:val="22"/>
          <w:szCs w:val="22"/>
        </w:rPr>
        <w:t>or</w:t>
      </w:r>
      <w:r>
        <w:rPr>
          <w:rFonts w:cs="Arial" w:hAnsi="Arial" w:eastAsia="Arial" w:ascii="Arial"/>
          <w:color w:val="4C4B4F"/>
          <w:spacing w:val="0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5E5D5F"/>
          <w:spacing w:val="0"/>
          <w:w w:val="117"/>
          <w:sz w:val="22"/>
          <w:szCs w:val="2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Malgun Gothic" w:hAnsi="Malgun Gothic" w:eastAsia="Malgun Gothic" w:ascii="Malgun Gothic"/>
          <w:sz w:val="15"/>
          <w:szCs w:val="15"/>
        </w:rPr>
        <w:jc w:val="right"/>
        <w:spacing w:before="31"/>
        <w:ind w:right="315"/>
      </w:pPr>
      <w:r>
        <w:br w:type="column"/>
      </w:r>
      <w:r>
        <w:rPr>
          <w:rFonts w:cs="Arial" w:hAnsi="Arial" w:eastAsia="Arial" w:ascii="Arial"/>
          <w:color w:val="D3D3D3"/>
          <w:w w:val="32"/>
          <w:sz w:val="15"/>
          <w:szCs w:val="15"/>
        </w:rPr>
        <w:t>·</w:t>
      </w:r>
      <w:r>
        <w:rPr>
          <w:rFonts w:cs="Arial" w:hAnsi="Arial" w:eastAsia="Arial" w:ascii="Arial"/>
          <w:color w:val="D3D3D3"/>
          <w:w w:val="161"/>
          <w:sz w:val="15"/>
          <w:szCs w:val="15"/>
        </w:rPr>
        <w:t>·</w:t>
      </w:r>
      <w:r>
        <w:rPr>
          <w:rFonts w:cs="Malgun Gothic" w:hAnsi="Malgun Gothic" w:eastAsia="Malgun Gothic" w:ascii="Malgun Gothic"/>
          <w:color w:val="D2B6B6"/>
          <w:w w:val="237"/>
          <w:sz w:val="15"/>
          <w:szCs w:val="15"/>
        </w:rPr>
        <w:t>�</w:t>
      </w:r>
      <w:r>
        <w:rPr>
          <w:rFonts w:cs="Malgun Gothic" w:hAnsi="Malgun Gothic" w:eastAsia="Malgun Gothic" w:ascii="Malgun Gothic"/>
          <w:color w:val="000000"/>
          <w:w w:val="10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center"/>
        <w:spacing w:lineRule="exact" w:line="1040"/>
        <w:ind w:left="-11" w:right="255"/>
      </w:pPr>
      <w:r>
        <w:rPr>
          <w:rFonts w:cs="Arial" w:hAnsi="Arial" w:eastAsia="Arial" w:ascii="Arial"/>
          <w:color w:val="161111"/>
          <w:spacing w:val="0"/>
          <w:w w:val="52"/>
          <w:position w:val="11"/>
          <w:sz w:val="80"/>
          <w:szCs w:val="80"/>
        </w:rPr>
        <w:t>&lt;</w:t>
      </w:r>
      <w:r>
        <w:rPr>
          <w:rFonts w:cs="Arial" w:hAnsi="Arial" w:eastAsia="Arial" w:ascii="Arial"/>
          <w:color w:val="161111"/>
          <w:spacing w:val="0"/>
          <w:w w:val="52"/>
          <w:position w:val="11"/>
          <w:sz w:val="80"/>
          <w:szCs w:val="80"/>
        </w:rPr>
        <w:t>   </w:t>
      </w:r>
      <w:r>
        <w:rPr>
          <w:rFonts w:cs="Arial" w:hAnsi="Arial" w:eastAsia="Arial" w:ascii="Arial"/>
          <w:color w:val="161111"/>
          <w:spacing w:val="8"/>
          <w:w w:val="52"/>
          <w:position w:val="11"/>
          <w:sz w:val="80"/>
          <w:szCs w:val="80"/>
        </w:rPr>
        <w:t> </w:t>
      </w:r>
      <w:r>
        <w:rPr>
          <w:rFonts w:cs="Arial" w:hAnsi="Arial" w:eastAsia="Arial" w:ascii="Arial"/>
          <w:b/>
          <w:color w:val="161111"/>
          <w:spacing w:val="0"/>
          <w:w w:val="96"/>
          <w:position w:val="29"/>
          <w:sz w:val="31"/>
          <w:szCs w:val="31"/>
        </w:rPr>
        <w:t>Mod</w:t>
      </w:r>
      <w:r>
        <w:rPr>
          <w:rFonts w:cs="Arial" w:hAnsi="Arial" w:eastAsia="Arial" w:ascii="Arial"/>
          <w:b/>
          <w:color w:val="2F1D1D"/>
          <w:spacing w:val="0"/>
          <w:w w:val="75"/>
          <w:position w:val="29"/>
          <w:sz w:val="31"/>
          <w:szCs w:val="31"/>
        </w:rPr>
        <w:t>i</w:t>
      </w:r>
      <w:r>
        <w:rPr>
          <w:rFonts w:cs="Arial" w:hAnsi="Arial" w:eastAsia="Arial" w:ascii="Arial"/>
          <w:b/>
          <w:color w:val="2F1D1D"/>
          <w:spacing w:val="0"/>
          <w:w w:val="98"/>
          <w:position w:val="29"/>
          <w:sz w:val="31"/>
          <w:szCs w:val="31"/>
        </w:rPr>
        <w:t>fic</w:t>
      </w:r>
      <w:r>
        <w:rPr>
          <w:rFonts w:cs="Arial" w:hAnsi="Arial" w:eastAsia="Arial" w:ascii="Arial"/>
          <w:b/>
          <w:color w:val="2F1D1D"/>
          <w:spacing w:val="0"/>
          <w:w w:val="110"/>
          <w:position w:val="29"/>
          <w:sz w:val="31"/>
          <w:szCs w:val="31"/>
        </w:rPr>
        <w:t>ar</w:t>
      </w:r>
      <w:r>
        <w:rPr>
          <w:rFonts w:cs="Arial" w:hAnsi="Arial" w:eastAsia="Arial" w:ascii="Arial"/>
          <w:b/>
          <w:color w:val="2F1D1D"/>
          <w:spacing w:val="11"/>
          <w:w w:val="100"/>
          <w:position w:val="29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F1D1D"/>
          <w:spacing w:val="0"/>
          <w:w w:val="87"/>
          <w:position w:val="29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2F1D1D"/>
          <w:spacing w:val="0"/>
          <w:w w:val="87"/>
          <w:position w:val="29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2F1D1D"/>
          <w:spacing w:val="-19"/>
          <w:w w:val="87"/>
          <w:position w:val="29"/>
          <w:sz w:val="34"/>
          <w:szCs w:val="34"/>
        </w:rPr>
        <w:t> </w:t>
      </w:r>
      <w:r>
        <w:rPr>
          <w:rFonts w:cs="Arial" w:hAnsi="Arial" w:eastAsia="Arial" w:ascii="Arial"/>
          <w:b/>
          <w:color w:val="2F1D1D"/>
          <w:spacing w:val="0"/>
          <w:w w:val="117"/>
          <w:position w:val="29"/>
          <w:sz w:val="24"/>
          <w:szCs w:val="24"/>
        </w:rPr>
        <w:t>I</w:t>
      </w:r>
      <w:r>
        <w:rPr>
          <w:rFonts w:cs="Arial" w:hAnsi="Arial" w:eastAsia="Arial" w:ascii="Arial"/>
          <w:b/>
          <w:color w:val="2F1D1D"/>
          <w:spacing w:val="0"/>
          <w:w w:val="117"/>
          <w:position w:val="29"/>
          <w:sz w:val="24"/>
          <w:szCs w:val="24"/>
        </w:rPr>
        <w:t>I</w:t>
      </w:r>
      <w:r>
        <w:rPr>
          <w:rFonts w:cs="Arial" w:hAnsi="Arial" w:eastAsia="Arial" w:ascii="Arial"/>
          <w:b/>
          <w:color w:val="2F1D1D"/>
          <w:spacing w:val="0"/>
          <w:w w:val="117"/>
          <w:position w:val="29"/>
          <w:sz w:val="24"/>
          <w:szCs w:val="24"/>
        </w:rPr>
        <w:t>IGC</w:t>
      </w:r>
      <w:r>
        <w:rPr>
          <w:rFonts w:cs="Arial" w:hAnsi="Arial" w:eastAsia="Arial" w:ascii="Arial"/>
          <w:b/>
          <w:color w:val="2F1D1D"/>
          <w:spacing w:val="0"/>
          <w:w w:val="117"/>
          <w:position w:val="29"/>
          <w:sz w:val="24"/>
          <w:szCs w:val="24"/>
        </w:rPr>
        <w:t>i6n</w:t>
      </w:r>
      <w:r>
        <w:rPr>
          <w:rFonts w:cs="Arial" w:hAnsi="Arial" w:eastAsia="Arial" w:ascii="Arial"/>
          <w:b/>
          <w:color w:val="2F1D1D"/>
          <w:spacing w:val="0"/>
          <w:w w:val="117"/>
          <w:position w:val="29"/>
          <w:sz w:val="24"/>
          <w:szCs w:val="24"/>
        </w:rPr>
        <w:t>     </w:t>
      </w:r>
      <w:r>
        <w:rPr>
          <w:rFonts w:cs="Arial" w:hAnsi="Arial" w:eastAsia="Arial" w:ascii="Arial"/>
          <w:b/>
          <w:color w:val="2F1D1D"/>
          <w:spacing w:val="25"/>
          <w:w w:val="117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190"/>
          <w:position w:val="-10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56"/>
      </w:pPr>
      <w:r>
        <w:rPr>
          <w:rFonts w:cs="Arial" w:hAnsi="Arial" w:eastAsia="Arial" w:ascii="Arial"/>
          <w:color w:val="5E5D5F"/>
          <w:spacing w:val="0"/>
          <w:w w:val="116"/>
          <w:sz w:val="22"/>
          <w:szCs w:val="22"/>
        </w:rPr>
        <w:t>3</w:t>
      </w:r>
      <w:r>
        <w:rPr>
          <w:rFonts w:cs="Arial" w:hAnsi="Arial" w:eastAsia="Arial" w:ascii="Arial"/>
          <w:color w:val="5E5D5F"/>
          <w:spacing w:val="0"/>
          <w:w w:val="116"/>
          <w:sz w:val="22"/>
          <w:szCs w:val="22"/>
        </w:rPr>
        <w:t>0</w:t>
      </w:r>
      <w:r>
        <w:rPr>
          <w:rFonts w:cs="Arial" w:hAnsi="Arial" w:eastAsia="Arial" w:ascii="Arial"/>
          <w:color w:val="5E5D5F"/>
          <w:spacing w:val="0"/>
          <w:w w:val="116"/>
          <w:sz w:val="22"/>
          <w:szCs w:val="22"/>
        </w:rPr>
        <w:t>06</w:t>
      </w:r>
      <w:r>
        <w:rPr>
          <w:rFonts w:cs="Arial" w:hAnsi="Arial" w:eastAsia="Arial" w:ascii="Arial"/>
          <w:color w:val="4C4B4F"/>
          <w:spacing w:val="0"/>
          <w:w w:val="116"/>
          <w:sz w:val="22"/>
          <w:szCs w:val="22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ind w:left="290" w:right="718"/>
      </w:pPr>
      <w:r>
        <w:rPr>
          <w:rFonts w:cs="Arial" w:hAnsi="Arial" w:eastAsia="Arial" w:ascii="Arial"/>
          <w:color w:val="5E5D5F"/>
          <w:spacing w:val="0"/>
          <w:w w:val="109"/>
          <w:sz w:val="22"/>
          <w:szCs w:val="22"/>
        </w:rPr>
        <w:t>C</w:t>
      </w:r>
      <w:r>
        <w:rPr>
          <w:rFonts w:cs="Arial" w:hAnsi="Arial" w:eastAsia="Arial" w:ascii="Arial"/>
          <w:color w:val="4C4B4F"/>
          <w:spacing w:val="0"/>
          <w:w w:val="109"/>
          <w:sz w:val="22"/>
          <w:szCs w:val="22"/>
        </w:rPr>
        <w:t>om</w:t>
      </w:r>
      <w:r>
        <w:rPr>
          <w:rFonts w:cs="Arial" w:hAnsi="Arial" w:eastAsia="Arial" w:ascii="Arial"/>
          <w:color w:val="5E5D5F"/>
          <w:spacing w:val="0"/>
          <w:w w:val="109"/>
          <w:sz w:val="22"/>
          <w:szCs w:val="22"/>
        </w:rPr>
        <w:t>it</w:t>
      </w:r>
      <w:r>
        <w:rPr>
          <w:rFonts w:cs="Arial" w:hAnsi="Arial" w:eastAsia="Arial" w:ascii="Arial"/>
          <w:color w:val="4C4B4F"/>
          <w:spacing w:val="0"/>
          <w:w w:val="109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09"/>
          <w:sz w:val="22"/>
          <w:szCs w:val="22"/>
        </w:rPr>
        <w:t>n</w:t>
      </w:r>
      <w:r>
        <w:rPr>
          <w:rFonts w:cs="Arial" w:hAnsi="Arial" w:eastAsia="Arial" w:ascii="Arial"/>
          <w:color w:val="5E5D5F"/>
          <w:spacing w:val="22"/>
          <w:w w:val="109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4C4B4F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4C4B4F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4C4B4F"/>
          <w:spacing w:val="0"/>
          <w:w w:val="109"/>
          <w:sz w:val="22"/>
          <w:szCs w:val="22"/>
        </w:rPr>
        <w:t>D</w:t>
      </w:r>
      <w:r>
        <w:rPr>
          <w:rFonts w:cs="Arial" w:hAnsi="Arial" w:eastAsia="Arial" w:ascii="Arial"/>
          <w:color w:val="5E5D5F"/>
          <w:spacing w:val="0"/>
          <w:w w:val="109"/>
          <w:sz w:val="22"/>
          <w:szCs w:val="22"/>
        </w:rPr>
        <w:t>om</w:t>
      </w:r>
      <w:r>
        <w:rPr>
          <w:rFonts w:cs="Arial" w:hAnsi="Arial" w:eastAsia="Arial" w:ascii="Arial"/>
          <w:color w:val="757070"/>
          <w:spacing w:val="0"/>
          <w:w w:val="109"/>
          <w:sz w:val="22"/>
          <w:szCs w:val="22"/>
        </w:rPr>
        <w:t>i</w:t>
      </w:r>
      <w:r>
        <w:rPr>
          <w:rFonts w:cs="Arial" w:hAnsi="Arial" w:eastAsia="Arial" w:ascii="Arial"/>
          <w:color w:val="5E5D5F"/>
          <w:spacing w:val="0"/>
          <w:w w:val="109"/>
          <w:sz w:val="22"/>
          <w:szCs w:val="22"/>
        </w:rPr>
        <w:t>n</w:t>
      </w:r>
      <w:r>
        <w:rPr>
          <w:rFonts w:cs="Arial" w:hAnsi="Arial" w:eastAsia="Arial" w:ascii="Arial"/>
          <w:color w:val="4C4B4F"/>
          <w:spacing w:val="0"/>
          <w:w w:val="109"/>
          <w:sz w:val="22"/>
          <w:szCs w:val="22"/>
        </w:rPr>
        <w:t>g</w:t>
      </w:r>
      <w:r>
        <w:rPr>
          <w:rFonts w:cs="Arial" w:hAnsi="Arial" w:eastAsia="Arial" w:ascii="Arial"/>
          <w:color w:val="5E5D5F"/>
          <w:spacing w:val="0"/>
          <w:w w:val="109"/>
          <w:sz w:val="22"/>
          <w:szCs w:val="22"/>
        </w:rPr>
        <w:t>ue</w:t>
      </w:r>
      <w:r>
        <w:rPr>
          <w:rFonts w:cs="Arial" w:hAnsi="Arial" w:eastAsia="Arial" w:ascii="Arial"/>
          <w:color w:val="3D3A3A"/>
          <w:spacing w:val="0"/>
          <w:w w:val="109"/>
          <w:sz w:val="22"/>
          <w:szCs w:val="22"/>
        </w:rPr>
        <w:t>z</w:t>
      </w:r>
      <w:r>
        <w:rPr>
          <w:rFonts w:cs="Arial" w:hAnsi="Arial" w:eastAsia="Arial" w:ascii="Arial"/>
          <w:color w:val="3D3A3A"/>
          <w:spacing w:val="0"/>
          <w:w w:val="109"/>
          <w:sz w:val="22"/>
          <w:szCs w:val="22"/>
        </w:rPr>
        <w:t>                   </w:t>
      </w:r>
      <w:r>
        <w:rPr>
          <w:rFonts w:cs="Arial" w:hAnsi="Arial" w:eastAsia="Arial" w:ascii="Arial"/>
          <w:color w:val="3D3A3A"/>
          <w:spacing w:val="41"/>
          <w:w w:val="109"/>
          <w:sz w:val="22"/>
          <w:szCs w:val="22"/>
        </w:rPr>
        <w:t> </w:t>
      </w:r>
      <w:r>
        <w:rPr>
          <w:rFonts w:cs="Arial" w:hAnsi="Arial" w:eastAsia="Arial" w:ascii="Arial"/>
          <w:b/>
          <w:color w:val="F7CB9C"/>
          <w:spacing w:val="0"/>
          <w:w w:val="36"/>
          <w:position w:val="10"/>
          <w:sz w:val="32"/>
          <w:szCs w:val="32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100" w:val="left"/>
        </w:tabs>
        <w:jc w:val="left"/>
        <w:spacing w:lineRule="auto" w:line="402"/>
        <w:ind w:left="1472" w:right="1563" w:hanging="1472"/>
      </w:pPr>
      <w:r>
        <w:rPr>
          <w:rFonts w:cs="Times New Roman" w:hAnsi="Times New Roman" w:eastAsia="Times New Roman" w:ascii="Times New Roman"/>
          <w:i/>
          <w:color w:val="3D3A3A"/>
          <w:spacing w:val="0"/>
          <w:w w:val="138"/>
          <w:position w:val="1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color w:val="3D3A3A"/>
          <w:spacing w:val="0"/>
          <w:w w:val="100"/>
          <w:position w:val="10"/>
          <w:sz w:val="21"/>
          <w:szCs w:val="21"/>
        </w:rPr>
        <w:tab/>
      </w:r>
      <w:r>
        <w:rPr>
          <w:rFonts w:cs="Times New Roman" w:hAnsi="Times New Roman" w:eastAsia="Times New Roman" w:ascii="Times New Roman"/>
          <w:i/>
          <w:color w:val="3D3A3A"/>
          <w:spacing w:val="0"/>
          <w:w w:val="100"/>
          <w:position w:val="10"/>
          <w:sz w:val="21"/>
          <w:szCs w:val="21"/>
        </w:rPr>
      </w:r>
      <w:r>
        <w:rPr>
          <w:rFonts w:cs="Arial" w:hAnsi="Arial" w:eastAsia="Arial" w:ascii="Arial"/>
          <w:color w:val="4C4B4F"/>
          <w:spacing w:val="0"/>
          <w:w w:val="100"/>
          <w:position w:val="0"/>
          <w:sz w:val="22"/>
          <w:szCs w:val="22"/>
        </w:rPr>
        <w:t>D</w:t>
      </w:r>
      <w:r>
        <w:rPr>
          <w:rFonts w:cs="Arial" w:hAnsi="Arial" w:eastAsia="Arial" w:ascii="Arial"/>
          <w:color w:val="4C4B4F"/>
          <w:spacing w:val="0"/>
          <w:w w:val="100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3D3A3A"/>
          <w:spacing w:val="0"/>
          <w:w w:val="100"/>
          <w:position w:val="0"/>
          <w:sz w:val="22"/>
          <w:szCs w:val="22"/>
        </w:rPr>
        <w:t>T</w:t>
      </w:r>
      <w:r>
        <w:rPr>
          <w:rFonts w:cs="Arial" w:hAnsi="Arial" w:eastAsia="Arial" w:ascii="Arial"/>
          <w:color w:val="5E5D5F"/>
          <w:spacing w:val="0"/>
          <w:w w:val="100"/>
          <w:position w:val="0"/>
          <w:sz w:val="22"/>
          <w:szCs w:val="22"/>
        </w:rPr>
        <w:t>O</w:t>
      </w:r>
      <w:r>
        <w:rPr>
          <w:rFonts w:cs="Arial" w:hAnsi="Arial" w:eastAsia="Arial" w:ascii="Arial"/>
          <w:color w:val="5E5D5F"/>
          <w:spacing w:val="0"/>
          <w:w w:val="100"/>
          <w:position w:val="0"/>
          <w:sz w:val="22"/>
          <w:szCs w:val="22"/>
        </w:rPr>
        <w:t>S</w:t>
      </w:r>
      <w:r>
        <w:rPr>
          <w:rFonts w:cs="Arial" w:hAnsi="Arial" w:eastAsia="Arial" w:ascii="Arial"/>
          <w:color w:val="5E5D5F"/>
          <w:spacing w:val="3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00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35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4C4B4F"/>
          <w:spacing w:val="0"/>
          <w:w w:val="97"/>
          <w:position w:val="0"/>
          <w:sz w:val="22"/>
          <w:szCs w:val="22"/>
        </w:rPr>
        <w:t>M</w:t>
      </w:r>
      <w:r>
        <w:rPr>
          <w:rFonts w:cs="Arial" w:hAnsi="Arial" w:eastAsia="Arial" w:ascii="Arial"/>
          <w:color w:val="5E5D5F"/>
          <w:spacing w:val="0"/>
          <w:w w:val="113"/>
          <w:position w:val="0"/>
          <w:sz w:val="22"/>
          <w:szCs w:val="22"/>
        </w:rPr>
        <w:t>O</w:t>
      </w:r>
      <w:r>
        <w:rPr>
          <w:rFonts w:cs="Arial" w:hAnsi="Arial" w:eastAsia="Arial" w:ascii="Arial"/>
          <w:color w:val="5E5D5F"/>
          <w:spacing w:val="0"/>
          <w:w w:val="101"/>
          <w:position w:val="0"/>
          <w:sz w:val="22"/>
          <w:szCs w:val="22"/>
        </w:rPr>
        <w:t>D</w:t>
      </w:r>
      <w:r>
        <w:rPr>
          <w:rFonts w:cs="Arial" w:hAnsi="Arial" w:eastAsia="Arial" w:ascii="Arial"/>
          <w:color w:val="5E5D5F"/>
          <w:spacing w:val="0"/>
          <w:w w:val="132"/>
          <w:position w:val="0"/>
          <w:sz w:val="22"/>
          <w:szCs w:val="22"/>
        </w:rPr>
        <w:t>I</w:t>
      </w:r>
      <w:r>
        <w:rPr>
          <w:rFonts w:cs="Arial" w:hAnsi="Arial" w:eastAsia="Arial" w:ascii="Arial"/>
          <w:color w:val="5E5D5F"/>
          <w:spacing w:val="0"/>
          <w:w w:val="107"/>
          <w:position w:val="0"/>
          <w:sz w:val="22"/>
          <w:szCs w:val="22"/>
        </w:rPr>
        <w:t>FI</w:t>
      </w:r>
      <w:r>
        <w:rPr>
          <w:rFonts w:cs="Arial" w:hAnsi="Arial" w:eastAsia="Arial" w:ascii="Arial"/>
          <w:color w:val="5E5D5F"/>
          <w:spacing w:val="0"/>
          <w:w w:val="112"/>
          <w:position w:val="0"/>
          <w:sz w:val="22"/>
          <w:szCs w:val="22"/>
        </w:rPr>
        <w:t>C</w:t>
      </w:r>
      <w:r>
        <w:rPr>
          <w:rFonts w:cs="Arial" w:hAnsi="Arial" w:eastAsia="Arial" w:ascii="Arial"/>
          <w:color w:val="5E5D5F"/>
          <w:spacing w:val="0"/>
          <w:w w:val="110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01"/>
          <w:position w:val="0"/>
          <w:sz w:val="22"/>
          <w:szCs w:val="22"/>
        </w:rPr>
        <w:t>R</w:t>
      </w:r>
      <w:r>
        <w:rPr>
          <w:rFonts w:cs="Arial" w:hAnsi="Arial" w:eastAsia="Arial" w:ascii="Arial"/>
          <w:color w:val="5E5D5F"/>
          <w:spacing w:val="0"/>
          <w:w w:val="101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4C4B4F"/>
          <w:spacing w:val="0"/>
          <w:w w:val="87"/>
          <w:position w:val="0"/>
          <w:sz w:val="22"/>
          <w:szCs w:val="22"/>
        </w:rPr>
        <w:t>R</w:t>
      </w:r>
      <w:r>
        <w:rPr>
          <w:rFonts w:cs="Arial" w:hAnsi="Arial" w:eastAsia="Arial" w:ascii="Arial"/>
          <w:color w:val="4C4B4F"/>
          <w:spacing w:val="0"/>
          <w:w w:val="87"/>
          <w:position w:val="0"/>
          <w:sz w:val="22"/>
          <w:szCs w:val="22"/>
        </w:rPr>
        <w:t>F</w:t>
      </w:r>
      <w:r>
        <w:rPr>
          <w:rFonts w:cs="Arial" w:hAnsi="Arial" w:eastAsia="Arial" w:ascii="Arial"/>
          <w:color w:val="5E5D5F"/>
          <w:spacing w:val="0"/>
          <w:w w:val="87"/>
          <w:position w:val="0"/>
          <w:sz w:val="22"/>
          <w:szCs w:val="22"/>
        </w:rPr>
        <w:t>C</w:t>
      </w:r>
      <w:r>
        <w:rPr>
          <w:rFonts w:cs="Arial" w:hAnsi="Arial" w:eastAsia="Arial" w:ascii="Arial"/>
          <w:color w:val="A09CA3"/>
          <w:spacing w:val="0"/>
          <w:w w:val="87"/>
          <w:position w:val="0"/>
          <w:sz w:val="22"/>
          <w:szCs w:val="22"/>
        </w:rPr>
        <w:t>:</w:t>
      </w:r>
      <w:r>
        <w:rPr>
          <w:rFonts w:cs="Arial" w:hAnsi="Arial" w:eastAsia="Arial" w:ascii="Arial"/>
          <w:color w:val="A09CA3"/>
          <w:spacing w:val="16"/>
          <w:w w:val="87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4C4B4F"/>
          <w:spacing w:val="0"/>
          <w:w w:val="88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32"/>
          <w:position w:val="0"/>
          <w:sz w:val="22"/>
          <w:szCs w:val="22"/>
        </w:rPr>
        <w:t>I</w:t>
      </w:r>
      <w:r>
        <w:rPr>
          <w:rFonts w:cs="Arial" w:hAnsi="Arial" w:eastAsia="Arial" w:ascii="Arial"/>
          <w:color w:val="5E5D5F"/>
          <w:spacing w:val="0"/>
          <w:w w:val="117"/>
          <w:position w:val="0"/>
          <w:sz w:val="22"/>
          <w:szCs w:val="22"/>
        </w:rPr>
        <w:t>J</w:t>
      </w:r>
      <w:r>
        <w:rPr>
          <w:rFonts w:cs="Arial" w:hAnsi="Arial" w:eastAsia="Arial" w:ascii="Arial"/>
          <w:color w:val="5E5D5F"/>
          <w:spacing w:val="0"/>
          <w:w w:val="105"/>
          <w:position w:val="0"/>
          <w:sz w:val="22"/>
          <w:szCs w:val="22"/>
        </w:rPr>
        <w:t>82</w:t>
      </w:r>
      <w:r>
        <w:rPr>
          <w:rFonts w:cs="Arial" w:hAnsi="Arial" w:eastAsia="Arial" w:ascii="Arial"/>
          <w:color w:val="757070"/>
          <w:spacing w:val="0"/>
          <w:w w:val="66"/>
          <w:position w:val="0"/>
          <w:sz w:val="22"/>
          <w:szCs w:val="22"/>
        </w:rPr>
        <w:t>1</w:t>
      </w:r>
      <w:r>
        <w:rPr>
          <w:rFonts w:cs="Arial" w:hAnsi="Arial" w:eastAsia="Arial" w:ascii="Arial"/>
          <w:color w:val="5E5D5F"/>
          <w:spacing w:val="0"/>
          <w:w w:val="105"/>
          <w:position w:val="0"/>
          <w:sz w:val="22"/>
          <w:szCs w:val="22"/>
        </w:rPr>
        <w:t>28</w:t>
      </w:r>
      <w:r>
        <w:rPr>
          <w:rFonts w:cs="Arial" w:hAnsi="Arial" w:eastAsia="Arial" w:ascii="Arial"/>
          <w:color w:val="757070"/>
          <w:spacing w:val="0"/>
          <w:w w:val="108"/>
          <w:position w:val="0"/>
          <w:sz w:val="22"/>
          <w:szCs w:val="22"/>
        </w:rPr>
        <w:t>T</w:t>
      </w:r>
      <w:r>
        <w:rPr>
          <w:rFonts w:cs="Arial" w:hAnsi="Arial" w:eastAsia="Arial" w:ascii="Arial"/>
          <w:color w:val="5E5D5F"/>
          <w:spacing w:val="0"/>
          <w:w w:val="105"/>
          <w:position w:val="0"/>
          <w:sz w:val="22"/>
          <w:szCs w:val="22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98"/>
        <w:ind w:left="1160" w:right="1605"/>
      </w:pPr>
      <w:r>
        <w:rPr>
          <w:rFonts w:cs="Arial" w:hAnsi="Arial" w:eastAsia="Arial" w:ascii="Arial"/>
          <w:color w:val="4C4B4F"/>
          <w:w w:val="96"/>
          <w:sz w:val="22"/>
          <w:szCs w:val="22"/>
        </w:rPr>
        <w:t>T</w:t>
      </w:r>
      <w:r>
        <w:rPr>
          <w:rFonts w:cs="Arial" w:hAnsi="Arial" w:eastAsia="Arial" w:ascii="Arial"/>
          <w:color w:val="4C4B4F"/>
          <w:w w:val="79"/>
          <w:sz w:val="22"/>
          <w:szCs w:val="22"/>
        </w:rPr>
        <w:t>e</w:t>
      </w:r>
      <w:r>
        <w:rPr>
          <w:rFonts w:cs="Arial" w:hAnsi="Arial" w:eastAsia="Arial" w:ascii="Arial"/>
          <w:color w:val="5E2E42"/>
          <w:w w:val="66"/>
          <w:sz w:val="22"/>
          <w:szCs w:val="22"/>
        </w:rPr>
        <w:t>l</w:t>
      </w:r>
      <w:r>
        <w:rPr>
          <w:rFonts w:cs="Arial" w:hAnsi="Arial" w:eastAsia="Arial" w:ascii="Arial"/>
          <w:color w:val="5E5D5F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57423A"/>
          <w:w w:val="106"/>
          <w:sz w:val="22"/>
          <w:szCs w:val="22"/>
        </w:rPr>
        <w:t>f</w:t>
      </w:r>
      <w:r>
        <w:rPr>
          <w:rFonts w:cs="Arial" w:hAnsi="Arial" w:eastAsia="Arial" w:ascii="Arial"/>
          <w:color w:val="5E5D5F"/>
          <w:w w:val="92"/>
          <w:sz w:val="22"/>
          <w:szCs w:val="22"/>
        </w:rPr>
        <w:t>o</w:t>
      </w:r>
      <w:r>
        <w:rPr>
          <w:rFonts w:cs="Arial" w:hAnsi="Arial" w:eastAsia="Arial" w:ascii="Arial"/>
          <w:color w:val="757070"/>
          <w:w w:val="92"/>
          <w:sz w:val="22"/>
          <w:szCs w:val="22"/>
        </w:rPr>
        <w:t>n</w:t>
      </w:r>
      <w:r>
        <w:rPr>
          <w:rFonts w:cs="Arial" w:hAnsi="Arial" w:eastAsia="Arial" w:ascii="Arial"/>
          <w:color w:val="5E5D5F"/>
          <w:w w:val="92"/>
          <w:sz w:val="22"/>
          <w:szCs w:val="22"/>
        </w:rPr>
        <w:t>o</w:t>
      </w:r>
      <w:r>
        <w:rPr>
          <w:rFonts w:cs="Arial" w:hAnsi="Arial" w:eastAsia="Arial" w:ascii="Arial"/>
          <w:color w:val="A09CA3"/>
          <w:w w:val="79"/>
          <w:sz w:val="22"/>
          <w:szCs w:val="22"/>
        </w:rPr>
        <w:t>:</w:t>
      </w:r>
      <w:r>
        <w:rPr>
          <w:rFonts w:cs="Arial" w:hAnsi="Arial" w:eastAsia="Arial" w:ascii="Arial"/>
          <w:color w:val="A09CA3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92"/>
          <w:sz w:val="22"/>
          <w:szCs w:val="22"/>
        </w:rPr>
        <w:t>q</w:t>
      </w:r>
      <w:r>
        <w:rPr>
          <w:rFonts w:cs="Arial" w:hAnsi="Arial" w:eastAsia="Arial" w:ascii="Arial"/>
          <w:color w:val="5E5D5F"/>
          <w:spacing w:val="0"/>
          <w:w w:val="105"/>
          <w:sz w:val="22"/>
          <w:szCs w:val="22"/>
        </w:rPr>
        <w:t>63</w:t>
      </w:r>
      <w:r>
        <w:rPr>
          <w:rFonts w:cs="Arial" w:hAnsi="Arial" w:eastAsia="Arial" w:ascii="Arial"/>
          <w:color w:val="5E5D5F"/>
          <w:spacing w:val="0"/>
          <w:w w:val="110"/>
          <w:sz w:val="22"/>
          <w:szCs w:val="22"/>
        </w:rPr>
        <w:t>-</w:t>
      </w:r>
      <w:r>
        <w:rPr>
          <w:rFonts w:cs="Arial" w:hAnsi="Arial" w:eastAsia="Arial" w:ascii="Arial"/>
          <w:color w:val="757070"/>
          <w:spacing w:val="0"/>
          <w:w w:val="66"/>
          <w:sz w:val="22"/>
          <w:szCs w:val="22"/>
        </w:rPr>
        <w:t>1</w:t>
      </w:r>
      <w:r>
        <w:rPr>
          <w:rFonts w:cs="Arial" w:hAnsi="Arial" w:eastAsia="Arial" w:ascii="Arial"/>
          <w:color w:val="5E5D5F"/>
          <w:spacing w:val="0"/>
          <w:w w:val="105"/>
          <w:sz w:val="22"/>
          <w:szCs w:val="22"/>
        </w:rPr>
        <w:t>38</w:t>
      </w:r>
      <w:r>
        <w:rPr>
          <w:rFonts w:cs="Arial" w:hAnsi="Arial" w:eastAsia="Arial" w:ascii="Arial"/>
          <w:color w:val="3D3A3A"/>
          <w:spacing w:val="0"/>
          <w:w w:val="88"/>
          <w:sz w:val="22"/>
          <w:szCs w:val="22"/>
        </w:rPr>
        <w:t>-</w:t>
      </w:r>
      <w:r>
        <w:rPr>
          <w:rFonts w:cs="Arial" w:hAnsi="Arial" w:eastAsia="Arial" w:ascii="Arial"/>
          <w:color w:val="5E5D5F"/>
          <w:spacing w:val="0"/>
          <w:w w:val="119"/>
          <w:sz w:val="22"/>
          <w:szCs w:val="22"/>
        </w:rPr>
        <w:t>2</w:t>
      </w:r>
      <w:r>
        <w:rPr>
          <w:rFonts w:cs="Arial" w:hAnsi="Arial" w:eastAsia="Arial" w:ascii="Arial"/>
          <w:color w:val="5E5D5F"/>
          <w:spacing w:val="0"/>
          <w:w w:val="185"/>
          <w:sz w:val="22"/>
          <w:szCs w:val="22"/>
        </w:rPr>
        <w:t>]</w:t>
      </w:r>
      <w:r>
        <w:rPr>
          <w:rFonts w:cs="Arial" w:hAnsi="Arial" w:eastAsia="Arial" w:ascii="Arial"/>
          <w:color w:val="5E5D5F"/>
          <w:spacing w:val="0"/>
          <w:w w:val="105"/>
          <w:sz w:val="22"/>
          <w:szCs w:val="22"/>
        </w:rPr>
        <w:t>q</w:t>
      </w:r>
      <w:r>
        <w:rPr>
          <w:rFonts w:cs="Arial" w:hAnsi="Arial" w:eastAsia="Arial" w:ascii="Arial"/>
          <w:color w:val="5E5D5F"/>
          <w:spacing w:val="0"/>
          <w:w w:val="92"/>
          <w:sz w:val="22"/>
          <w:szCs w:val="22"/>
        </w:rPr>
        <w:t>q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20"/>
        <w:ind w:left="806" w:right="1250"/>
      </w:pPr>
      <w:r>
        <w:rPr>
          <w:rFonts w:cs="Arial" w:hAnsi="Arial" w:eastAsia="Arial" w:ascii="Arial"/>
          <w:color w:val="5E5D5F"/>
          <w:spacing w:val="0"/>
          <w:w w:val="95"/>
          <w:sz w:val="22"/>
          <w:szCs w:val="22"/>
        </w:rPr>
        <w:t>C</w:t>
      </w:r>
      <w:r>
        <w:rPr>
          <w:rFonts w:cs="Arial" w:hAnsi="Arial" w:eastAsia="Arial" w:ascii="Arial"/>
          <w:color w:val="5E5D5F"/>
          <w:spacing w:val="0"/>
          <w:w w:val="95"/>
          <w:sz w:val="22"/>
          <w:szCs w:val="22"/>
        </w:rPr>
        <w:t>or</w:t>
      </w:r>
      <w:r>
        <w:rPr>
          <w:rFonts w:cs="Arial" w:hAnsi="Arial" w:eastAsia="Arial" w:ascii="Arial"/>
          <w:color w:val="757070"/>
          <w:spacing w:val="0"/>
          <w:w w:val="95"/>
          <w:sz w:val="22"/>
          <w:szCs w:val="22"/>
        </w:rPr>
        <w:t>r</w:t>
      </w:r>
      <w:r>
        <w:rPr>
          <w:rFonts w:cs="Arial" w:hAnsi="Arial" w:eastAsia="Arial" w:ascii="Arial"/>
          <w:color w:val="5E5D5F"/>
          <w:spacing w:val="0"/>
          <w:w w:val="95"/>
          <w:sz w:val="22"/>
          <w:szCs w:val="22"/>
        </w:rPr>
        <w:t>eo</w:t>
      </w:r>
      <w:r>
        <w:rPr>
          <w:rFonts w:cs="Arial" w:hAnsi="Arial" w:eastAsia="Arial" w:ascii="Arial"/>
          <w:color w:val="5E5D5F"/>
          <w:spacing w:val="12"/>
          <w:w w:val="95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94"/>
          <w:sz w:val="22"/>
          <w:szCs w:val="22"/>
        </w:rPr>
        <w:t>el</w:t>
      </w:r>
      <w:r>
        <w:rPr>
          <w:rFonts w:cs="Arial" w:hAnsi="Arial" w:eastAsia="Arial" w:ascii="Arial"/>
          <w:color w:val="5E5D5F"/>
          <w:spacing w:val="0"/>
          <w:w w:val="104"/>
          <w:sz w:val="22"/>
          <w:szCs w:val="22"/>
        </w:rPr>
        <w:t>ec</w:t>
      </w:r>
      <w:r>
        <w:rPr>
          <w:rFonts w:cs="Arial" w:hAnsi="Arial" w:eastAsia="Arial" w:ascii="Arial"/>
          <w:color w:val="757070"/>
          <w:spacing w:val="0"/>
          <w:w w:val="119"/>
          <w:sz w:val="22"/>
          <w:szCs w:val="22"/>
        </w:rPr>
        <w:t>tt</w:t>
      </w:r>
      <w:r>
        <w:rPr>
          <w:rFonts w:cs="Arial" w:hAnsi="Arial" w:eastAsia="Arial" w:ascii="Arial"/>
          <w:color w:val="5E5D5F"/>
          <w:spacing w:val="0"/>
          <w:w w:val="92"/>
          <w:sz w:val="22"/>
          <w:szCs w:val="22"/>
        </w:rPr>
        <w:t>on</w:t>
      </w:r>
      <w:r>
        <w:rPr>
          <w:rFonts w:cs="Arial" w:hAnsi="Arial" w:eastAsia="Arial" w:ascii="Arial"/>
          <w:color w:val="8A7F86"/>
          <w:spacing w:val="0"/>
          <w:w w:val="94"/>
          <w:sz w:val="22"/>
          <w:szCs w:val="22"/>
        </w:rPr>
        <w:t>ie</w:t>
      </w:r>
      <w:r>
        <w:rPr>
          <w:rFonts w:cs="Arial" w:hAnsi="Arial" w:eastAsia="Arial" w:ascii="Arial"/>
          <w:color w:val="757070"/>
          <w:spacing w:val="0"/>
          <w:w w:val="92"/>
          <w:sz w:val="22"/>
          <w:szCs w:val="22"/>
        </w:rPr>
        <w:t>o</w:t>
      </w:r>
      <w:r>
        <w:rPr>
          <w:rFonts w:cs="Arial" w:hAnsi="Arial" w:eastAsia="Arial" w:ascii="Arial"/>
          <w:color w:val="B3B5C4"/>
          <w:spacing w:val="0"/>
          <w:w w:val="79"/>
          <w:sz w:val="22"/>
          <w:szCs w:val="22"/>
        </w:rPr>
        <w:t>:</w:t>
      </w:r>
      <w:r>
        <w:rPr>
          <w:rFonts w:cs="Arial" w:hAnsi="Arial" w:eastAsia="Arial" w:ascii="Arial"/>
          <w:color w:val="B3B5C4"/>
          <w:spacing w:val="0"/>
          <w:w w:val="79"/>
          <w:sz w:val="22"/>
          <w:szCs w:val="22"/>
        </w:rPr>
        <w:t> </w:t>
      </w:r>
      <w:hyperlink r:id="rId35">
        <w:r>
          <w:rPr>
            <w:rFonts w:cs="Arial" w:hAnsi="Arial" w:eastAsia="Arial" w:ascii="Arial"/>
            <w:color w:val="5E5D5F"/>
            <w:spacing w:val="0"/>
            <w:w w:val="94"/>
            <w:sz w:val="22"/>
            <w:szCs w:val="22"/>
          </w:rPr>
          <w:t>G</w:t>
        </w:r>
        <w:r>
          <w:rPr>
            <w:rFonts w:cs="Arial" w:hAnsi="Arial" w:eastAsia="Arial" w:ascii="Arial"/>
            <w:color w:val="5E5D5F"/>
            <w:spacing w:val="0"/>
            <w:w w:val="99"/>
            <w:sz w:val="22"/>
            <w:szCs w:val="22"/>
          </w:rPr>
          <w:t>er</w:t>
        </w:r>
        <w:r>
          <w:rPr>
            <w:rFonts w:cs="Arial" w:hAnsi="Arial" w:eastAsia="Arial" w:ascii="Arial"/>
            <w:color w:val="5E5D5F"/>
            <w:spacing w:val="0"/>
            <w:w w:val="79"/>
            <w:sz w:val="22"/>
            <w:szCs w:val="22"/>
          </w:rPr>
          <w:t>o</w:t>
        </w:r>
        <w:r>
          <w:rPr>
            <w:rFonts w:cs="Arial" w:hAnsi="Arial" w:eastAsia="Arial" w:ascii="Arial"/>
            <w:color w:val="4C4B4F"/>
            <w:spacing w:val="0"/>
            <w:w w:val="132"/>
            <w:sz w:val="22"/>
            <w:szCs w:val="22"/>
          </w:rPr>
          <w:t>r</w:t>
        </w:r>
        <w:r>
          <w:rPr>
            <w:rFonts w:cs="Arial" w:hAnsi="Arial" w:eastAsia="Arial" w:ascii="Arial"/>
            <w:color w:val="5E5D5F"/>
            <w:spacing w:val="0"/>
            <w:w w:val="79"/>
            <w:sz w:val="22"/>
            <w:szCs w:val="22"/>
          </w:rPr>
          <w:t>d</w:t>
        </w:r>
        <w:r>
          <w:rPr>
            <w:rFonts w:cs="Arial" w:hAnsi="Arial" w:eastAsia="Arial" w:ascii="Arial"/>
            <w:color w:val="5E5D5F"/>
            <w:spacing w:val="0"/>
            <w:w w:val="92"/>
            <w:sz w:val="22"/>
            <w:szCs w:val="22"/>
          </w:rPr>
          <w:t>o</w:t>
        </w:r>
        <w:r>
          <w:rPr>
            <w:rFonts w:cs="Arial" w:hAnsi="Arial" w:eastAsia="Arial" w:ascii="Arial"/>
            <w:color w:val="4C4B4F"/>
            <w:spacing w:val="0"/>
            <w:w w:val="119"/>
            <w:sz w:val="22"/>
            <w:szCs w:val="22"/>
          </w:rPr>
          <w:t>_</w:t>
        </w:r>
        <w:r>
          <w:rPr>
            <w:rFonts w:cs="Arial" w:hAnsi="Arial" w:eastAsia="Arial" w:ascii="Arial"/>
            <w:color w:val="5E5D5F"/>
            <w:spacing w:val="0"/>
            <w:w w:val="79"/>
            <w:sz w:val="22"/>
            <w:szCs w:val="22"/>
          </w:rPr>
          <w:t>M</w:t>
        </w:r>
        <w:r>
          <w:rPr>
            <w:rFonts w:cs="Arial" w:hAnsi="Arial" w:eastAsia="Arial" w:ascii="Arial"/>
            <w:color w:val="5E5D5F"/>
            <w:spacing w:val="0"/>
            <w:w w:val="92"/>
            <w:sz w:val="22"/>
            <w:szCs w:val="22"/>
          </w:rPr>
          <w:t>o</w:t>
        </w:r>
        <w:r>
          <w:rPr>
            <w:rFonts w:cs="Arial" w:hAnsi="Arial" w:eastAsia="Arial" w:ascii="Arial"/>
            <w:color w:val="5E5D5F"/>
            <w:spacing w:val="0"/>
            <w:w w:val="95"/>
            <w:sz w:val="22"/>
            <w:szCs w:val="22"/>
          </w:rPr>
          <w:t>yor</w:t>
        </w:r>
        <w:r>
          <w:rPr>
            <w:rFonts w:cs="Arial" w:hAnsi="Arial" w:eastAsia="Arial" w:ascii="Arial"/>
            <w:color w:val="5E5D5F"/>
            <w:spacing w:val="0"/>
            <w:w w:val="92"/>
            <w:sz w:val="22"/>
            <w:szCs w:val="22"/>
          </w:rPr>
          <w:t>go</w:t>
        </w:r>
        <w:r>
          <w:rPr>
            <w:rFonts w:cs="Arial" w:hAnsi="Arial" w:eastAsia="Arial" w:ascii="Arial"/>
            <w:color w:val="5E5D5F"/>
            <w:spacing w:val="0"/>
            <w:w w:val="86"/>
            <w:sz w:val="22"/>
            <w:szCs w:val="22"/>
          </w:rPr>
          <w:t>@</w:t>
        </w:r>
        <w:r>
          <w:rPr>
            <w:rFonts w:cs="Arial" w:hAnsi="Arial" w:eastAsia="Arial" w:ascii="Arial"/>
            <w:color w:val="757070"/>
            <w:spacing w:val="0"/>
            <w:w w:val="92"/>
            <w:sz w:val="22"/>
            <w:szCs w:val="22"/>
          </w:rPr>
          <w:t>ou</w:t>
        </w:r>
        <w:r>
          <w:rPr>
            <w:rFonts w:cs="Arial" w:hAnsi="Arial" w:eastAsia="Arial" w:ascii="Arial"/>
            <w:color w:val="5E5D5F"/>
            <w:spacing w:val="0"/>
            <w:w w:val="132"/>
            <w:sz w:val="22"/>
            <w:szCs w:val="22"/>
          </w:rPr>
          <w:t>t</w:t>
        </w:r>
        <w:r>
          <w:rPr>
            <w:rFonts w:cs="Arial" w:hAnsi="Arial" w:eastAsia="Arial" w:ascii="Arial"/>
            <w:color w:val="5E5D5F"/>
            <w:spacing w:val="0"/>
            <w:w w:val="92"/>
            <w:sz w:val="22"/>
            <w:szCs w:val="22"/>
          </w:rPr>
          <w:t>look</w:t>
        </w:r>
      </w:hyperlink>
      <w:r>
        <w:rPr>
          <w:rFonts w:cs="Arial" w:hAnsi="Arial" w:eastAsia="Arial" w:ascii="Arial"/>
          <w:color w:val="5E5D5F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757070"/>
          <w:spacing w:val="0"/>
          <w:w w:val="92"/>
          <w:sz w:val="22"/>
          <w:szCs w:val="22"/>
        </w:rPr>
        <w:t>e</w:t>
      </w:r>
      <w:r>
        <w:rPr>
          <w:rFonts w:cs="Arial" w:hAnsi="Arial" w:eastAsia="Arial" w:ascii="Arial"/>
          <w:color w:val="757070"/>
          <w:spacing w:val="0"/>
          <w:w w:val="95"/>
          <w:sz w:val="22"/>
          <w:szCs w:val="22"/>
        </w:rPr>
        <w:t>om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87" w:right="877"/>
      </w:pPr>
      <w:r>
        <w:rPr>
          <w:rFonts w:cs="Arial" w:hAnsi="Arial" w:eastAsia="Arial" w:ascii="Arial"/>
          <w:color w:val="5E5D5F"/>
          <w:spacing w:val="0"/>
          <w:w w:val="113"/>
          <w:sz w:val="22"/>
          <w:szCs w:val="22"/>
        </w:rPr>
        <w:t>C</w:t>
      </w:r>
      <w:r>
        <w:rPr>
          <w:rFonts w:cs="Arial" w:hAnsi="Arial" w:eastAsia="Arial" w:ascii="Arial"/>
          <w:color w:val="5E5D5F"/>
          <w:spacing w:val="0"/>
          <w:w w:val="113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13"/>
          <w:sz w:val="22"/>
          <w:szCs w:val="22"/>
        </w:rPr>
        <w:t>n</w:t>
      </w:r>
      <w:r>
        <w:rPr>
          <w:rFonts w:cs="Arial" w:hAnsi="Arial" w:eastAsia="Arial" w:ascii="Arial"/>
          <w:color w:val="5E5D5F"/>
          <w:spacing w:val="0"/>
          <w:w w:val="113"/>
          <w:sz w:val="22"/>
          <w:szCs w:val="22"/>
        </w:rPr>
        <w:t>c</w:t>
      </w:r>
      <w:r>
        <w:rPr>
          <w:rFonts w:cs="Arial" w:hAnsi="Arial" w:eastAsia="Arial" w:ascii="Arial"/>
          <w:color w:val="4C4B4F"/>
          <w:spacing w:val="0"/>
          <w:w w:val="113"/>
          <w:sz w:val="22"/>
          <w:szCs w:val="22"/>
        </w:rPr>
        <w:t>e</w:t>
      </w:r>
      <w:r>
        <w:rPr>
          <w:rFonts w:cs="Arial" w:hAnsi="Arial" w:eastAsia="Arial" w:ascii="Arial"/>
          <w:color w:val="2A1C48"/>
          <w:spacing w:val="0"/>
          <w:w w:val="113"/>
          <w:sz w:val="22"/>
          <w:szCs w:val="22"/>
        </w:rPr>
        <w:t>l</w:t>
      </w:r>
      <w:r>
        <w:rPr>
          <w:rFonts w:cs="Arial" w:hAnsi="Arial" w:eastAsia="Arial" w:ascii="Arial"/>
          <w:color w:val="5E5D5F"/>
          <w:spacing w:val="0"/>
          <w:w w:val="113"/>
          <w:sz w:val="22"/>
          <w:szCs w:val="22"/>
        </w:rPr>
        <w:t>a</w:t>
      </w:r>
      <w:r>
        <w:rPr>
          <w:rFonts w:cs="Arial" w:hAnsi="Arial" w:eastAsia="Arial" w:ascii="Arial"/>
          <w:color w:val="33446D"/>
          <w:spacing w:val="0"/>
          <w:w w:val="113"/>
          <w:sz w:val="22"/>
          <w:szCs w:val="22"/>
        </w:rPr>
        <w:t>r</w:t>
      </w:r>
      <w:r>
        <w:rPr>
          <w:rFonts w:cs="Arial" w:hAnsi="Arial" w:eastAsia="Arial" w:ascii="Arial"/>
          <w:color w:val="33446D"/>
          <w:spacing w:val="0"/>
          <w:w w:val="113"/>
          <w:sz w:val="22"/>
          <w:szCs w:val="22"/>
        </w:rPr>
        <w:t>                      </w:t>
      </w:r>
      <w:r>
        <w:rPr>
          <w:rFonts w:cs="Arial" w:hAnsi="Arial" w:eastAsia="Arial" w:ascii="Arial"/>
          <w:color w:val="33446D"/>
          <w:spacing w:val="6"/>
          <w:w w:val="113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4C4B4F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4C4B4F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E5D5F"/>
          <w:spacing w:val="0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5E5D5F"/>
          <w:spacing w:val="0"/>
          <w:w w:val="117"/>
          <w:sz w:val="22"/>
          <w:szCs w:val="22"/>
        </w:rPr>
        <w:t>c</w:t>
      </w:r>
      <w:r>
        <w:rPr>
          <w:rFonts w:cs="Arial" w:hAnsi="Arial" w:eastAsia="Arial" w:ascii="Arial"/>
          <w:color w:val="5E5D5F"/>
          <w:spacing w:val="0"/>
          <w:w w:val="119"/>
          <w:sz w:val="22"/>
          <w:szCs w:val="22"/>
        </w:rPr>
        <w:t>u</w:t>
      </w:r>
      <w:r>
        <w:rPr>
          <w:rFonts w:cs="Arial" w:hAnsi="Arial" w:eastAsia="Arial" w:ascii="Arial"/>
          <w:color w:val="5E5D5F"/>
          <w:spacing w:val="0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5E5D5F"/>
          <w:spacing w:val="0"/>
          <w:w w:val="132"/>
          <w:sz w:val="22"/>
          <w:szCs w:val="22"/>
        </w:rPr>
        <w:t>r</w:t>
      </w:r>
      <w:r>
        <w:rPr>
          <w:rFonts w:cs="Arial" w:hAnsi="Arial" w:eastAsia="Arial" w:ascii="Arial"/>
          <w:color w:val="4C4B4F"/>
          <w:spacing w:val="0"/>
          <w:w w:val="105"/>
          <w:sz w:val="22"/>
          <w:szCs w:val="22"/>
        </w:rPr>
        <w:t>d</w:t>
      </w:r>
      <w:r>
        <w:rPr>
          <w:rFonts w:cs="Arial" w:hAnsi="Arial" w:eastAsia="Arial" w:ascii="Arial"/>
          <w:color w:val="5E5D5F"/>
          <w:spacing w:val="0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1935" w:right="2573"/>
      </w:pPr>
      <w:r>
        <w:rPr>
          <w:rFonts w:cs="Malgun Gothic" w:hAnsi="Malgun Gothic" w:eastAsia="Malgun Gothic" w:ascii="Malgun Gothic"/>
          <w:color w:val="6C7B40"/>
          <w:spacing w:val="0"/>
          <w:w w:val="258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52"/>
        <w:ind w:left="1662" w:right="2252"/>
        <w:sectPr>
          <w:type w:val="continuous"/>
          <w:pgSz w:w="15840" w:h="12240" w:orient="landscape"/>
          <w:pgMar w:top="100" w:bottom="280" w:left="1700" w:right="1740"/>
          <w:cols w:num="2" w:equalWidth="off">
            <w:col w:w="5387" w:space="1909"/>
            <w:col w:w="5104"/>
          </w:cols>
        </w:sectPr>
      </w:pPr>
      <w:r>
        <w:rPr>
          <w:rFonts w:cs="Arial" w:hAnsi="Arial" w:eastAsia="Arial" w:ascii="Arial"/>
          <w:color w:val="57423A"/>
          <w:w w:val="94"/>
          <w:sz w:val="22"/>
          <w:szCs w:val="22"/>
        </w:rPr>
        <w:t>G</w:t>
      </w:r>
      <w:r>
        <w:rPr>
          <w:rFonts w:cs="Arial" w:hAnsi="Arial" w:eastAsia="Arial" w:ascii="Arial"/>
          <w:color w:val="57423A"/>
          <w:w w:val="112"/>
          <w:sz w:val="22"/>
          <w:szCs w:val="22"/>
        </w:rPr>
        <w:t>U</w:t>
      </w:r>
      <w:r>
        <w:rPr>
          <w:rFonts w:cs="Arial" w:hAnsi="Arial" w:eastAsia="Arial" w:ascii="Arial"/>
          <w:color w:val="3D3A3A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57423A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57423A"/>
          <w:w w:val="112"/>
          <w:sz w:val="22"/>
          <w:szCs w:val="22"/>
        </w:rPr>
        <w:t>D</w:t>
      </w:r>
      <w:r>
        <w:rPr>
          <w:rFonts w:cs="Arial" w:hAnsi="Arial" w:eastAsia="Arial" w:ascii="Arial"/>
          <w:color w:val="57423A"/>
          <w:w w:val="88"/>
          <w:sz w:val="22"/>
          <w:szCs w:val="22"/>
        </w:rPr>
        <w:t>A</w:t>
      </w:r>
      <w:r>
        <w:rPr>
          <w:rFonts w:cs="Arial" w:hAnsi="Arial" w:eastAsia="Arial" w:ascii="Arial"/>
          <w:color w:val="57423A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20"/>
        <w:ind w:left="148" w:right="-96"/>
      </w:pPr>
      <w:r>
        <w:rPr>
          <w:rFonts w:cs="Arial" w:hAnsi="Arial" w:eastAsia="Arial" w:ascii="Arial"/>
          <w:i/>
          <w:spacing w:val="0"/>
          <w:w w:val="167"/>
          <w:position w:val="-7"/>
          <w:sz w:val="29"/>
          <w:szCs w:val="29"/>
        </w:rPr>
        <w:t>r</w:t>
      </w:r>
      <w:r>
        <w:rPr>
          <w:rFonts w:cs="Arial" w:hAnsi="Arial" w:eastAsia="Arial" w:ascii="Arial"/>
          <w:i/>
          <w:spacing w:val="0"/>
          <w:w w:val="167"/>
          <w:position w:val="-7"/>
          <w:sz w:val="29"/>
          <w:szCs w:val="29"/>
        </w:rPr>
        <w:t>                                     </w:t>
      </w:r>
      <w:r>
        <w:rPr>
          <w:rFonts w:cs="Arial" w:hAnsi="Arial" w:eastAsia="Arial" w:ascii="Arial"/>
          <w:i/>
          <w:spacing w:val="96"/>
          <w:w w:val="167"/>
          <w:position w:val="-7"/>
          <w:sz w:val="29"/>
          <w:szCs w:val="29"/>
        </w:rPr>
        <w:t> </w:t>
      </w:r>
      <w:r>
        <w:rPr>
          <w:rFonts w:cs="Arial" w:hAnsi="Arial" w:eastAsia="Arial" w:ascii="Arial"/>
          <w:spacing w:val="0"/>
          <w:w w:val="42"/>
          <w:position w:val="-1"/>
          <w:sz w:val="48"/>
          <w:szCs w:val="48"/>
        </w:rPr>
        <w:t>.,</w:t>
      </w:r>
      <w:r>
        <w:rPr>
          <w:rFonts w:cs="Arial" w:hAnsi="Arial" w:eastAsia="Arial" w:ascii="Arial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lineRule="exact" w:line="420"/>
        <w:ind w:left="108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1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4"/>
          <w:szCs w:val="4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ind w:right="210"/>
      </w:pPr>
      <w:r>
        <w:rPr>
          <w:rFonts w:cs="Arial" w:hAnsi="Arial" w:eastAsia="Arial" w:ascii="Arial"/>
          <w:color w:val="CFCECE"/>
          <w:w w:val="151"/>
          <w:sz w:val="16"/>
          <w:szCs w:val="16"/>
        </w:rPr>
        <w:t>ll!,</w:t>
      </w:r>
      <w:r>
        <w:rPr>
          <w:rFonts w:cs="Arial" w:hAnsi="Arial" w:eastAsia="Arial" w:ascii="Arial"/>
          <w:color w:val="CFCECE"/>
          <w:w w:val="85"/>
          <w:sz w:val="16"/>
          <w:szCs w:val="16"/>
        </w:rPr>
        <w:t>!.I</w:t>
      </w:r>
      <w:r>
        <w:rPr>
          <w:rFonts w:cs="Arial" w:hAnsi="Arial" w:eastAsia="Arial" w:ascii="Arial"/>
          <w:color w:val="00000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1020"/>
        <w:ind w:right="210"/>
      </w:pPr>
      <w:r>
        <w:rPr>
          <w:rFonts w:cs="Arial" w:hAnsi="Arial" w:eastAsia="Arial" w:ascii="Arial"/>
          <w:color w:val="180F11"/>
          <w:spacing w:val="0"/>
          <w:w w:val="55"/>
          <w:position w:val="12"/>
          <w:sz w:val="80"/>
          <w:szCs w:val="80"/>
        </w:rPr>
        <w:t>&lt;</w:t>
      </w:r>
      <w:r>
        <w:rPr>
          <w:rFonts w:cs="Arial" w:hAnsi="Arial" w:eastAsia="Arial" w:ascii="Arial"/>
          <w:color w:val="180F11"/>
          <w:spacing w:val="0"/>
          <w:w w:val="55"/>
          <w:position w:val="12"/>
          <w:sz w:val="80"/>
          <w:szCs w:val="80"/>
        </w:rPr>
        <w:t>  </w:t>
      </w:r>
      <w:r>
        <w:rPr>
          <w:rFonts w:cs="Arial" w:hAnsi="Arial" w:eastAsia="Arial" w:ascii="Arial"/>
          <w:color w:val="180F11"/>
          <w:spacing w:val="88"/>
          <w:w w:val="55"/>
          <w:position w:val="12"/>
          <w:sz w:val="80"/>
          <w:szCs w:val="80"/>
        </w:rPr>
        <w:t> </w:t>
      </w:r>
      <w:r>
        <w:rPr>
          <w:rFonts w:cs="Arial" w:hAnsi="Arial" w:eastAsia="Arial" w:ascii="Arial"/>
          <w:b/>
          <w:color w:val="2C1D20"/>
          <w:spacing w:val="0"/>
          <w:w w:val="100"/>
          <w:position w:val="29"/>
          <w:sz w:val="31"/>
          <w:szCs w:val="31"/>
        </w:rPr>
        <w:t>Modi</w:t>
      </w:r>
      <w:r>
        <w:rPr>
          <w:rFonts w:cs="Arial" w:hAnsi="Arial" w:eastAsia="Arial" w:ascii="Arial"/>
          <w:b/>
          <w:color w:val="2C1D20"/>
          <w:spacing w:val="0"/>
          <w:w w:val="100"/>
          <w:position w:val="29"/>
          <w:sz w:val="31"/>
          <w:szCs w:val="31"/>
        </w:rPr>
        <w:t>ficar</w:t>
      </w:r>
      <w:r>
        <w:rPr>
          <w:rFonts w:cs="Arial" w:hAnsi="Arial" w:eastAsia="Arial" w:ascii="Arial"/>
          <w:b/>
          <w:color w:val="2C1D20"/>
          <w:spacing w:val="-11"/>
          <w:w w:val="100"/>
          <w:position w:val="29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C1D20"/>
          <w:spacing w:val="0"/>
          <w:w w:val="87"/>
          <w:position w:val="29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2C1D20"/>
          <w:spacing w:val="0"/>
          <w:w w:val="87"/>
          <w:position w:val="29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2C1D20"/>
          <w:spacing w:val="-3"/>
          <w:w w:val="87"/>
          <w:position w:val="29"/>
          <w:sz w:val="34"/>
          <w:szCs w:val="34"/>
        </w:rPr>
        <w:t> </w:t>
      </w:r>
      <w:r>
        <w:rPr>
          <w:rFonts w:cs="Arial" w:hAnsi="Arial" w:eastAsia="Arial" w:ascii="Arial"/>
          <w:b/>
          <w:color w:val="2C1D20"/>
          <w:spacing w:val="0"/>
          <w:w w:val="36"/>
          <w:position w:val="29"/>
          <w:sz w:val="32"/>
          <w:szCs w:val="32"/>
        </w:rPr>
        <w:t>1</w:t>
      </w:r>
      <w:r>
        <w:rPr>
          <w:rFonts w:cs="Arial" w:hAnsi="Arial" w:eastAsia="Arial" w:ascii="Arial"/>
          <w:b/>
          <w:color w:val="180F11"/>
          <w:spacing w:val="0"/>
          <w:w w:val="54"/>
          <w:position w:val="29"/>
          <w:sz w:val="32"/>
          <w:szCs w:val="32"/>
        </w:rPr>
        <w:t>11</w:t>
      </w:r>
      <w:r>
        <w:rPr>
          <w:rFonts w:cs="Arial" w:hAnsi="Arial" w:eastAsia="Arial" w:ascii="Arial"/>
          <w:b/>
          <w:color w:val="180F11"/>
          <w:spacing w:val="0"/>
          <w:w w:val="100"/>
          <w:position w:val="29"/>
          <w:sz w:val="32"/>
          <w:szCs w:val="32"/>
        </w:rPr>
        <w:t>ac</w:t>
      </w:r>
      <w:r>
        <w:rPr>
          <w:rFonts w:cs="Arial" w:hAnsi="Arial" w:eastAsia="Arial" w:ascii="Arial"/>
          <w:b/>
          <w:color w:val="2C1D20"/>
          <w:spacing w:val="0"/>
          <w:w w:val="91"/>
          <w:position w:val="29"/>
          <w:sz w:val="32"/>
          <w:szCs w:val="32"/>
        </w:rPr>
        <w:t>i</w:t>
      </w:r>
      <w:r>
        <w:rPr>
          <w:rFonts w:cs="Arial" w:hAnsi="Arial" w:eastAsia="Arial" w:ascii="Arial"/>
          <w:b/>
          <w:color w:val="180F11"/>
          <w:spacing w:val="0"/>
          <w:w w:val="109"/>
          <w:position w:val="29"/>
          <w:sz w:val="32"/>
          <w:szCs w:val="32"/>
        </w:rPr>
        <w:t>6</w:t>
      </w:r>
      <w:r>
        <w:rPr>
          <w:rFonts w:cs="Arial" w:hAnsi="Arial" w:eastAsia="Arial" w:ascii="Arial"/>
          <w:b/>
          <w:color w:val="180F11"/>
          <w:spacing w:val="0"/>
          <w:w w:val="91"/>
          <w:position w:val="29"/>
          <w:sz w:val="32"/>
          <w:szCs w:val="32"/>
        </w:rPr>
        <w:t>n</w:t>
      </w:r>
      <w:r>
        <w:rPr>
          <w:rFonts w:cs="Arial" w:hAnsi="Arial" w:eastAsia="Arial" w:ascii="Arial"/>
          <w:b/>
          <w:color w:val="180F11"/>
          <w:spacing w:val="0"/>
          <w:w w:val="100"/>
          <w:position w:val="29"/>
          <w:sz w:val="32"/>
          <w:szCs w:val="32"/>
        </w:rPr>
        <w:t>    </w:t>
      </w:r>
      <w:r>
        <w:rPr>
          <w:rFonts w:cs="Arial" w:hAnsi="Arial" w:eastAsia="Arial" w:ascii="Arial"/>
          <w:b/>
          <w:color w:val="180F11"/>
          <w:spacing w:val="26"/>
          <w:w w:val="100"/>
          <w:position w:val="29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209"/>
          <w:position w:val="-9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73"/>
      </w:pPr>
      <w:r>
        <w:rPr>
          <w:rFonts w:cs="Arial" w:hAnsi="Arial" w:eastAsia="Arial" w:ascii="Arial"/>
          <w:color w:val="5B5A5B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B5A5B"/>
          <w:w w:val="63"/>
          <w:sz w:val="23"/>
          <w:szCs w:val="23"/>
        </w:rPr>
        <w:t>1</w:t>
      </w:r>
      <w:r>
        <w:rPr>
          <w:rFonts w:cs="Arial" w:hAnsi="Arial" w:eastAsia="Arial" w:ascii="Arial"/>
          <w:color w:val="5B5A5B"/>
          <w:w w:val="126"/>
          <w:sz w:val="23"/>
          <w:szCs w:val="23"/>
        </w:rPr>
        <w:t>J</w:t>
      </w:r>
      <w:r>
        <w:rPr>
          <w:rFonts w:cs="Arial" w:hAnsi="Arial" w:eastAsia="Arial" w:ascii="Arial"/>
          <w:color w:val="494546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5B5A5B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B5A5B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B5A5B"/>
          <w:w w:val="113"/>
          <w:sz w:val="23"/>
          <w:szCs w:val="23"/>
        </w:rPr>
        <w:t>2</w:t>
      </w:r>
      <w:r>
        <w:rPr>
          <w:rFonts w:cs="Arial" w:hAnsi="Arial" w:eastAsia="Arial" w:ascii="Arial"/>
          <w:color w:val="5B5A5B"/>
          <w:w w:val="126"/>
          <w:sz w:val="23"/>
          <w:szCs w:val="23"/>
        </w:rPr>
        <w:t>o</w:t>
      </w:r>
      <w:r>
        <w:rPr>
          <w:rFonts w:cs="Arial" w:hAnsi="Arial" w:eastAsia="Arial" w:ascii="Arial"/>
          <w:color w:val="5B5A5B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494546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5B5A5B"/>
          <w:w w:val="211"/>
          <w:sz w:val="23"/>
          <w:szCs w:val="23"/>
        </w:rPr>
        <w:t>r</w:t>
      </w:r>
      <w:r>
        <w:rPr>
          <w:rFonts w:cs="Arial" w:hAnsi="Arial" w:eastAsia="Arial" w:ascii="Arial"/>
          <w:color w:val="5B5A5B"/>
          <w:w w:val="126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7"/>
      </w:pPr>
      <w:r>
        <w:rPr>
          <w:rFonts w:cs="Arial" w:hAnsi="Arial" w:eastAsia="Arial" w:ascii="Arial"/>
          <w:color w:val="5B5A5B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5B5A5B"/>
          <w:w w:val="140"/>
          <w:sz w:val="23"/>
          <w:szCs w:val="23"/>
        </w:rPr>
        <w:t>s</w:t>
      </w:r>
      <w:r>
        <w:rPr>
          <w:rFonts w:cs="Arial" w:hAnsi="Arial" w:eastAsia="Arial" w:ascii="Arial"/>
          <w:color w:val="5B5A5B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494546"/>
          <w:w w:val="105"/>
          <w:sz w:val="23"/>
          <w:szCs w:val="23"/>
        </w:rPr>
        <w:t>-</w:t>
      </w:r>
      <w:r>
        <w:rPr>
          <w:rFonts w:cs="Arial" w:hAnsi="Arial" w:eastAsia="Arial" w:ascii="Arial"/>
          <w:color w:val="5B5A5B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B5A5B"/>
          <w:w w:val="113"/>
          <w:sz w:val="23"/>
          <w:szCs w:val="23"/>
        </w:rPr>
        <w:t>3a</w:t>
      </w:r>
      <w:r>
        <w:rPr>
          <w:rFonts w:cs="Arial" w:hAnsi="Arial" w:eastAsia="Arial" w:ascii="Arial"/>
          <w:color w:val="5B5A5B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B5A5B"/>
          <w:w w:val="101"/>
          <w:sz w:val="23"/>
          <w:szCs w:val="23"/>
        </w:rPr>
        <w:t>1</w:t>
      </w:r>
      <w:r>
        <w:rPr>
          <w:rFonts w:cs="Arial" w:hAnsi="Arial" w:eastAsia="Arial" w:ascii="Arial"/>
          <w:color w:val="5B5A5B"/>
          <w:w w:val="113"/>
          <w:sz w:val="23"/>
          <w:szCs w:val="23"/>
        </w:rPr>
        <w:t>qq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7"/>
      </w:pPr>
      <w:hyperlink r:id="rId38">
        <w:r>
          <w:rPr>
            <w:rFonts w:cs="Arial" w:hAnsi="Arial" w:eastAsia="Arial" w:ascii="Arial"/>
            <w:color w:val="494546"/>
            <w:w w:val="99"/>
            <w:sz w:val="23"/>
            <w:szCs w:val="23"/>
          </w:rPr>
          <w:t>G</w:t>
        </w:r>
        <w:r>
          <w:rPr>
            <w:rFonts w:cs="Arial" w:hAnsi="Arial" w:eastAsia="Arial" w:ascii="Arial"/>
            <w:color w:val="494546"/>
            <w:w w:val="110"/>
            <w:sz w:val="23"/>
            <w:szCs w:val="23"/>
          </w:rPr>
          <w:t>er</w:t>
        </w:r>
        <w:r>
          <w:rPr>
            <w:rFonts w:cs="Arial" w:hAnsi="Arial" w:eastAsia="Arial" w:ascii="Arial"/>
            <w:color w:val="5B5A5B"/>
            <w:w w:val="88"/>
            <w:sz w:val="23"/>
            <w:szCs w:val="23"/>
          </w:rPr>
          <w:t>o</w:t>
        </w:r>
        <w:r>
          <w:rPr>
            <w:rFonts w:cs="Arial" w:hAnsi="Arial" w:eastAsia="Arial" w:ascii="Arial"/>
            <w:color w:val="5B5A5B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5B5A5B"/>
            <w:w w:val="101"/>
            <w:sz w:val="23"/>
            <w:szCs w:val="23"/>
          </w:rPr>
          <w:t>do</w:t>
        </w:r>
        <w:r>
          <w:rPr>
            <w:rFonts w:cs="Arial" w:hAnsi="Arial" w:eastAsia="Arial" w:ascii="Arial"/>
            <w:color w:val="494546"/>
            <w:w w:val="126"/>
            <w:sz w:val="23"/>
            <w:szCs w:val="23"/>
          </w:rPr>
          <w:t>_</w:t>
        </w:r>
        <w:r>
          <w:rPr>
            <w:rFonts w:cs="Arial" w:hAnsi="Arial" w:eastAsia="Arial" w:ascii="Arial"/>
            <w:color w:val="494546"/>
            <w:w w:val="92"/>
            <w:sz w:val="23"/>
            <w:szCs w:val="23"/>
          </w:rPr>
          <w:t>M</w:t>
        </w:r>
        <w:r>
          <w:rPr>
            <w:rFonts w:cs="Arial" w:hAnsi="Arial" w:eastAsia="Arial" w:ascii="Arial"/>
            <w:color w:val="5B5A5B"/>
            <w:w w:val="101"/>
            <w:sz w:val="23"/>
            <w:szCs w:val="23"/>
          </w:rPr>
          <w:t>o</w:t>
        </w:r>
        <w:r>
          <w:rPr>
            <w:rFonts w:cs="Arial" w:hAnsi="Arial" w:eastAsia="Arial" w:ascii="Arial"/>
            <w:color w:val="494546"/>
            <w:w w:val="98"/>
            <w:sz w:val="23"/>
            <w:szCs w:val="23"/>
          </w:rPr>
          <w:t>y</w:t>
        </w:r>
        <w:r>
          <w:rPr>
            <w:rFonts w:cs="Arial" w:hAnsi="Arial" w:eastAsia="Arial" w:ascii="Arial"/>
            <w:color w:val="5B5A5B"/>
            <w:w w:val="101"/>
            <w:sz w:val="23"/>
            <w:szCs w:val="23"/>
          </w:rPr>
          <w:t>o</w:t>
        </w:r>
        <w:r>
          <w:rPr>
            <w:rFonts w:cs="Arial" w:hAnsi="Arial" w:eastAsia="Arial" w:ascii="Arial"/>
            <w:color w:val="5B5A5B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494546"/>
            <w:w w:val="94"/>
            <w:sz w:val="23"/>
            <w:szCs w:val="23"/>
          </w:rPr>
          <w:t>ga</w:t>
        </w:r>
        <w:r>
          <w:rPr>
            <w:rFonts w:cs="Arial" w:hAnsi="Arial" w:eastAsia="Arial" w:ascii="Arial"/>
            <w:color w:val="494546"/>
            <w:w w:val="97"/>
            <w:sz w:val="23"/>
            <w:szCs w:val="23"/>
          </w:rPr>
          <w:t>@</w:t>
        </w:r>
        <w:r>
          <w:rPr>
            <w:rFonts w:cs="Arial" w:hAnsi="Arial" w:eastAsia="Arial" w:ascii="Arial"/>
            <w:color w:val="5B5A5B"/>
            <w:w w:val="113"/>
            <w:sz w:val="23"/>
            <w:szCs w:val="23"/>
          </w:rPr>
          <w:t>o</w:t>
        </w:r>
        <w:r>
          <w:rPr>
            <w:rFonts w:cs="Arial" w:hAnsi="Arial" w:eastAsia="Arial" w:ascii="Arial"/>
            <w:color w:val="5B5A5B"/>
            <w:w w:val="101"/>
            <w:sz w:val="23"/>
            <w:szCs w:val="23"/>
          </w:rPr>
          <w:t>u</w:t>
        </w:r>
        <w:r>
          <w:rPr>
            <w:rFonts w:cs="Arial" w:hAnsi="Arial" w:eastAsia="Arial" w:ascii="Arial"/>
            <w:color w:val="5B5A5B"/>
            <w:w w:val="126"/>
            <w:sz w:val="23"/>
            <w:szCs w:val="23"/>
          </w:rPr>
          <w:t>t</w:t>
        </w:r>
        <w:r>
          <w:rPr>
            <w:rFonts w:cs="Arial" w:hAnsi="Arial" w:eastAsia="Arial" w:ascii="Arial"/>
            <w:color w:val="5B5A5B"/>
            <w:w w:val="95"/>
            <w:sz w:val="23"/>
            <w:szCs w:val="23"/>
          </w:rPr>
          <w:t>l</w:t>
        </w:r>
        <w:r>
          <w:rPr>
            <w:rFonts w:cs="Arial" w:hAnsi="Arial" w:eastAsia="Arial" w:ascii="Arial"/>
            <w:color w:val="494546"/>
            <w:w w:val="101"/>
            <w:sz w:val="23"/>
            <w:szCs w:val="23"/>
          </w:rPr>
          <w:t>oo</w:t>
        </w:r>
        <w:r>
          <w:rPr>
            <w:rFonts w:cs="Arial" w:hAnsi="Arial" w:eastAsia="Arial" w:ascii="Arial"/>
            <w:color w:val="272F46"/>
            <w:w w:val="112"/>
            <w:sz w:val="23"/>
            <w:szCs w:val="23"/>
          </w:rPr>
          <w:t>k</w:t>
        </w:r>
        <w:r>
          <w:rPr>
            <w:rFonts w:cs="Arial" w:hAnsi="Arial" w:eastAsia="Arial" w:ascii="Arial"/>
            <w:color w:val="959596"/>
            <w:w w:val="76"/>
            <w:sz w:val="23"/>
            <w:szCs w:val="23"/>
          </w:rPr>
          <w:t>.</w:t>
        </w:r>
        <w:r>
          <w:rPr>
            <w:rFonts w:cs="Arial" w:hAnsi="Arial" w:eastAsia="Arial" w:ascii="Arial"/>
            <w:color w:val="494546"/>
            <w:w w:val="112"/>
            <w:sz w:val="23"/>
            <w:szCs w:val="23"/>
          </w:rPr>
          <w:t>c</w:t>
        </w:r>
        <w:r>
          <w:rPr>
            <w:rFonts w:cs="Arial" w:hAnsi="Arial" w:eastAsia="Arial" w:ascii="Arial"/>
            <w:color w:val="494546"/>
            <w:w w:val="113"/>
            <w:sz w:val="23"/>
            <w:szCs w:val="23"/>
          </w:rPr>
          <w:t>o</w:t>
        </w:r>
        <w:r>
          <w:rPr>
            <w:rFonts w:cs="Arial" w:hAnsi="Arial" w:eastAsia="Arial" w:ascii="Arial"/>
            <w:color w:val="494546"/>
            <w:w w:val="92"/>
            <w:sz w:val="23"/>
            <w:szCs w:val="23"/>
          </w:rPr>
          <w:t>m</w:t>
        </w:r>
      </w:hyperlink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52"/>
          <w:szCs w:val="52"/>
        </w:rPr>
        <w:jc w:val="left"/>
        <w:spacing w:before="15"/>
      </w:pPr>
      <w:r>
        <w:br w:type="column"/>
      </w:r>
      <w:r>
        <w:rPr>
          <w:rFonts w:cs="Malgun Gothic" w:hAnsi="Malgun Gothic" w:eastAsia="Malgun Gothic" w:ascii="Malgun Gothic"/>
          <w:spacing w:val="0"/>
          <w:w w:val="80"/>
          <w:position w:val="-3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80"/>
          <w:position w:val="-3"/>
          <w:sz w:val="20"/>
          <w:szCs w:val="20"/>
        </w:rPr>
        <w:t>                                                                                           </w:t>
      </w:r>
      <w:r>
        <w:rPr>
          <w:rFonts w:cs="Malgun Gothic" w:hAnsi="Malgun Gothic" w:eastAsia="Malgun Gothic" w:ascii="Malgun Gothic"/>
          <w:spacing w:val="11"/>
          <w:w w:val="80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49"/>
          <w:position w:val="0"/>
          <w:sz w:val="52"/>
          <w:szCs w:val="52"/>
        </w:rPr>
        <w:t>.,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52"/>
          <w:szCs w:val="52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400"/>
        <w:ind w:left="922"/>
      </w:pPr>
      <w:r>
        <w:rPr>
          <w:rFonts w:cs="Arial" w:hAnsi="Arial" w:eastAsia="Arial" w:ascii="Arial"/>
          <w:b/>
          <w:i/>
          <w:spacing w:val="0"/>
          <w:w w:val="100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sz w:val="37"/>
          <w:szCs w:val="37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spacing w:lineRule="exact" w:line="300"/>
        <w:ind w:right="315"/>
      </w:pPr>
      <w:r>
        <w:rPr>
          <w:rFonts w:cs="Malgun Gothic" w:hAnsi="Malgun Gothic" w:eastAsia="Malgun Gothic" w:ascii="Malgun Gothic"/>
          <w:color w:val="DA7E7C"/>
          <w:w w:val="177"/>
          <w:position w:val="-5"/>
          <w:sz w:val="20"/>
          <w:szCs w:val="20"/>
        </w:rPr>
      </w:r>
      <w:r>
        <w:rPr>
          <w:rFonts w:cs="Malgun Gothic" w:hAnsi="Malgun Gothic" w:eastAsia="Malgun Gothic" w:ascii="Malgun Gothic"/>
          <w:color w:val="DA7E7C"/>
          <w:spacing w:val="-113"/>
          <w:w w:val="177"/>
          <w:position w:val="-5"/>
          <w:sz w:val="20"/>
          <w:szCs w:val="20"/>
          <w:shadow/>
        </w:rPr>
        <w:t>�</w:t>
      </w:r>
      <w:r>
        <w:rPr>
          <w:rFonts w:cs="Malgun Gothic" w:hAnsi="Malgun Gothic" w:eastAsia="Malgun Gothic" w:ascii="Malgun Gothic"/>
          <w:color w:val="DA7E7C"/>
          <w:spacing w:val="-113"/>
          <w:w w:val="177"/>
          <w:position w:val="-5"/>
          <w:sz w:val="20"/>
          <w:szCs w:val="20"/>
          <w:shadow/>
        </w:rPr>
      </w:r>
      <w:r>
        <w:rPr>
          <w:rFonts w:cs="Malgun Gothic" w:hAnsi="Malgun Gothic" w:eastAsia="Malgun Gothic" w:ascii="Malgun Gothic"/>
          <w:color w:val="DA7E7C"/>
          <w:spacing w:val="-113"/>
          <w:w w:val="177"/>
          <w:position w:val="-5"/>
          <w:sz w:val="20"/>
          <w:szCs w:val="20"/>
        </w:rPr>
      </w:r>
      <w:r>
        <w:rPr>
          <w:rFonts w:cs="Malgun Gothic" w:hAnsi="Malgun Gothic" w:eastAsia="Malgun Gothic" w:ascii="Malgun Gothic"/>
          <w:color w:val="DA7E7C"/>
          <w:spacing w:val="-113"/>
          <w:w w:val="177"/>
          <w:position w:val="-5"/>
          <w:sz w:val="20"/>
          <w:szCs w:val="20"/>
        </w:rPr>
      </w:r>
      <w:r>
        <w:rPr>
          <w:rFonts w:cs="Arial" w:hAnsi="Arial" w:eastAsia="Arial" w:ascii="Arial"/>
          <w:i/>
          <w:color w:val="CFCECE"/>
          <w:spacing w:val="0"/>
          <w:w w:val="75"/>
          <w:position w:val="5"/>
          <w:sz w:val="18"/>
          <w:szCs w:val="18"/>
        </w:rPr>
        <w:t>!.I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920"/>
        <w:ind w:right="347"/>
      </w:pPr>
      <w:r>
        <w:rPr>
          <w:rFonts w:cs="Arial" w:hAnsi="Arial" w:eastAsia="Arial" w:ascii="Arial"/>
          <w:color w:val="180F11"/>
          <w:spacing w:val="0"/>
          <w:w w:val="52"/>
          <w:position w:val="13"/>
          <w:sz w:val="80"/>
          <w:szCs w:val="80"/>
        </w:rPr>
        <w:t>&lt;</w:t>
      </w:r>
      <w:r>
        <w:rPr>
          <w:rFonts w:cs="Arial" w:hAnsi="Arial" w:eastAsia="Arial" w:ascii="Arial"/>
          <w:color w:val="180F11"/>
          <w:spacing w:val="0"/>
          <w:w w:val="52"/>
          <w:position w:val="13"/>
          <w:sz w:val="80"/>
          <w:szCs w:val="80"/>
        </w:rPr>
        <w:t>   </w:t>
      </w:r>
      <w:r>
        <w:rPr>
          <w:rFonts w:cs="Arial" w:hAnsi="Arial" w:eastAsia="Arial" w:ascii="Arial"/>
          <w:color w:val="180F11"/>
          <w:spacing w:val="8"/>
          <w:w w:val="52"/>
          <w:position w:val="13"/>
          <w:sz w:val="80"/>
          <w:szCs w:val="80"/>
        </w:rPr>
        <w:t> </w:t>
      </w:r>
      <w:r>
        <w:rPr>
          <w:rFonts w:cs="Arial" w:hAnsi="Arial" w:eastAsia="Arial" w:ascii="Arial"/>
          <w:b/>
          <w:color w:val="180F11"/>
          <w:spacing w:val="0"/>
          <w:w w:val="96"/>
          <w:position w:val="31"/>
          <w:sz w:val="31"/>
          <w:szCs w:val="31"/>
        </w:rPr>
        <w:t>Mod</w:t>
      </w:r>
      <w:r>
        <w:rPr>
          <w:rFonts w:cs="Arial" w:hAnsi="Arial" w:eastAsia="Arial" w:ascii="Arial"/>
          <w:b/>
          <w:color w:val="2C1D20"/>
          <w:spacing w:val="0"/>
          <w:w w:val="75"/>
          <w:position w:val="31"/>
          <w:sz w:val="31"/>
          <w:szCs w:val="31"/>
        </w:rPr>
        <w:t>i</w:t>
      </w:r>
      <w:r>
        <w:rPr>
          <w:rFonts w:cs="Arial" w:hAnsi="Arial" w:eastAsia="Arial" w:ascii="Arial"/>
          <w:b/>
          <w:color w:val="2C1D20"/>
          <w:spacing w:val="0"/>
          <w:w w:val="98"/>
          <w:position w:val="31"/>
          <w:sz w:val="31"/>
          <w:szCs w:val="31"/>
        </w:rPr>
        <w:t>fic</w:t>
      </w:r>
      <w:r>
        <w:rPr>
          <w:rFonts w:cs="Arial" w:hAnsi="Arial" w:eastAsia="Arial" w:ascii="Arial"/>
          <w:b/>
          <w:color w:val="2C1D20"/>
          <w:spacing w:val="0"/>
          <w:w w:val="110"/>
          <w:position w:val="31"/>
          <w:sz w:val="31"/>
          <w:szCs w:val="31"/>
        </w:rPr>
        <w:t>ar</w:t>
      </w:r>
      <w:r>
        <w:rPr>
          <w:rFonts w:cs="Arial" w:hAnsi="Arial" w:eastAsia="Arial" w:ascii="Arial"/>
          <w:b/>
          <w:color w:val="2C1D20"/>
          <w:spacing w:val="11"/>
          <w:w w:val="100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C1D20"/>
          <w:spacing w:val="0"/>
          <w:w w:val="87"/>
          <w:position w:val="31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2C1D20"/>
          <w:spacing w:val="0"/>
          <w:w w:val="87"/>
          <w:position w:val="31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2C1D20"/>
          <w:spacing w:val="-19"/>
          <w:w w:val="87"/>
          <w:position w:val="31"/>
          <w:sz w:val="34"/>
          <w:szCs w:val="34"/>
        </w:rPr>
        <w:t> </w:t>
      </w:r>
      <w:r>
        <w:rPr>
          <w:rFonts w:cs="Arial" w:hAnsi="Arial" w:eastAsia="Arial" w:ascii="Arial"/>
          <w:b/>
          <w:color w:val="2C1D20"/>
          <w:spacing w:val="0"/>
          <w:w w:val="117"/>
          <w:position w:val="31"/>
          <w:sz w:val="24"/>
          <w:szCs w:val="24"/>
        </w:rPr>
        <w:t>I</w:t>
      </w:r>
      <w:r>
        <w:rPr>
          <w:rFonts w:cs="Arial" w:hAnsi="Arial" w:eastAsia="Arial" w:ascii="Arial"/>
          <w:b/>
          <w:color w:val="2C1D20"/>
          <w:spacing w:val="0"/>
          <w:w w:val="117"/>
          <w:position w:val="31"/>
          <w:sz w:val="24"/>
          <w:szCs w:val="24"/>
        </w:rPr>
        <w:t>I</w:t>
      </w:r>
      <w:r>
        <w:rPr>
          <w:rFonts w:cs="Arial" w:hAnsi="Arial" w:eastAsia="Arial" w:ascii="Arial"/>
          <w:b/>
          <w:color w:val="2C1D20"/>
          <w:spacing w:val="0"/>
          <w:w w:val="117"/>
          <w:position w:val="31"/>
          <w:sz w:val="24"/>
          <w:szCs w:val="24"/>
        </w:rPr>
        <w:t>IGC</w:t>
      </w:r>
      <w:r>
        <w:rPr>
          <w:rFonts w:cs="Arial" w:hAnsi="Arial" w:eastAsia="Arial" w:ascii="Arial"/>
          <w:b/>
          <w:color w:val="2C1D20"/>
          <w:spacing w:val="0"/>
          <w:w w:val="117"/>
          <w:position w:val="31"/>
          <w:sz w:val="24"/>
          <w:szCs w:val="24"/>
        </w:rPr>
        <w:t>i6n</w:t>
      </w:r>
      <w:r>
        <w:rPr>
          <w:rFonts w:cs="Arial" w:hAnsi="Arial" w:eastAsia="Arial" w:ascii="Arial"/>
          <w:b/>
          <w:color w:val="2C1D20"/>
          <w:spacing w:val="0"/>
          <w:w w:val="117"/>
          <w:position w:val="31"/>
          <w:sz w:val="24"/>
          <w:szCs w:val="24"/>
        </w:rPr>
        <w:t>     </w:t>
      </w:r>
      <w:r>
        <w:rPr>
          <w:rFonts w:cs="Arial" w:hAnsi="Arial" w:eastAsia="Arial" w:ascii="Arial"/>
          <w:b/>
          <w:color w:val="2C1D20"/>
          <w:spacing w:val="25"/>
          <w:w w:val="117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190"/>
          <w:position w:val="-8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825"/>
      </w:pPr>
      <w:r>
        <w:rPr>
          <w:rFonts w:cs="Arial" w:hAnsi="Arial" w:eastAsia="Arial" w:ascii="Arial"/>
          <w:color w:val="5B5A5B"/>
          <w:w w:val="101"/>
          <w:sz w:val="23"/>
          <w:szCs w:val="23"/>
        </w:rPr>
        <w:t>3</w:t>
      </w:r>
      <w:r>
        <w:rPr>
          <w:rFonts w:cs="Arial" w:hAnsi="Arial" w:eastAsia="Arial" w:ascii="Arial"/>
          <w:color w:val="5B5A5B"/>
          <w:w w:val="126"/>
          <w:sz w:val="23"/>
          <w:szCs w:val="23"/>
        </w:rPr>
        <w:t>0</w:t>
      </w:r>
      <w:r>
        <w:rPr>
          <w:rFonts w:cs="Arial" w:hAnsi="Arial" w:eastAsia="Arial" w:ascii="Arial"/>
          <w:color w:val="5B5A5B"/>
          <w:w w:val="113"/>
          <w:sz w:val="23"/>
          <w:szCs w:val="23"/>
        </w:rPr>
        <w:t>06</w:t>
      </w:r>
      <w:r>
        <w:rPr>
          <w:rFonts w:cs="Arial" w:hAnsi="Arial" w:eastAsia="Arial" w:ascii="Arial"/>
          <w:color w:val="494546"/>
          <w:w w:val="101"/>
          <w:sz w:val="23"/>
          <w:szCs w:val="23"/>
        </w:rPr>
        <w:t>5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809"/>
      </w:pPr>
      <w:r>
        <w:rPr>
          <w:rFonts w:cs="Arial" w:hAnsi="Arial" w:eastAsia="Arial" w:ascii="Arial"/>
          <w:color w:val="5B5A5B"/>
          <w:spacing w:val="0"/>
          <w:w w:val="105"/>
          <w:sz w:val="23"/>
          <w:szCs w:val="23"/>
        </w:rPr>
        <w:t>C</w:t>
      </w:r>
      <w:r>
        <w:rPr>
          <w:rFonts w:cs="Arial" w:hAnsi="Arial" w:eastAsia="Arial" w:ascii="Arial"/>
          <w:color w:val="494546"/>
          <w:spacing w:val="0"/>
          <w:w w:val="105"/>
          <w:sz w:val="23"/>
          <w:szCs w:val="23"/>
        </w:rPr>
        <w:t>om</w:t>
      </w:r>
      <w:r>
        <w:rPr>
          <w:rFonts w:cs="Arial" w:hAnsi="Arial" w:eastAsia="Arial" w:ascii="Arial"/>
          <w:color w:val="5B5A5B"/>
          <w:spacing w:val="0"/>
          <w:w w:val="105"/>
          <w:sz w:val="23"/>
          <w:szCs w:val="23"/>
        </w:rPr>
        <w:t>it</w:t>
      </w:r>
      <w:r>
        <w:rPr>
          <w:rFonts w:cs="Arial" w:hAnsi="Arial" w:eastAsia="Arial" w:ascii="Arial"/>
          <w:color w:val="494546"/>
          <w:spacing w:val="0"/>
          <w:w w:val="105"/>
          <w:sz w:val="23"/>
          <w:szCs w:val="23"/>
        </w:rPr>
        <w:t>o</w:t>
      </w:r>
      <w:r>
        <w:rPr>
          <w:rFonts w:cs="Arial" w:hAnsi="Arial" w:eastAsia="Arial" w:ascii="Arial"/>
          <w:color w:val="5B5A5B"/>
          <w:spacing w:val="0"/>
          <w:w w:val="105"/>
          <w:sz w:val="23"/>
          <w:szCs w:val="23"/>
        </w:rPr>
        <w:t>n</w:t>
      </w:r>
      <w:r>
        <w:rPr>
          <w:rFonts w:cs="Arial" w:hAnsi="Arial" w:eastAsia="Arial" w:ascii="Arial"/>
          <w:color w:val="5B5A5B"/>
          <w:spacing w:val="17"/>
          <w:w w:val="105"/>
          <w:sz w:val="23"/>
          <w:szCs w:val="23"/>
        </w:rPr>
        <w:t> </w:t>
      </w:r>
      <w:r>
        <w:rPr>
          <w:rFonts w:cs="Arial" w:hAnsi="Arial" w:eastAsia="Arial" w:ascii="Arial"/>
          <w:color w:val="5B5A5B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494546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94546"/>
          <w:spacing w:val="3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94546"/>
          <w:spacing w:val="0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5B5A5B"/>
          <w:spacing w:val="0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7F7468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A5B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494546"/>
          <w:spacing w:val="0"/>
          <w:w w:val="113"/>
          <w:sz w:val="23"/>
          <w:szCs w:val="23"/>
        </w:rPr>
        <w:t>g</w:t>
      </w:r>
      <w:r>
        <w:rPr>
          <w:rFonts w:cs="Arial" w:hAnsi="Arial" w:eastAsia="Arial" w:ascii="Arial"/>
          <w:color w:val="5B5A5B"/>
          <w:spacing w:val="0"/>
          <w:w w:val="113"/>
          <w:sz w:val="23"/>
          <w:szCs w:val="23"/>
        </w:rPr>
        <w:t>ue</w:t>
      </w:r>
      <w:r>
        <w:rPr>
          <w:rFonts w:cs="Arial" w:hAnsi="Arial" w:eastAsia="Arial" w:ascii="Arial"/>
          <w:color w:val="494546"/>
          <w:spacing w:val="0"/>
          <w:w w:val="112"/>
          <w:sz w:val="23"/>
          <w:szCs w:val="23"/>
        </w:rPr>
        <w:t>z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lineRule="exact" w:line="260"/>
        <w:ind w:left="1661" w:right="1539"/>
        <w:sectPr>
          <w:pgMar w:header="0" w:footer="0" w:top="0" w:bottom="0" w:left="1680" w:right="1740"/>
          <w:headerReference w:type="default" r:id="rId36"/>
          <w:footerReference w:type="default" r:id="rId37"/>
          <w:pgSz w:w="15840" w:h="12240" w:orient="landscape"/>
          <w:cols w:num="2" w:equalWidth="off">
            <w:col w:w="5618" w:space="1229"/>
            <w:col w:w="5573"/>
          </w:cols>
        </w:sectPr>
      </w:pPr>
      <w:r>
        <w:rPr>
          <w:rFonts w:cs="Arial" w:hAnsi="Arial" w:eastAsia="Arial" w:ascii="Arial"/>
          <w:color w:val="494546"/>
          <w:w w:val="80"/>
          <w:position w:val="-1"/>
          <w:sz w:val="23"/>
          <w:szCs w:val="23"/>
        </w:rPr>
        <w:t>¿</w:t>
      </w:r>
      <w:r>
        <w:rPr>
          <w:rFonts w:cs="Arial" w:hAnsi="Arial" w:eastAsia="Arial" w:ascii="Arial"/>
          <w:color w:val="494546"/>
          <w:w w:val="97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494546"/>
          <w:w w:val="105"/>
          <w:position w:val="-1"/>
          <w:sz w:val="23"/>
          <w:szCs w:val="23"/>
        </w:rPr>
        <w:t>ES</w:t>
      </w:r>
      <w:r>
        <w:rPr>
          <w:rFonts w:cs="Arial" w:hAnsi="Arial" w:eastAsia="Arial" w:ascii="Arial"/>
          <w:color w:val="494546"/>
          <w:w w:val="95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494546"/>
          <w:w w:val="116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494546"/>
          <w:spacing w:val="17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5B5A5B"/>
          <w:spacing w:val="0"/>
          <w:w w:val="97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5B5A5B"/>
          <w:spacing w:val="0"/>
          <w:w w:val="95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5B5A5B"/>
          <w:spacing w:val="0"/>
          <w:w w:val="107"/>
          <w:position w:val="-1"/>
          <w:sz w:val="23"/>
          <w:szCs w:val="23"/>
        </w:rPr>
        <w:t>NC</w:t>
      </w:r>
      <w:r>
        <w:rPr>
          <w:rFonts w:cs="Arial" w:hAnsi="Arial" w:eastAsia="Arial" w:ascii="Arial"/>
          <w:color w:val="494546"/>
          <w:spacing w:val="0"/>
          <w:w w:val="95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5B5A5B"/>
          <w:spacing w:val="0"/>
          <w:w w:val="113"/>
          <w:position w:val="-1"/>
          <w:sz w:val="23"/>
          <w:szCs w:val="23"/>
        </w:rPr>
        <w:t>L</w:t>
      </w:r>
      <w:r>
        <w:rPr>
          <w:rFonts w:cs="Arial" w:hAnsi="Arial" w:eastAsia="Arial" w:ascii="Arial"/>
          <w:color w:val="5B5A5B"/>
          <w:spacing w:val="0"/>
          <w:w w:val="116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5B5A5B"/>
          <w:spacing w:val="0"/>
          <w:w w:val="97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680" w:right="1740"/>
        </w:sectPr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51"/>
      </w:pPr>
      <w:r>
        <w:pict>
          <v:shape type="#_x0000_t202" style="position:absolute;margin-left:298.517pt;margin-top:9.56861pt;width:11.3258pt;height:13.7pt;mso-position-horizontal-relative:page;mso-position-vertical-relative:paragraph;z-index:-2216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7"/>
                      <w:szCs w:val="27"/>
                    </w:rPr>
                    <w:jc w:val="left"/>
                    <w:spacing w:lineRule="exact" w:line="260"/>
                    <w:ind w:right="-61"/>
                  </w:pPr>
                  <w:r>
                    <w:rPr>
                      <w:rFonts w:cs="Arial" w:hAnsi="Arial" w:eastAsia="Arial" w:ascii="Arial"/>
                      <w:b/>
                      <w:color w:val="180F11"/>
                      <w:spacing w:val="0"/>
                      <w:w w:val="107"/>
                      <w:sz w:val="27"/>
                      <w:szCs w:val="27"/>
                    </w:rPr>
                    <w:t>O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7"/>
                      <w:szCs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b/>
          <w:color w:val="180F11"/>
          <w:spacing w:val="0"/>
          <w:w w:val="91"/>
          <w:sz w:val="27"/>
          <w:szCs w:val="27"/>
        </w:rPr>
        <w:t>DA</w:t>
      </w:r>
      <w:r>
        <w:rPr>
          <w:rFonts w:cs="Arial" w:hAnsi="Arial" w:eastAsia="Arial" w:ascii="Arial"/>
          <w:b/>
          <w:color w:val="180F11"/>
          <w:spacing w:val="0"/>
          <w:w w:val="91"/>
          <w:sz w:val="27"/>
          <w:szCs w:val="27"/>
        </w:rPr>
        <w:t>T</w:t>
      </w:r>
      <w:r>
        <w:rPr>
          <w:rFonts w:cs="Arial" w:hAnsi="Arial" w:eastAsia="Arial" w:ascii="Arial"/>
          <w:b/>
          <w:color w:val="2C1D20"/>
          <w:spacing w:val="0"/>
          <w:w w:val="91"/>
          <w:sz w:val="27"/>
          <w:szCs w:val="27"/>
        </w:rPr>
        <w:t>O</w:t>
      </w:r>
      <w:r>
        <w:rPr>
          <w:rFonts w:cs="Arial" w:hAnsi="Arial" w:eastAsia="Arial" w:ascii="Arial"/>
          <w:b/>
          <w:color w:val="2C1D20"/>
          <w:spacing w:val="0"/>
          <w:w w:val="91"/>
          <w:sz w:val="27"/>
          <w:szCs w:val="27"/>
        </w:rPr>
        <w:t>S</w:t>
      </w:r>
      <w:r>
        <w:rPr>
          <w:rFonts w:cs="Arial" w:hAnsi="Arial" w:eastAsia="Arial" w:ascii="Arial"/>
          <w:b/>
          <w:color w:val="2C1D20"/>
          <w:spacing w:val="55"/>
          <w:w w:val="91"/>
          <w:sz w:val="27"/>
          <w:szCs w:val="27"/>
        </w:rPr>
        <w:t> </w:t>
      </w:r>
      <w:r>
        <w:rPr>
          <w:rFonts w:cs="Arial" w:hAnsi="Arial" w:eastAsia="Arial" w:ascii="Arial"/>
          <w:b/>
          <w:color w:val="2C1D20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b/>
          <w:color w:val="180F11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b/>
          <w:color w:val="180F11"/>
          <w:spacing w:val="34"/>
          <w:w w:val="100"/>
          <w:sz w:val="27"/>
          <w:szCs w:val="27"/>
        </w:rPr>
        <w:t> </w:t>
      </w:r>
      <w:r>
        <w:rPr>
          <w:rFonts w:cs="Arial" w:hAnsi="Arial" w:eastAsia="Arial" w:ascii="Arial"/>
          <w:b/>
          <w:color w:val="180F11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b/>
          <w:color w:val="180F11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b/>
          <w:color w:val="180F11"/>
          <w:spacing w:val="16"/>
          <w:w w:val="100"/>
          <w:sz w:val="27"/>
          <w:szCs w:val="27"/>
        </w:rPr>
        <w:t> </w:t>
      </w:r>
      <w:r>
        <w:rPr>
          <w:rFonts w:cs="Arial" w:hAnsi="Arial" w:eastAsia="Arial" w:ascii="Arial"/>
          <w:b/>
          <w:color w:val="180F11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b/>
          <w:color w:val="180F11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b/>
          <w:color w:val="180F11"/>
          <w:spacing w:val="0"/>
          <w:w w:val="99"/>
          <w:sz w:val="27"/>
          <w:szCs w:val="27"/>
        </w:rPr>
        <w:t>R</w:t>
      </w:r>
      <w:r>
        <w:rPr>
          <w:rFonts w:cs="Arial" w:hAnsi="Arial" w:eastAsia="Arial" w:ascii="Arial"/>
          <w:b/>
          <w:color w:val="000000"/>
          <w:spacing w:val="0"/>
          <w:w w:val="107"/>
          <w:sz w:val="27"/>
          <w:szCs w:val="27"/>
        </w:rPr>
        <w:t>E</w:t>
      </w:r>
      <w:r>
        <w:rPr>
          <w:rFonts w:cs="Arial" w:hAnsi="Arial" w:eastAsia="Arial" w:ascii="Arial"/>
          <w:b/>
          <w:color w:val="2C1D20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b/>
          <w:color w:val="180F11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b/>
          <w:color w:val="000000"/>
          <w:spacing w:val="0"/>
          <w:w w:val="151"/>
          <w:sz w:val="27"/>
          <w:szCs w:val="27"/>
        </w:rPr>
        <w:t>I</w:t>
      </w:r>
      <w:r>
        <w:rPr>
          <w:rFonts w:cs="Arial" w:hAnsi="Arial" w:eastAsia="Arial" w:ascii="Arial"/>
          <w:b/>
          <w:color w:val="000000"/>
          <w:spacing w:val="6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2C1D20"/>
          <w:spacing w:val="0"/>
          <w:w w:val="73"/>
          <w:position w:val="18"/>
          <w:sz w:val="25"/>
          <w:szCs w:val="25"/>
        </w:rPr>
        <w:t>•</w:t>
      </w:r>
      <w:r>
        <w:rPr>
          <w:rFonts w:cs="Times New Roman" w:hAnsi="Times New Roman" w:eastAsia="Times New Roman" w:ascii="Times New Roman"/>
          <w:color w:val="2C1D20"/>
          <w:spacing w:val="35"/>
          <w:w w:val="73"/>
          <w:position w:val="18"/>
          <w:sz w:val="25"/>
          <w:szCs w:val="25"/>
        </w:rPr>
        <w:t> </w:t>
      </w:r>
      <w:r>
        <w:rPr>
          <w:rFonts w:cs="Arial" w:hAnsi="Arial" w:eastAsia="Arial" w:ascii="Arial"/>
          <w:b/>
          <w:color w:val="180F11"/>
          <w:spacing w:val="0"/>
          <w:w w:val="107"/>
          <w:position w:val="0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73"/>
      </w:pP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494546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494546"/>
          <w:spacing w:val="3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B5A5B"/>
          <w:spacing w:val="0"/>
          <w:w w:val="111"/>
          <w:sz w:val="24"/>
          <w:szCs w:val="24"/>
        </w:rPr>
        <w:t>a</w:t>
      </w:r>
      <w:r>
        <w:rPr>
          <w:rFonts w:cs="Arial" w:hAnsi="Arial" w:eastAsia="Arial" w:ascii="Arial"/>
          <w:color w:val="7F7468"/>
          <w:spacing w:val="0"/>
          <w:w w:val="111"/>
          <w:sz w:val="24"/>
          <w:szCs w:val="24"/>
        </w:rPr>
        <w:t>•</w:t>
      </w:r>
      <w:r>
        <w:rPr>
          <w:rFonts w:cs="Arial" w:hAnsi="Arial" w:eastAsia="Arial" w:ascii="Arial"/>
          <w:color w:val="7F7468"/>
          <w:spacing w:val="7"/>
          <w:w w:val="111"/>
          <w:sz w:val="24"/>
          <w:szCs w:val="24"/>
        </w:rPr>
        <w:t> 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5B5A5B"/>
          <w:spacing w:val="3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B5A5B"/>
          <w:spacing w:val="0"/>
          <w:w w:val="97"/>
          <w:sz w:val="24"/>
          <w:szCs w:val="24"/>
        </w:rPr>
        <w:t>pon</w:t>
      </w:r>
      <w:r>
        <w:rPr>
          <w:rFonts w:cs="Arial" w:hAnsi="Arial" w:eastAsia="Arial" w:ascii="Arial"/>
          <w:color w:val="5B5A5B"/>
          <w:spacing w:val="0"/>
          <w:w w:val="91"/>
          <w:sz w:val="24"/>
          <w:szCs w:val="24"/>
        </w:rPr>
        <w:t>i</w:t>
      </w:r>
      <w:r>
        <w:rPr>
          <w:rFonts w:cs="Arial" w:hAnsi="Arial" w:eastAsia="Arial" w:ascii="Arial"/>
          <w:color w:val="5B5A5B"/>
          <w:spacing w:val="0"/>
          <w:w w:val="109"/>
          <w:sz w:val="24"/>
          <w:szCs w:val="24"/>
        </w:rPr>
        <w:t>e</w:t>
      </w:r>
      <w:r>
        <w:rPr>
          <w:rFonts w:cs="Arial" w:hAnsi="Arial" w:eastAsia="Arial" w:ascii="Arial"/>
          <w:color w:val="5B5A5B"/>
          <w:spacing w:val="0"/>
          <w:w w:val="97"/>
          <w:sz w:val="24"/>
          <w:szCs w:val="24"/>
        </w:rPr>
        <w:t>n</w:t>
      </w:r>
      <w:r>
        <w:rPr>
          <w:rFonts w:cs="Arial" w:hAnsi="Arial" w:eastAsia="Arial" w:ascii="Arial"/>
          <w:color w:val="494546"/>
          <w:spacing w:val="0"/>
          <w:w w:val="146"/>
          <w:sz w:val="24"/>
          <w:szCs w:val="24"/>
        </w:rPr>
        <w:t>t</w:t>
      </w:r>
      <w:r>
        <w:rPr>
          <w:rFonts w:cs="Arial" w:hAnsi="Arial" w:eastAsia="Arial" w:ascii="Arial"/>
          <w:color w:val="5B5A5B"/>
          <w:spacing w:val="0"/>
          <w:w w:val="97"/>
          <w:sz w:val="24"/>
          <w:szCs w:val="24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before="5" w:lineRule="exact" w:line="220"/>
      </w:pPr>
      <w:r>
        <w:rPr>
          <w:rFonts w:cs="Times New Roman" w:hAnsi="Times New Roman" w:eastAsia="Times New Roman" w:ascii="Times New Roman"/>
          <w:color w:val="F7CC9F"/>
          <w:spacing w:val="0"/>
          <w:w w:val="48"/>
          <w:position w:val="-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right="-53"/>
      </w:pPr>
      <w:r>
        <w:rPr>
          <w:rFonts w:cs="Arial" w:hAnsi="Arial" w:eastAsia="Arial" w:ascii="Arial"/>
          <w:color w:val="494546"/>
          <w:w w:val="91"/>
          <w:sz w:val="22"/>
          <w:szCs w:val="22"/>
        </w:rPr>
        <w:t>r-i</w:t>
      </w:r>
      <w:r>
        <w:rPr>
          <w:rFonts w:cs="Arial" w:hAnsi="Arial" w:eastAsia="Arial" w:ascii="Arial"/>
          <w:color w:val="494546"/>
          <w:w w:val="119"/>
          <w:sz w:val="22"/>
          <w:szCs w:val="22"/>
        </w:rPr>
        <w:t>e</w:t>
      </w:r>
      <w:r>
        <w:rPr>
          <w:rFonts w:cs="Arial" w:hAnsi="Arial" w:eastAsia="Arial" w:ascii="Arial"/>
          <w:color w:val="494546"/>
          <w:w w:val="102"/>
          <w:sz w:val="22"/>
          <w:szCs w:val="22"/>
        </w:rPr>
        <w:t>x</w:t>
      </w:r>
      <w:r>
        <w:rPr>
          <w:rFonts w:cs="Arial" w:hAnsi="Arial" w:eastAsia="Arial" w:ascii="Arial"/>
          <w:color w:val="5B5A5B"/>
          <w:w w:val="88"/>
          <w:sz w:val="22"/>
          <w:szCs w:val="22"/>
        </w:rPr>
        <w:t>r</w:t>
      </w:r>
      <w:r>
        <w:rPr>
          <w:rFonts w:cs="Arial" w:hAnsi="Arial" w:eastAsia="Arial" w:ascii="Arial"/>
          <w:color w:val="5B5A5B"/>
          <w:w w:val="117"/>
          <w:sz w:val="22"/>
          <w:szCs w:val="22"/>
        </w:rPr>
        <w:t>c</w:t>
      </w:r>
      <w:r>
        <w:rPr>
          <w:rFonts w:cs="Arial" w:hAnsi="Arial" w:eastAsia="Arial" w:ascii="Arial"/>
          <w:color w:val="494546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3"/>
        <w:sectPr>
          <w:type w:val="continuous"/>
          <w:pgSz w:w="15840" w:h="12240" w:orient="landscape"/>
          <w:pgMar w:top="100" w:bottom="280" w:left="1680" w:right="1740"/>
          <w:cols w:num="3" w:equalWidth="off">
            <w:col w:w="4954" w:space="2734"/>
            <w:col w:w="761" w:space="80"/>
            <w:col w:w="3891"/>
          </w:cols>
        </w:sectPr>
      </w:pPr>
      <w:r>
        <w:br w:type="column"/>
      </w:r>
      <w:r>
        <w:rPr>
          <w:rFonts w:cs="Arial" w:hAnsi="Arial" w:eastAsia="Arial" w:ascii="Arial"/>
          <w:color w:val="494546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494546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494546"/>
          <w:spacing w:val="0"/>
          <w:w w:val="100"/>
          <w:sz w:val="23"/>
          <w:szCs w:val="23"/>
        </w:rPr>
        <w:t>                          </w:t>
      </w:r>
      <w:r>
        <w:rPr>
          <w:rFonts w:cs="Arial" w:hAnsi="Arial" w:eastAsia="Arial" w:ascii="Arial"/>
          <w:color w:val="494546"/>
          <w:spacing w:val="5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A5B"/>
          <w:spacing w:val="0"/>
          <w:w w:val="100"/>
          <w:position w:val="2"/>
          <w:sz w:val="23"/>
          <w:szCs w:val="23"/>
        </w:rPr>
        <w:t>S</w:t>
      </w:r>
      <w:r>
        <w:rPr>
          <w:rFonts w:cs="Arial" w:hAnsi="Arial" w:eastAsia="Arial" w:ascii="Arial"/>
          <w:color w:val="7F7468"/>
          <w:spacing w:val="0"/>
          <w:w w:val="100"/>
          <w:position w:val="2"/>
          <w:sz w:val="23"/>
          <w:szCs w:val="23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68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90"/>
      </w:pPr>
      <w:r>
        <w:rPr>
          <w:rFonts w:cs="Arial" w:hAnsi="Arial" w:eastAsia="Arial" w:ascii="Arial"/>
          <w:color w:val="5F493E"/>
          <w:w w:val="48"/>
          <w:sz w:val="24"/>
          <w:szCs w:val="24"/>
        </w:rPr>
        <w:t>1</w:t>
      </w:r>
      <w:r>
        <w:rPr>
          <w:rFonts w:cs="Arial" w:hAnsi="Arial" w:eastAsia="Arial" w:ascii="Arial"/>
          <w:color w:val="494546"/>
          <w:w w:val="121"/>
          <w:sz w:val="24"/>
          <w:szCs w:val="24"/>
        </w:rPr>
        <w:t>4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41"/>
      </w:pP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5B5A5B"/>
          <w:spacing w:val="3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Fl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or</w:t>
      </w:r>
      <w:r>
        <w:rPr>
          <w:rFonts w:cs="Arial" w:hAnsi="Arial" w:eastAsia="Arial" w:ascii="Arial"/>
          <w:color w:val="494546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5B5A5B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116" w:right="-119"/>
      </w:pPr>
      <w:r>
        <w:rPr>
          <w:rFonts w:cs="Times New Roman" w:hAnsi="Times New Roman" w:eastAsia="Times New Roman" w:ascii="Times New Roman"/>
          <w:spacing w:val="0"/>
          <w:w w:val="44"/>
          <w:position w:val="2"/>
          <w:sz w:val="66"/>
          <w:szCs w:val="66"/>
        </w:rPr>
        <w:t>..</w:t>
      </w:r>
      <w:r>
        <w:rPr>
          <w:rFonts w:cs="Times New Roman" w:hAnsi="Times New Roman" w:eastAsia="Times New Roman" w:ascii="Times New Roman"/>
          <w:spacing w:val="0"/>
          <w:w w:val="44"/>
          <w:position w:val="2"/>
          <w:sz w:val="66"/>
          <w:szCs w:val="66"/>
        </w:rPr>
        <w:t>                                                                      </w:t>
      </w:r>
      <w:r>
        <w:rPr>
          <w:rFonts w:cs="Times New Roman" w:hAnsi="Times New Roman" w:eastAsia="Times New Roman" w:ascii="Times New Roman"/>
          <w:spacing w:val="55"/>
          <w:w w:val="44"/>
          <w:position w:val="2"/>
          <w:sz w:val="66"/>
          <w:szCs w:val="66"/>
        </w:rPr>
        <w:t> </w:t>
      </w:r>
      <w:r>
        <w:rPr>
          <w:rFonts w:cs="Malgun Gothic" w:hAnsi="Malgun Gothic" w:eastAsia="Malgun Gothic" w:ascii="Malgun Gothic"/>
          <w:spacing w:val="0"/>
          <w:w w:val="80"/>
          <w:position w:val="0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41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33"/>
        <w:ind w:left="2163" w:right="2251"/>
      </w:pPr>
      <w:r>
        <w:rPr>
          <w:rFonts w:cs="Arial" w:hAnsi="Arial" w:eastAsia="Arial" w:ascii="Arial"/>
          <w:color w:val="494546"/>
          <w:w w:val="86"/>
          <w:sz w:val="24"/>
          <w:szCs w:val="24"/>
        </w:rPr>
        <w:t>G</w:t>
      </w:r>
      <w:r>
        <w:rPr>
          <w:rFonts w:cs="Arial" w:hAnsi="Arial" w:eastAsia="Arial" w:ascii="Arial"/>
          <w:color w:val="5F493E"/>
          <w:w w:val="102"/>
          <w:sz w:val="24"/>
          <w:szCs w:val="24"/>
        </w:rPr>
        <w:t>U</w:t>
      </w:r>
      <w:r>
        <w:rPr>
          <w:rFonts w:cs="Arial" w:hAnsi="Arial" w:eastAsia="Arial" w:ascii="Arial"/>
          <w:color w:val="494546"/>
          <w:w w:val="91"/>
          <w:sz w:val="24"/>
          <w:szCs w:val="24"/>
        </w:rPr>
        <w:t>A</w:t>
      </w:r>
      <w:r>
        <w:rPr>
          <w:rFonts w:cs="Arial" w:hAnsi="Arial" w:eastAsia="Arial" w:ascii="Arial"/>
          <w:color w:val="494546"/>
          <w:w w:val="93"/>
          <w:sz w:val="24"/>
          <w:szCs w:val="24"/>
        </w:rPr>
        <w:t>R</w:t>
      </w:r>
      <w:r>
        <w:rPr>
          <w:rFonts w:cs="Arial" w:hAnsi="Arial" w:eastAsia="Arial" w:ascii="Arial"/>
          <w:color w:val="5F493E"/>
          <w:w w:val="102"/>
          <w:sz w:val="24"/>
          <w:szCs w:val="24"/>
        </w:rPr>
        <w:t>D</w:t>
      </w:r>
      <w:r>
        <w:rPr>
          <w:rFonts w:cs="Arial" w:hAnsi="Arial" w:eastAsia="Arial" w:ascii="Arial"/>
          <w:color w:val="494546"/>
          <w:w w:val="80"/>
          <w:sz w:val="24"/>
          <w:szCs w:val="24"/>
        </w:rPr>
        <w:t>A</w:t>
      </w:r>
      <w:r>
        <w:rPr>
          <w:rFonts w:cs="Arial" w:hAnsi="Arial" w:eastAsia="Arial" w:ascii="Arial"/>
          <w:color w:val="494546"/>
          <w:w w:val="93"/>
          <w:sz w:val="24"/>
          <w:szCs w:val="24"/>
        </w:rPr>
        <w:t>R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-70" w:right="51"/>
        <w:sectPr>
          <w:type w:val="continuous"/>
          <w:pgSz w:w="15840" w:h="12240" w:orient="landscape"/>
          <w:pgMar w:top="100" w:bottom="280" w:left="1680" w:right="1740"/>
          <w:cols w:num="2" w:equalWidth="off">
            <w:col w:w="5634" w:space="1181"/>
            <w:col w:w="5605"/>
          </w:cols>
        </w:sectPr>
      </w:pPr>
      <w:r>
        <w:rPr>
          <w:rFonts w:cs="Times New Roman" w:hAnsi="Times New Roman" w:eastAsia="Times New Roman" w:ascii="Times New Roman"/>
          <w:spacing w:val="0"/>
          <w:w w:val="44"/>
          <w:position w:val="2"/>
          <w:sz w:val="66"/>
          <w:szCs w:val="66"/>
        </w:rPr>
        <w:t>..</w:t>
      </w:r>
      <w:r>
        <w:rPr>
          <w:rFonts w:cs="Times New Roman" w:hAnsi="Times New Roman" w:eastAsia="Times New Roman" w:ascii="Times New Roman"/>
          <w:spacing w:val="0"/>
          <w:w w:val="44"/>
          <w:position w:val="2"/>
          <w:sz w:val="66"/>
          <w:szCs w:val="66"/>
        </w:rPr>
        <w:t>                                                                      </w:t>
      </w:r>
      <w:r>
        <w:rPr>
          <w:rFonts w:cs="Times New Roman" w:hAnsi="Times New Roman" w:eastAsia="Times New Roman" w:ascii="Times New Roman"/>
          <w:spacing w:val="71"/>
          <w:w w:val="44"/>
          <w:position w:val="2"/>
          <w:sz w:val="66"/>
          <w:szCs w:val="66"/>
        </w:rPr>
        <w:t> </w:t>
      </w:r>
      <w:r>
        <w:rPr>
          <w:rFonts w:cs="Malgun Gothic" w:hAnsi="Malgun Gothic" w:eastAsia="Malgun Gothic" w:ascii="Malgun Gothic"/>
          <w:spacing w:val="0"/>
          <w:w w:val="56"/>
          <w:position w:val="0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39"/>
          <w:footerReference w:type="default" r:id="rId40"/>
          <w:pgSz w:w="12240" w:h="15840"/>
        </w:sectPr>
      </w:pPr>
      <w:r>
        <w:pict>
          <v:shape type="#_x0000_t75" style="width:356pt;height:725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42"/>
          <w:footerReference w:type="default" r:id="rId43"/>
          <w:pgSz w:w="12240" w:h="15840"/>
        </w:sectPr>
      </w:pPr>
      <w:r>
        <w:pict>
          <v:shape type="#_x0000_t75" style="width:356pt;height:725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45"/>
          <w:footerReference w:type="default" r:id="rId46"/>
          <w:pgSz w:w="12240" w:h="15840"/>
        </w:sectPr>
      </w:pPr>
      <w:r>
        <w:pict>
          <v:shape type="#_x0000_t75" style="width:356pt;height:725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48"/>
          <w:footerReference w:type="default" r:id="rId49"/>
          <w:pgSz w:w="12240" w:h="15840"/>
        </w:sectPr>
      </w:pPr>
      <w:r>
        <w:pict>
          <v:shape type="#_x0000_t75" style="width:356pt;height:725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spacing w:before="45" w:lineRule="exact" w:line="360"/>
        <w:ind w:left="128"/>
      </w:pPr>
      <w:r>
        <w:rPr>
          <w:rFonts w:cs="Arial" w:hAnsi="Arial" w:eastAsia="Arial" w:ascii="Arial"/>
          <w:i/>
          <w:spacing w:val="0"/>
          <w:w w:val="167"/>
          <w:sz w:val="29"/>
          <w:szCs w:val="29"/>
        </w:rPr>
        <w:t>r</w:t>
      </w:r>
      <w:r>
        <w:rPr>
          <w:rFonts w:cs="Arial" w:hAnsi="Arial" w:eastAsia="Arial" w:ascii="Arial"/>
          <w:i/>
          <w:spacing w:val="0"/>
          <w:w w:val="167"/>
          <w:sz w:val="29"/>
          <w:szCs w:val="29"/>
        </w:rPr>
        <w:t>                                     </w:t>
      </w:r>
      <w:r>
        <w:rPr>
          <w:rFonts w:cs="Arial" w:hAnsi="Arial" w:eastAsia="Arial" w:ascii="Arial"/>
          <w:i/>
          <w:spacing w:val="112"/>
          <w:w w:val="167"/>
          <w:sz w:val="29"/>
          <w:szCs w:val="29"/>
        </w:rPr>
        <w:t> </w:t>
      </w:r>
      <w:r>
        <w:rPr>
          <w:rFonts w:cs="Malgun Gothic" w:hAnsi="Malgun Gothic" w:eastAsia="Malgun Gothic" w:ascii="Malgun Gothic"/>
          <w:spacing w:val="0"/>
          <w:w w:val="48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48"/>
          <w:sz w:val="20"/>
          <w:szCs w:val="20"/>
        </w:rPr>
        <w:t>                                   </w:t>
      </w:r>
      <w:r>
        <w:rPr>
          <w:rFonts w:cs="Malgun Gothic" w:hAnsi="Malgun Gothic" w:eastAsia="Malgun Gothic" w:ascii="Malgun Gothic"/>
          <w:spacing w:val="17"/>
          <w:w w:val="48"/>
          <w:sz w:val="20"/>
          <w:szCs w:val="20"/>
        </w:rPr>
        <w:t> </w:t>
      </w:r>
      <w:r>
        <w:rPr>
          <w:rFonts w:cs="Malgun Gothic" w:hAnsi="Malgun Gothic" w:eastAsia="Malgun Gothic" w:ascii="Malgun Gothic"/>
          <w:spacing w:val="0"/>
          <w:w w:val="67"/>
          <w:position w:val="-3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67"/>
          <w:position w:val="-3"/>
          <w:sz w:val="20"/>
          <w:szCs w:val="20"/>
        </w:rPr>
        <w:t>                                                                                                             </w:t>
      </w:r>
      <w:r>
        <w:rPr>
          <w:rFonts w:cs="Malgun Gothic" w:hAnsi="Malgun Gothic" w:eastAsia="Malgun Gothic" w:ascii="Malgun Gothic"/>
          <w:spacing w:val="46"/>
          <w:w w:val="67"/>
          <w:position w:val="-3"/>
          <w:sz w:val="20"/>
          <w:szCs w:val="20"/>
        </w:rPr>
        <w:t> </w:t>
      </w:r>
      <w:r>
        <w:rPr>
          <w:rFonts w:cs="Malgun Gothic" w:hAnsi="Malgun Gothic" w:eastAsia="Malgun Gothic" w:ascii="Malgun Gothic"/>
          <w:spacing w:val="0"/>
          <w:w w:val="67"/>
          <w:position w:val="-8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420"/>
        <w:ind w:left="106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5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5"/>
          <w:sz w:val="44"/>
          <w:szCs w:val="44"/>
        </w:rPr>
        <w:t>                                                         </w:t>
      </w:r>
      <w:r>
        <w:rPr>
          <w:rFonts w:cs="Times New Roman" w:hAnsi="Times New Roman" w:eastAsia="Times New Roman" w:ascii="Times New Roman"/>
          <w:b/>
          <w:i/>
          <w:spacing w:val="81"/>
          <w:w w:val="100"/>
          <w:position w:val="5"/>
          <w:sz w:val="44"/>
          <w:szCs w:val="4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2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37"/>
          <w:szCs w:val="3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  <w:sectPr>
          <w:pgMar w:header="0" w:footer="0" w:top="160" w:bottom="0" w:left="1700" w:right="1740"/>
          <w:headerReference w:type="default" r:id="rId51"/>
          <w:footerReference w:type="default" r:id="rId52"/>
          <w:pgSz w:w="15840" w:h="12240" w:orient="landscape"/>
        </w:sectPr>
      </w:pPr>
      <w:r>
        <w:rPr>
          <w:sz w:val="26"/>
          <w:szCs w:val="2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0"/>
          <w:szCs w:val="30"/>
        </w:rPr>
        <w:jc w:val="center"/>
        <w:ind w:left="598" w:right="-81"/>
      </w:pPr>
      <w:r>
        <w:rPr>
          <w:rFonts w:cs="Arial" w:hAnsi="Arial" w:eastAsia="Arial" w:ascii="Arial"/>
          <w:color w:val="240E11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color w:val="240E11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color w:val="240E11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40E11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40E11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40E11"/>
          <w:spacing w:val="-2"/>
          <w:w w:val="100"/>
          <w:position w:val="0"/>
          <w:sz w:val="31"/>
          <w:szCs w:val="31"/>
        </w:rPr>
        <w:t> </w:t>
      </w:r>
      <w:r>
        <w:rPr>
          <w:rFonts w:cs="Arial" w:hAnsi="Arial" w:eastAsia="Arial" w:ascii="Arial"/>
          <w:b/>
          <w:color w:val="441F20"/>
          <w:spacing w:val="0"/>
          <w:w w:val="92"/>
          <w:position w:val="0"/>
          <w:sz w:val="30"/>
          <w:szCs w:val="30"/>
        </w:rPr>
        <w:t>cli</w:t>
      </w:r>
      <w:r>
        <w:rPr>
          <w:rFonts w:cs="Arial" w:hAnsi="Arial" w:eastAsia="Arial" w:ascii="Arial"/>
          <w:b/>
          <w:color w:val="240E11"/>
          <w:spacing w:val="0"/>
          <w:w w:val="106"/>
          <w:position w:val="0"/>
          <w:sz w:val="30"/>
          <w:szCs w:val="30"/>
        </w:rPr>
        <w:t>en</w:t>
      </w:r>
      <w:r>
        <w:rPr>
          <w:rFonts w:cs="Arial" w:hAnsi="Arial" w:eastAsia="Arial" w:ascii="Arial"/>
          <w:b/>
          <w:color w:val="240E11"/>
          <w:spacing w:val="0"/>
          <w:w w:val="115"/>
          <w:position w:val="0"/>
          <w:sz w:val="30"/>
          <w:szCs w:val="30"/>
        </w:rPr>
        <w:t>te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91908E"/>
          <w:w w:val="97"/>
          <w:sz w:val="23"/>
          <w:szCs w:val="23"/>
        </w:rPr>
        <w:t>N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91908E"/>
          <w:w w:val="103"/>
          <w:sz w:val="23"/>
          <w:szCs w:val="23"/>
        </w:rPr>
        <w:t>T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152"/>
          <w:sz w:val="23"/>
          <w:szCs w:val="23"/>
        </w:rPr>
        <w:t>f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7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91908E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before="47"/>
        <w:ind w:right="-44"/>
      </w:pPr>
      <w:r>
        <w:br w:type="column"/>
      </w:r>
      <w:r>
        <w:rPr>
          <w:rFonts w:cs="Malgun Gothic" w:hAnsi="Malgun Gothic" w:eastAsia="Malgun Gothic" w:ascii="Malgun Gothic"/>
          <w:color w:val="CFCFCF"/>
          <w:w w:val="60"/>
          <w:sz w:val="16"/>
          <w:szCs w:val="16"/>
        </w:rPr>
        <w:t>�</w:t>
      </w:r>
      <w:r>
        <w:rPr>
          <w:rFonts w:cs="Arial" w:hAnsi="Arial" w:eastAsia="Arial" w:ascii="Arial"/>
          <w:color w:val="CFCFCF"/>
          <w:w w:val="148"/>
          <w:sz w:val="16"/>
          <w:szCs w:val="16"/>
        </w:rPr>
        <w:t>"'</w:t>
      </w:r>
      <w:r>
        <w:rPr>
          <w:rFonts w:cs="Arial" w:hAnsi="Arial" w:eastAsia="Arial" w:ascii="Arial"/>
          <w:color w:val="CFCFCF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CFCFCF"/>
          <w:spacing w:val="8"/>
          <w:w w:val="100"/>
          <w:sz w:val="16"/>
          <w:szCs w:val="16"/>
        </w:rPr>
        <w:t> </w:t>
      </w:r>
      <w:r>
        <w:rPr>
          <w:rFonts w:cs="Malgun Gothic" w:hAnsi="Malgun Gothic" w:eastAsia="Malgun Gothic" w:ascii="Malgun Gothic"/>
          <w:color w:val="CFCFCF"/>
          <w:spacing w:val="0"/>
          <w:w w:val="100"/>
          <w:sz w:val="16"/>
          <w:szCs w:val="16"/>
        </w:rPr>
        <w:t>�</w:t>
      </w:r>
      <w:r>
        <w:rPr>
          <w:rFonts w:cs="Malgun Gothic" w:hAnsi="Malgun Gothic" w:eastAsia="Malgun Gothic" w:ascii="Malgun Gothic"/>
          <w:color w:val="CFCFCF"/>
          <w:spacing w:val="11"/>
          <w:w w:val="100"/>
          <w:sz w:val="16"/>
          <w:szCs w:val="16"/>
        </w:rPr>
        <w:t> </w:t>
      </w:r>
      <w:r>
        <w:rPr>
          <w:rFonts w:cs="Malgun Gothic" w:hAnsi="Malgun Gothic" w:eastAsia="Malgun Gothic" w:ascii="Malgun Gothic"/>
          <w:color w:val="E6DFE5"/>
          <w:spacing w:val="0"/>
          <w:w w:val="60"/>
          <w:sz w:val="16"/>
          <w:szCs w:val="16"/>
        </w:rPr>
        <w:t>�</w:t>
      </w:r>
      <w:r>
        <w:rPr>
          <w:rFonts w:cs="Malgun Gothic" w:hAnsi="Malgun Gothic" w:eastAsia="Malgun Gothic" w:ascii="Malgun Gothic"/>
          <w:color w:val="E6DFE5"/>
          <w:spacing w:val="31"/>
          <w:w w:val="60"/>
          <w:sz w:val="16"/>
          <w:szCs w:val="16"/>
        </w:rPr>
        <w:t> </w:t>
      </w:r>
      <w:r>
        <w:rPr>
          <w:rFonts w:cs="Arial" w:hAnsi="Arial" w:eastAsia="Arial" w:ascii="Arial"/>
          <w:color w:val="CFCFCF"/>
          <w:spacing w:val="0"/>
          <w:w w:val="159"/>
          <w:sz w:val="16"/>
          <w:szCs w:val="16"/>
        </w:rPr>
        <w:t>'</w:t>
      </w:r>
      <w:r>
        <w:rPr>
          <w:rFonts w:cs="Arial" w:hAnsi="Arial" w:eastAsia="Arial" w:ascii="Arial"/>
          <w:color w:val="CFCFCF"/>
          <w:spacing w:val="-22"/>
          <w:w w:val="159"/>
          <w:sz w:val="16"/>
          <w:szCs w:val="16"/>
        </w:rPr>
        <w:t> </w:t>
      </w:r>
      <w:r>
        <w:rPr>
          <w:rFonts w:cs="Arial" w:hAnsi="Arial" w:eastAsia="Arial" w:ascii="Arial"/>
          <w:color w:val="CFCFCF"/>
          <w:spacing w:val="0"/>
          <w:w w:val="113"/>
          <w:sz w:val="16"/>
          <w:szCs w:val="16"/>
        </w:rPr>
        <w:t>(C.</w:t>
      </w:r>
      <w:r>
        <w:rPr>
          <w:rFonts w:cs="Arial" w:hAnsi="Arial" w:eastAsia="Arial" w:ascii="Arial"/>
          <w:color w:val="CFCFCF"/>
          <w:spacing w:val="0"/>
          <w:w w:val="85"/>
          <w:sz w:val="16"/>
          <w:szCs w:val="16"/>
        </w:rPr>
        <w:t>!.!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right="-141"/>
      </w:pPr>
      <w:r>
        <w:rPr>
          <w:rFonts w:cs="Arial" w:hAnsi="Arial" w:eastAsia="Arial" w:ascii="Arial"/>
          <w:color w:val="240E11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color w:val="240E11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color w:val="240E11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40E11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240E11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240E11"/>
          <w:spacing w:val="58"/>
          <w:w w:val="100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color w:val="441F20"/>
          <w:spacing w:val="0"/>
          <w:w w:val="92"/>
          <w:position w:val="0"/>
          <w:sz w:val="30"/>
          <w:szCs w:val="30"/>
        </w:rPr>
        <w:t>cli</w:t>
      </w:r>
      <w:r>
        <w:rPr>
          <w:rFonts w:cs="Arial" w:hAnsi="Arial" w:eastAsia="Arial" w:ascii="Arial"/>
          <w:b/>
          <w:color w:val="240E11"/>
          <w:spacing w:val="0"/>
          <w:w w:val="106"/>
          <w:position w:val="0"/>
          <w:sz w:val="30"/>
          <w:szCs w:val="30"/>
        </w:rPr>
        <w:t>e</w:t>
      </w:r>
      <w:r>
        <w:rPr>
          <w:rFonts w:cs="Arial" w:hAnsi="Arial" w:eastAsia="Arial" w:ascii="Arial"/>
          <w:b/>
          <w:color w:val="240E11"/>
          <w:spacing w:val="0"/>
          <w:w w:val="97"/>
          <w:position w:val="0"/>
          <w:sz w:val="30"/>
          <w:szCs w:val="30"/>
        </w:rPr>
        <w:t>n</w:t>
      </w:r>
      <w:r>
        <w:rPr>
          <w:rFonts w:cs="Arial" w:hAnsi="Arial" w:eastAsia="Arial" w:ascii="Arial"/>
          <w:b/>
          <w:color w:val="240E11"/>
          <w:spacing w:val="0"/>
          <w:w w:val="121"/>
          <w:position w:val="0"/>
          <w:sz w:val="30"/>
          <w:szCs w:val="30"/>
        </w:rPr>
        <w:t>te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837F82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37F82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37F82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/>
      </w:pPr>
      <w:r>
        <w:rPr>
          <w:rFonts w:cs="Arial" w:hAnsi="Arial" w:eastAsia="Arial" w:ascii="Arial"/>
          <w:color w:val="91908E"/>
          <w:w w:val="95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rr</w:t>
      </w:r>
      <w:r>
        <w:rPr>
          <w:rFonts w:cs="Arial" w:hAnsi="Arial" w:eastAsia="Arial" w:ascii="Arial"/>
          <w:color w:val="837F82"/>
          <w:w w:val="63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259"/>
      </w:pPr>
      <w:r>
        <w:rPr>
          <w:rFonts w:cs="Arial" w:hAnsi="Arial" w:eastAsia="Arial" w:ascii="Arial"/>
          <w:color w:val="837F82"/>
          <w:w w:val="97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01"/>
          <w:position w:val="-1"/>
          <w:sz w:val="23"/>
          <w:szCs w:val="23"/>
        </w:rPr>
        <w:t>u</w:t>
      </w:r>
      <w:r>
        <w:rPr>
          <w:rFonts w:cs="Arial" w:hAnsi="Arial" w:eastAsia="Arial" w:ascii="Arial"/>
          <w:color w:val="837F82"/>
          <w:w w:val="101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91908E"/>
          <w:w w:val="113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837F82"/>
          <w:w w:val="113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8"/>
        <w:sectPr>
          <w:type w:val="continuous"/>
          <w:pgSz w:w="15840" w:h="12240" w:orient="landscape"/>
          <w:pgMar w:top="100" w:bottom="280" w:left="1700" w:right="1740"/>
          <w:cols w:num="4" w:equalWidth="off">
            <w:col w:w="3381" w:space="841"/>
            <w:col w:w="1165" w:space="1990"/>
            <w:col w:w="2703" w:space="808"/>
            <w:col w:w="151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CFCFCF"/>
          <w:w w:val="126"/>
          <w:sz w:val="15"/>
          <w:szCs w:val="15"/>
        </w:rPr>
        <w:t>',.</w:t>
      </w:r>
      <w:r>
        <w:rPr>
          <w:rFonts w:cs="Times New Roman" w:hAnsi="Times New Roman" w:eastAsia="Times New Roman" w:ascii="Times New Roman"/>
          <w:color w:val="CFCFCF"/>
          <w:w w:val="200"/>
          <w:sz w:val="15"/>
          <w:szCs w:val="15"/>
        </w:rPr>
        <w:t>,'</w:t>
      </w:r>
      <w:r>
        <w:rPr>
          <w:rFonts w:cs="Times New Roman" w:hAnsi="Times New Roman" w:eastAsia="Times New Roman" w:ascii="Times New Roman"/>
          <w:color w:val="CFCFCF"/>
          <w:w w:val="113"/>
          <w:sz w:val="15"/>
          <w:szCs w:val="15"/>
        </w:rPr>
        <w:t>:'.'.J</w:t>
      </w:r>
      <w:r>
        <w:rPr>
          <w:rFonts w:cs="Times New Roman" w:hAnsi="Times New Roman" w:eastAsia="Times New Roman" w:ascii="Times New Roman"/>
          <w:color w:val="CFCFCF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color w:val="CFCFCF"/>
          <w:spacing w:val="-10"/>
          <w:w w:val="100"/>
          <w:sz w:val="15"/>
          <w:szCs w:val="15"/>
        </w:rPr>
        <w:t> </w:t>
      </w:r>
      <w:r>
        <w:rPr>
          <w:rFonts w:cs="Arial" w:hAnsi="Arial" w:eastAsia="Arial" w:ascii="Arial"/>
          <w:color w:val="E6DFE5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6DFE5"/>
          <w:spacing w:val="16"/>
          <w:w w:val="6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99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199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69"/>
          <w:sz w:val="18"/>
          <w:szCs w:val="18"/>
        </w:rPr>
        <w:t>.:.C..</w:t>
      </w:r>
      <w:r>
        <w:rPr>
          <w:rFonts w:cs="Times New Roman" w:hAnsi="Times New Roman" w:eastAsia="Times New Roman" w:ascii="Times New Roman"/>
          <w:color w:val="CFCFCF"/>
          <w:spacing w:val="0"/>
          <w:w w:val="68"/>
          <w:sz w:val="18"/>
          <w:szCs w:val="18"/>
        </w:rPr>
        <w:t>!.I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7"/>
          <w:szCs w:val="27"/>
        </w:rPr>
        <w:jc w:val="center"/>
        <w:spacing w:before="30"/>
        <w:ind w:left="1091" w:right="914"/>
      </w:pPr>
      <w:r>
        <w:rPr>
          <w:rFonts w:cs="Arial" w:hAnsi="Arial" w:eastAsia="Arial" w:ascii="Arial"/>
          <w:color w:val="46362F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46362F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6362F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6362F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6362F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6362F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6362F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46362F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46362F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6362F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46362F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46362F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6362F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40E11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46362F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46362F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6362F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6362F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46362F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6362F"/>
          <w:spacing w:val="0"/>
          <w:w w:val="107"/>
          <w:sz w:val="27"/>
          <w:szCs w:val="27"/>
        </w:rPr>
        <w:t>ÓN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91908E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91908E"/>
          <w:w w:val="37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908E"/>
          <w:w w:val="37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220"/>
        <w:ind w:right="696"/>
      </w:pPr>
      <w:r>
        <w:rPr>
          <w:rFonts w:cs="Times New Roman" w:hAnsi="Times New Roman" w:eastAsia="Times New Roman" w:ascii="Times New Roman"/>
          <w:color w:val="F7CC9D"/>
          <w:spacing w:val="0"/>
          <w:w w:val="48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3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1908E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75"/>
          <w:sz w:val="23"/>
          <w:szCs w:val="23"/>
        </w:rPr>
        <w:t>ó</w:t>
      </w:r>
      <w:r>
        <w:rPr>
          <w:rFonts w:cs="Arial" w:hAnsi="Arial" w:eastAsia="Arial" w:ascii="Arial"/>
          <w:color w:val="91908E"/>
          <w:spacing w:val="0"/>
          <w:w w:val="139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21"/>
      </w:pPr>
      <w:r>
        <w:rPr>
          <w:rFonts w:cs="Arial" w:hAnsi="Arial" w:eastAsia="Arial" w:ascii="Arial"/>
          <w:color w:val="91908E"/>
          <w:w w:val="104"/>
          <w:sz w:val="23"/>
          <w:szCs w:val="23"/>
        </w:rPr>
        <w:t>Co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on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46" w:right="-66"/>
      </w:pPr>
      <w:r>
        <w:rPr>
          <w:rFonts w:cs="Arial" w:hAnsi="Arial" w:eastAsia="Arial" w:ascii="Arial"/>
          <w:spacing w:val="0"/>
          <w:w w:val="38"/>
          <w:position w:val="2"/>
          <w:sz w:val="61"/>
          <w:szCs w:val="61"/>
        </w:rPr>
        <w:t>..</w:t>
      </w:r>
      <w:r>
        <w:rPr>
          <w:rFonts w:cs="Arial" w:hAnsi="Arial" w:eastAsia="Arial" w:ascii="Arial"/>
          <w:spacing w:val="0"/>
          <w:w w:val="38"/>
          <w:position w:val="2"/>
          <w:sz w:val="61"/>
          <w:szCs w:val="61"/>
        </w:rPr>
        <w:t>                                                                                </w:t>
      </w:r>
      <w:r>
        <w:rPr>
          <w:rFonts w:cs="Arial" w:hAnsi="Arial" w:eastAsia="Arial" w:ascii="Arial"/>
          <w:spacing w:val="9"/>
          <w:w w:val="38"/>
          <w:position w:val="2"/>
          <w:sz w:val="61"/>
          <w:szCs w:val="61"/>
        </w:rPr>
        <w:t> </w:t>
      </w:r>
      <w:r>
        <w:rPr>
          <w:rFonts w:cs="Malgun Gothic" w:hAnsi="Malgun Gothic" w:eastAsia="Malgun Gothic" w:ascii="Malgun Gothic"/>
          <w:spacing w:val="0"/>
          <w:w w:val="88"/>
          <w:position w:val="0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858"/>
      </w:pPr>
      <w:r>
        <w:rPr>
          <w:rFonts w:cs="Arial" w:hAnsi="Arial" w:eastAsia="Arial" w:ascii="Arial"/>
          <w:color w:val="91908E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91908E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2419" w:right="2573"/>
      </w:pPr>
      <w:r>
        <w:rPr>
          <w:rFonts w:cs="Malgun Gothic" w:hAnsi="Malgun Gothic" w:eastAsia="Malgun Gothic" w:ascii="Malgun Gothic"/>
          <w:color w:val="6C7B40"/>
          <w:spacing w:val="0"/>
          <w:w w:val="258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47" w:right="2251"/>
      </w:pPr>
      <w:r>
        <w:rPr>
          <w:rFonts w:cs="Arial" w:hAnsi="Arial" w:eastAsia="Arial" w:ascii="Arial"/>
          <w:color w:val="46362F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6362F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6362F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6362F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5F4837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center"/>
        <w:ind w:left="-66" w:right="39"/>
        <w:sectPr>
          <w:type w:val="continuous"/>
          <w:pgSz w:w="15840" w:h="12240" w:orient="landscape"/>
          <w:pgMar w:top="100" w:bottom="280" w:left="1700" w:right="1740"/>
          <w:cols w:num="2" w:equalWidth="off">
            <w:col w:w="5630" w:space="1181"/>
            <w:col w:w="5589"/>
          </w:cols>
        </w:sectPr>
      </w:pPr>
      <w:r>
        <w:rPr>
          <w:rFonts w:cs="Arial" w:hAnsi="Arial" w:eastAsia="Arial" w:ascii="Arial"/>
          <w:spacing w:val="0"/>
          <w:w w:val="38"/>
          <w:position w:val="2"/>
          <w:sz w:val="61"/>
          <w:szCs w:val="61"/>
        </w:rPr>
        <w:t>..</w:t>
      </w:r>
      <w:r>
        <w:rPr>
          <w:rFonts w:cs="Arial" w:hAnsi="Arial" w:eastAsia="Arial" w:ascii="Arial"/>
          <w:spacing w:val="0"/>
          <w:w w:val="38"/>
          <w:position w:val="2"/>
          <w:sz w:val="61"/>
          <w:szCs w:val="61"/>
        </w:rPr>
        <w:t>                                                                                </w:t>
      </w:r>
      <w:r>
        <w:rPr>
          <w:rFonts w:cs="Arial" w:hAnsi="Arial" w:eastAsia="Arial" w:ascii="Arial"/>
          <w:spacing w:val="9"/>
          <w:w w:val="38"/>
          <w:position w:val="2"/>
          <w:sz w:val="61"/>
          <w:szCs w:val="61"/>
        </w:rPr>
        <w:t> </w:t>
      </w:r>
      <w:r>
        <w:rPr>
          <w:rFonts w:cs="Arial" w:hAnsi="Arial" w:eastAsia="Arial" w:ascii="Arial"/>
          <w:spacing w:val="0"/>
          <w:w w:val="50"/>
          <w:position w:val="0"/>
          <w:sz w:val="26"/>
          <w:szCs w:val="26"/>
        </w:rPr>
        <w:t>....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  <w:sectPr>
          <w:pgMar w:header="261" w:footer="671" w:top="1000" w:bottom="280" w:left="1720" w:right="1740"/>
          <w:headerReference w:type="default" r:id="rId53"/>
          <w:footerReference w:type="default" r:id="rId54"/>
          <w:pgSz w:w="15840" w:h="12240" w:orient="landscape"/>
        </w:sectPr>
      </w:pPr>
      <w:r>
        <w:rPr>
          <w:sz w:val="26"/>
          <w:szCs w:val="2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3"/>
          <w:szCs w:val="33"/>
        </w:rPr>
        <w:jc w:val="left"/>
        <w:ind w:left="658" w:right="-141"/>
      </w:pP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C1213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C1213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C1213"/>
          <w:spacing w:val="-2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C1213"/>
          <w:spacing w:val="0"/>
          <w:w w:val="102"/>
          <w:position w:val="0"/>
          <w:sz w:val="33"/>
          <w:szCs w:val="33"/>
        </w:rPr>
        <w:t>clie</w:t>
      </w:r>
      <w:r>
        <w:rPr>
          <w:rFonts w:cs="Times New Roman" w:hAnsi="Times New Roman" w:eastAsia="Times New Roman" w:ascii="Times New Roman"/>
          <w:b/>
          <w:color w:val="2C1213"/>
          <w:spacing w:val="0"/>
          <w:w w:val="105"/>
          <w:position w:val="0"/>
          <w:sz w:val="33"/>
          <w:szCs w:val="33"/>
        </w:rPr>
        <w:t>n</w:t>
      </w:r>
      <w:r>
        <w:rPr>
          <w:rFonts w:cs="Times New Roman" w:hAnsi="Times New Roman" w:eastAsia="Times New Roman" w:ascii="Times New Roman"/>
          <w:b/>
          <w:color w:val="2C1213"/>
          <w:spacing w:val="0"/>
          <w:w w:val="120"/>
          <w:position w:val="0"/>
          <w:sz w:val="33"/>
          <w:szCs w:val="33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3"/>
          <w:szCs w:val="3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w w:val="97"/>
          <w:sz w:val="23"/>
          <w:szCs w:val="23"/>
        </w:rPr>
        <w:t>N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w w:val="103"/>
          <w:sz w:val="23"/>
          <w:szCs w:val="23"/>
        </w:rPr>
        <w:t>T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152"/>
          <w:sz w:val="23"/>
          <w:szCs w:val="23"/>
        </w:rPr>
        <w:t>f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exact" w:line="300"/>
        <w:ind w:right="-50"/>
      </w:pPr>
      <w:r>
        <w:br w:type="column"/>
      </w:r>
      <w:r>
        <w:rPr>
          <w:rFonts w:cs="Malgun Gothic" w:hAnsi="Malgun Gothic" w:eastAsia="Malgun Gothic" w:ascii="Malgun Gothic"/>
          <w:color w:val="CFCFD0"/>
          <w:w w:val="51"/>
          <w:position w:val="-2"/>
          <w:sz w:val="19"/>
          <w:szCs w:val="19"/>
        </w:rPr>
        <w:t>�</w:t>
      </w:r>
      <w:r>
        <w:rPr>
          <w:rFonts w:cs="Times New Roman" w:hAnsi="Times New Roman" w:eastAsia="Times New Roman" w:ascii="Times New Roman"/>
          <w:color w:val="CFCFD0"/>
          <w:w w:val="115"/>
          <w:position w:val="-2"/>
          <w:sz w:val="19"/>
          <w:szCs w:val="19"/>
        </w:rPr>
        <w:t>"'</w:t>
      </w:r>
      <w:r>
        <w:rPr>
          <w:rFonts w:cs="Times New Roman" w:hAnsi="Times New Roman" w:eastAsia="Times New Roman" w:ascii="Times New Roman"/>
          <w:color w:val="CFCFD0"/>
          <w:w w:val="100"/>
          <w:position w:val="-2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D0"/>
          <w:spacing w:val="2"/>
          <w:w w:val="100"/>
          <w:position w:val="-2"/>
          <w:sz w:val="19"/>
          <w:szCs w:val="19"/>
        </w:rPr>
        <w:t> </w:t>
      </w:r>
      <w:r>
        <w:rPr>
          <w:rFonts w:cs="Malgun Gothic" w:hAnsi="Malgun Gothic" w:eastAsia="Malgun Gothic" w:ascii="Malgun Gothic"/>
          <w:color w:val="CFCFD0"/>
          <w:spacing w:val="0"/>
          <w:w w:val="85"/>
          <w:position w:val="-2"/>
          <w:sz w:val="19"/>
          <w:szCs w:val="19"/>
        </w:rPr>
        <w:t>�</w:t>
      </w:r>
      <w:r>
        <w:rPr>
          <w:rFonts w:cs="Malgun Gothic" w:hAnsi="Malgun Gothic" w:eastAsia="Malgun Gothic" w:ascii="Malgun Gothic"/>
          <w:color w:val="CFCFD0"/>
          <w:spacing w:val="8"/>
          <w:w w:val="85"/>
          <w:position w:val="-2"/>
          <w:sz w:val="19"/>
          <w:szCs w:val="19"/>
        </w:rPr>
        <w:t> </w:t>
      </w:r>
      <w:r>
        <w:rPr>
          <w:rFonts w:cs="Malgun Gothic" w:hAnsi="Malgun Gothic" w:eastAsia="Malgun Gothic" w:ascii="Malgun Gothic"/>
          <w:color w:val="E6DFE5"/>
          <w:spacing w:val="0"/>
          <w:w w:val="51"/>
          <w:position w:val="-2"/>
          <w:sz w:val="19"/>
          <w:szCs w:val="19"/>
        </w:rPr>
        <w:t>�</w:t>
      </w:r>
      <w:r>
        <w:rPr>
          <w:rFonts w:cs="Malgun Gothic" w:hAnsi="Malgun Gothic" w:eastAsia="Malgun Gothic" w:ascii="Malgun Gothic"/>
          <w:color w:val="E6DFE5"/>
          <w:spacing w:val="31"/>
          <w:w w:val="51"/>
          <w:position w:val="-2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D0"/>
          <w:spacing w:val="0"/>
          <w:w w:val="141"/>
          <w:position w:val="-2"/>
          <w:sz w:val="19"/>
          <w:szCs w:val="19"/>
        </w:rPr>
        <w:t>'</w:t>
      </w:r>
      <w:r>
        <w:rPr>
          <w:rFonts w:cs="Times New Roman" w:hAnsi="Times New Roman" w:eastAsia="Times New Roman" w:ascii="Times New Roman"/>
          <w:color w:val="CFCFD0"/>
          <w:spacing w:val="-18"/>
          <w:w w:val="141"/>
          <w:position w:val="-2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D0"/>
          <w:spacing w:val="0"/>
          <w:w w:val="86"/>
          <w:position w:val="-2"/>
          <w:sz w:val="19"/>
          <w:szCs w:val="19"/>
        </w:rPr>
        <w:t>Ll</w:t>
      </w:r>
      <w:r>
        <w:rPr>
          <w:rFonts w:cs="Times New Roman" w:hAnsi="Times New Roman" w:eastAsia="Times New Roman" w:ascii="Times New Roman"/>
          <w:color w:val="CFCFD0"/>
          <w:spacing w:val="0"/>
          <w:w w:val="48"/>
          <w:position w:val="-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CFCFD0"/>
          <w:spacing w:val="0"/>
          <w:w w:val="122"/>
          <w:position w:val="-2"/>
          <w:sz w:val="19"/>
          <w:szCs w:val="19"/>
        </w:rPr>
        <w:t>;</w:t>
      </w:r>
      <w:r>
        <w:rPr>
          <w:rFonts w:cs="Times New Roman" w:hAnsi="Times New Roman" w:eastAsia="Times New Roman" w:ascii="Times New Roman"/>
          <w:color w:val="CFCFD0"/>
          <w:spacing w:val="0"/>
          <w:w w:val="72"/>
          <w:position w:val="-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CFCFD0"/>
          <w:spacing w:val="0"/>
          <w:w w:val="87"/>
          <w:position w:val="-2"/>
          <w:sz w:val="19"/>
          <w:szCs w:val="19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9"/>
          <w:szCs w:val="19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3"/>
          <w:szCs w:val="33"/>
        </w:rPr>
        <w:jc w:val="left"/>
        <w:ind w:right="-141"/>
      </w:pP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C1213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00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000000"/>
          <w:spacing w:val="5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C1213"/>
          <w:spacing w:val="0"/>
          <w:w w:val="102"/>
          <w:position w:val="0"/>
          <w:sz w:val="33"/>
          <w:szCs w:val="33"/>
        </w:rPr>
        <w:t>clie</w:t>
      </w:r>
      <w:r>
        <w:rPr>
          <w:rFonts w:cs="Times New Roman" w:hAnsi="Times New Roman" w:eastAsia="Times New Roman" w:ascii="Times New Roman"/>
          <w:b/>
          <w:color w:val="2C1213"/>
          <w:spacing w:val="0"/>
          <w:w w:val="97"/>
          <w:position w:val="0"/>
          <w:sz w:val="33"/>
          <w:szCs w:val="33"/>
        </w:rPr>
        <w:t>n</w:t>
      </w:r>
      <w:r>
        <w:rPr>
          <w:rFonts w:cs="Times New Roman" w:hAnsi="Times New Roman" w:eastAsia="Times New Roman" w:ascii="Times New Roman"/>
          <w:b/>
          <w:color w:val="2C1213"/>
          <w:spacing w:val="0"/>
          <w:w w:val="126"/>
          <w:position w:val="0"/>
          <w:sz w:val="33"/>
          <w:szCs w:val="33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3"/>
          <w:szCs w:val="3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837C87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37C87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37C87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259"/>
      </w:pPr>
      <w:r>
        <w:rPr>
          <w:rFonts w:cs="Arial" w:hAnsi="Arial" w:eastAsia="Arial" w:ascii="Arial"/>
          <w:color w:val="91908E"/>
          <w:w w:val="95"/>
          <w:position w:val="-1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01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rr</w:t>
      </w:r>
      <w:r>
        <w:rPr>
          <w:rFonts w:cs="Arial" w:hAnsi="Arial" w:eastAsia="Arial" w:ascii="Arial"/>
          <w:color w:val="837C87"/>
          <w:w w:val="63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sectPr>
          <w:type w:val="continuous"/>
          <w:pgSz w:w="15840" w:h="12240" w:orient="landscape"/>
          <w:pgMar w:top="100" w:bottom="280" w:left="1720" w:right="1740"/>
          <w:cols w:num="4" w:equalWidth="off">
            <w:col w:w="3361" w:space="841"/>
            <w:col w:w="1165" w:space="1990"/>
            <w:col w:w="2703" w:space="808"/>
            <w:col w:w="1512"/>
          </w:cols>
        </w:sectPr>
      </w:pPr>
      <w:r>
        <w:br w:type="column"/>
      </w:r>
      <w:r>
        <w:rPr>
          <w:rFonts w:cs="Arial" w:hAnsi="Arial" w:eastAsia="Arial" w:ascii="Arial"/>
          <w:color w:val="CFCFD0"/>
          <w:w w:val="40"/>
          <w:sz w:val="29"/>
          <w:szCs w:val="29"/>
        </w:rPr>
        <w:t>........</w:t>
      </w:r>
      <w:r>
        <w:rPr>
          <w:rFonts w:cs="Arial" w:hAnsi="Arial" w:eastAsia="Arial" w:ascii="Arial"/>
          <w:color w:val="CFCFD0"/>
          <w:spacing w:val="-48"/>
          <w:w w:val="100"/>
          <w:sz w:val="29"/>
          <w:szCs w:val="29"/>
        </w:rPr>
        <w:t> 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</w:rPr>
        <w:t>.,,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  <w:u w:val="single" w:color="CFCFD0"/>
        </w:rPr>
        <w:t>   </w:t>
      </w:r>
      <w:r>
        <w:rPr>
          <w:rFonts w:cs="Arial" w:hAnsi="Arial" w:eastAsia="Arial" w:ascii="Arial"/>
          <w:color w:val="CFCFD0"/>
          <w:spacing w:val="6"/>
          <w:w w:val="35"/>
          <w:sz w:val="29"/>
          <w:szCs w:val="29"/>
          <w:u w:val="single" w:color="CFCFD0"/>
        </w:rPr>
        <w:t> </w:t>
      </w:r>
      <w:r>
        <w:rPr>
          <w:rFonts w:cs="Arial" w:hAnsi="Arial" w:eastAsia="Arial" w:ascii="Arial"/>
          <w:color w:val="CFCFD0"/>
          <w:spacing w:val="5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</w:rPr>
        <w:t>.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CFCFD0"/>
          <w:spacing w:val="8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E6DFE5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6DFE5"/>
          <w:spacing w:val="16"/>
          <w:w w:val="6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CFCFD0"/>
          <w:spacing w:val="0"/>
          <w:w w:val="89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CFCFD0"/>
          <w:spacing w:val="0"/>
          <w:w w:val="79"/>
          <w:sz w:val="20"/>
          <w:szCs w:val="20"/>
        </w:rPr>
        <w:t>"</w:t>
      </w:r>
      <w:r>
        <w:rPr>
          <w:rFonts w:cs="Malgun Gothic" w:hAnsi="Malgun Gothic" w:eastAsia="Malgun Gothic" w:ascii="Malgun Gothic"/>
          <w:color w:val="CFCFD0"/>
          <w:spacing w:val="0"/>
          <w:w w:val="72"/>
          <w:sz w:val="20"/>
          <w:szCs w:val="20"/>
        </w:rPr>
        <w:t>�</w:t>
      </w:r>
      <w:r>
        <w:rPr>
          <w:rFonts w:cs="Times New Roman" w:hAnsi="Times New Roman" w:eastAsia="Times New Roman" w:ascii="Times New Roman"/>
          <w:color w:val="CFCFD0"/>
          <w:spacing w:val="0"/>
          <w:w w:val="175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CFCFD0"/>
          <w:spacing w:val="0"/>
          <w:w w:val="72"/>
          <w:sz w:val="20"/>
          <w:szCs w:val="20"/>
        </w:rPr>
        <w:t>·</w:t>
      </w:r>
      <w:r>
        <w:rPr>
          <w:rFonts w:cs="Times New Roman" w:hAnsi="Times New Roman" w:eastAsia="Times New Roman" w:ascii="Times New Roman"/>
          <w:color w:val="CFCFD0"/>
          <w:spacing w:val="0"/>
          <w:w w:val="8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0"/>
        <w:ind w:left="917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91908E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11"/>
      </w:pPr>
      <w:r>
        <w:rPr>
          <w:rFonts w:cs="Arial" w:hAnsi="Arial" w:eastAsia="Arial" w:ascii="Arial"/>
          <w:color w:val="483B36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2F2A25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83B36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83B36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83B36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83B36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83B36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2F2A25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2F2A25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3B36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2F2A25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2F2A25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3B36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F2A25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2F2A25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2F2A25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83B36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83B36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2F2A25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83B36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2F2A25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933"/>
      </w:pPr>
      <w:r>
        <w:rPr>
          <w:rFonts w:cs="Arial" w:hAnsi="Arial" w:eastAsia="Arial" w:ascii="Arial"/>
          <w:color w:val="91908E"/>
          <w:w w:val="97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91908E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1908E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13"/>
          <w:position w:val="-1"/>
          <w:sz w:val="23"/>
          <w:szCs w:val="23"/>
        </w:rPr>
        <w:t>6</w:t>
      </w:r>
      <w:r>
        <w:rPr>
          <w:rFonts w:cs="Arial" w:hAnsi="Arial" w:eastAsia="Arial" w:ascii="Arial"/>
          <w:color w:val="91908E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right"/>
        <w:spacing w:lineRule="exact" w:line="200"/>
      </w:pPr>
      <w:r>
        <w:rPr>
          <w:rFonts w:cs="Times New Roman" w:hAnsi="Times New Roman" w:eastAsia="Times New Roman" w:ascii="Times New Roman"/>
          <w:color w:val="F7CB9D"/>
          <w:spacing w:val="0"/>
          <w:w w:val="3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3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1908E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75"/>
          <w:sz w:val="23"/>
          <w:szCs w:val="23"/>
        </w:rPr>
        <w:t>ó</w:t>
      </w:r>
      <w:r>
        <w:rPr>
          <w:rFonts w:cs="Arial" w:hAnsi="Arial" w:eastAsia="Arial" w:ascii="Arial"/>
          <w:color w:val="91908E"/>
          <w:spacing w:val="0"/>
          <w:w w:val="139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01"/>
      </w:pPr>
      <w:r>
        <w:rPr>
          <w:rFonts w:cs="Arial" w:hAnsi="Arial" w:eastAsia="Arial" w:ascii="Arial"/>
          <w:color w:val="91908E"/>
          <w:w w:val="104"/>
          <w:sz w:val="23"/>
          <w:szCs w:val="23"/>
        </w:rPr>
        <w:t>Co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on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ind w:left="607" w:right="1683"/>
      </w:pPr>
      <w:r>
        <w:rPr>
          <w:rFonts w:cs="Arial" w:hAnsi="Arial" w:eastAsia="Arial" w:ascii="Arial"/>
          <w:color w:val="57535B"/>
          <w:spacing w:val="0"/>
          <w:w w:val="93"/>
          <w:sz w:val="23"/>
          <w:szCs w:val="23"/>
        </w:rPr>
        <w:t>D</w:t>
      </w:r>
      <w:r>
        <w:rPr>
          <w:rFonts w:cs="Arial" w:hAnsi="Arial" w:eastAsia="Arial" w:ascii="Arial"/>
          <w:color w:val="483B36"/>
          <w:spacing w:val="0"/>
          <w:w w:val="93"/>
          <w:sz w:val="23"/>
          <w:szCs w:val="23"/>
        </w:rPr>
        <w:t>A</w:t>
      </w:r>
      <w:r>
        <w:rPr>
          <w:rFonts w:cs="Arial" w:hAnsi="Arial" w:eastAsia="Arial" w:ascii="Arial"/>
          <w:color w:val="483B36"/>
          <w:spacing w:val="0"/>
          <w:w w:val="93"/>
          <w:sz w:val="23"/>
          <w:szCs w:val="23"/>
        </w:rPr>
        <w:t>T</w:t>
      </w:r>
      <w:r>
        <w:rPr>
          <w:rFonts w:cs="Arial" w:hAnsi="Arial" w:eastAsia="Arial" w:ascii="Arial"/>
          <w:color w:val="57535B"/>
          <w:spacing w:val="0"/>
          <w:w w:val="93"/>
          <w:sz w:val="23"/>
          <w:szCs w:val="23"/>
        </w:rPr>
        <w:t>O</w:t>
      </w:r>
      <w:r>
        <w:rPr>
          <w:rFonts w:cs="Arial" w:hAnsi="Arial" w:eastAsia="Arial" w:ascii="Arial"/>
          <w:color w:val="57535B"/>
          <w:spacing w:val="0"/>
          <w:w w:val="93"/>
          <w:sz w:val="23"/>
          <w:szCs w:val="23"/>
        </w:rPr>
        <w:t>S</w:t>
      </w:r>
      <w:r>
        <w:rPr>
          <w:rFonts w:cs="Arial" w:hAnsi="Arial" w:eastAsia="Arial" w:ascii="Arial"/>
          <w:color w:val="57535B"/>
          <w:spacing w:val="26"/>
          <w:w w:val="93"/>
          <w:sz w:val="23"/>
          <w:szCs w:val="23"/>
        </w:rPr>
        <w:t> </w:t>
      </w:r>
      <w:r>
        <w:rPr>
          <w:rFonts w:cs="Arial" w:hAnsi="Arial" w:eastAsia="Arial" w:ascii="Arial"/>
          <w:color w:val="57535B"/>
          <w:spacing w:val="0"/>
          <w:w w:val="100"/>
          <w:sz w:val="23"/>
          <w:szCs w:val="23"/>
        </w:rPr>
        <w:t>A</w:t>
      </w:r>
      <w:r>
        <w:rPr>
          <w:rFonts w:cs="Arial" w:hAnsi="Arial" w:eastAsia="Arial" w:ascii="Arial"/>
          <w:color w:val="57535B"/>
          <w:spacing w:val="2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7535B"/>
          <w:spacing w:val="0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57535B"/>
          <w:spacing w:val="0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57535B"/>
          <w:spacing w:val="0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7535B"/>
          <w:spacing w:val="0"/>
          <w:w w:val="105"/>
          <w:sz w:val="23"/>
          <w:szCs w:val="23"/>
        </w:rPr>
        <w:t>E</w:t>
      </w:r>
      <w:r>
        <w:rPr>
          <w:rFonts w:cs="Arial" w:hAnsi="Arial" w:eastAsia="Arial" w:ascii="Arial"/>
          <w:color w:val="57535B"/>
          <w:spacing w:val="0"/>
          <w:w w:val="99"/>
          <w:sz w:val="23"/>
          <w:szCs w:val="23"/>
        </w:rPr>
        <w:t>G</w:t>
      </w:r>
      <w:r>
        <w:rPr>
          <w:rFonts w:cs="Arial" w:hAnsi="Arial" w:eastAsia="Arial" w:ascii="Arial"/>
          <w:color w:val="57535B"/>
          <w:spacing w:val="0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7535B"/>
          <w:spacing w:val="0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915" w:right="1958"/>
      </w:pPr>
      <w:r>
        <w:rPr>
          <w:rFonts w:cs="Times New Roman" w:hAnsi="Times New Roman" w:eastAsia="Times New Roman" w:ascii="Times New Roman"/>
          <w:b/>
          <w:color w:val="57535B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color w:val="57535B"/>
          <w:w w:val="9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color w:val="57535B"/>
          <w:w w:val="84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color w:val="57535B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color w:val="57535B"/>
          <w:w w:val="79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color w:val="57535B"/>
          <w:w w:val="11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color w:val="837C87"/>
          <w:w w:val="42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color w:val="837C87"/>
          <w:spacing w:val="2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color w:val="706D74"/>
          <w:spacing w:val="0"/>
          <w:w w:val="96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b/>
          <w:color w:val="706D74"/>
          <w:spacing w:val="0"/>
          <w:w w:val="96"/>
          <w:sz w:val="23"/>
          <w:szCs w:val="23"/>
        </w:rPr>
        <w:t>xxx</w:t>
      </w:r>
      <w:r>
        <w:rPr>
          <w:rFonts w:cs="Times New Roman" w:hAnsi="Times New Roman" w:eastAsia="Times New Roman" w:ascii="Times New Roman"/>
          <w:b/>
          <w:color w:val="57535B"/>
          <w:spacing w:val="0"/>
          <w:w w:val="96"/>
          <w:sz w:val="23"/>
          <w:szCs w:val="23"/>
        </w:rPr>
        <w:t>xxx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ind w:left="966" w:right="1993"/>
      </w:pPr>
      <w:r>
        <w:rPr>
          <w:rFonts w:cs="Arial" w:hAnsi="Arial" w:eastAsia="Arial" w:ascii="Arial"/>
          <w:color w:val="57535B"/>
          <w:w w:val="92"/>
          <w:sz w:val="23"/>
          <w:szCs w:val="23"/>
        </w:rPr>
        <w:t>T</w:t>
      </w:r>
      <w:r>
        <w:rPr>
          <w:rFonts w:cs="Arial" w:hAnsi="Arial" w:eastAsia="Arial" w:ascii="Arial"/>
          <w:color w:val="57535B"/>
          <w:w w:val="75"/>
          <w:sz w:val="23"/>
          <w:szCs w:val="23"/>
        </w:rPr>
        <w:t>e</w:t>
      </w:r>
      <w:r>
        <w:rPr>
          <w:rFonts w:cs="Arial" w:hAnsi="Arial" w:eastAsia="Arial" w:ascii="Arial"/>
          <w:color w:val="62453D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57535B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57535B"/>
          <w:w w:val="126"/>
          <w:sz w:val="23"/>
          <w:szCs w:val="23"/>
        </w:rPr>
        <w:t>f</w:t>
      </w:r>
      <w:r>
        <w:rPr>
          <w:rFonts w:cs="Arial" w:hAnsi="Arial" w:eastAsia="Arial" w:ascii="Arial"/>
          <w:color w:val="706D74"/>
          <w:w w:val="75"/>
          <w:sz w:val="23"/>
          <w:szCs w:val="23"/>
        </w:rPr>
        <w:t>o</w:t>
      </w:r>
      <w:r>
        <w:rPr>
          <w:rFonts w:cs="Arial" w:hAnsi="Arial" w:eastAsia="Arial" w:ascii="Arial"/>
          <w:color w:val="706D74"/>
          <w:w w:val="88"/>
          <w:sz w:val="23"/>
          <w:szCs w:val="23"/>
        </w:rPr>
        <w:t>no</w:t>
      </w:r>
      <w:r>
        <w:rPr>
          <w:rFonts w:cs="Arial" w:hAnsi="Arial" w:eastAsia="Arial" w:ascii="Arial"/>
          <w:color w:val="B6B3C1"/>
          <w:w w:val="76"/>
          <w:sz w:val="23"/>
          <w:szCs w:val="23"/>
        </w:rPr>
        <w:t>:</w:t>
      </w:r>
      <w:r>
        <w:rPr>
          <w:rFonts w:cs="Arial" w:hAnsi="Arial" w:eastAsia="Arial" w:ascii="Arial"/>
          <w:color w:val="B6B3C1"/>
          <w:spacing w:val="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706D74"/>
          <w:spacing w:val="0"/>
          <w:w w:val="101"/>
          <w:sz w:val="23"/>
          <w:szCs w:val="23"/>
        </w:rPr>
        <w:t>00</w:t>
      </w:r>
      <w:r>
        <w:rPr>
          <w:rFonts w:cs="Arial" w:hAnsi="Arial" w:eastAsia="Arial" w:ascii="Arial"/>
          <w:color w:val="706D74"/>
          <w:spacing w:val="0"/>
          <w:w w:val="94"/>
          <w:sz w:val="23"/>
          <w:szCs w:val="23"/>
        </w:rPr>
        <w:t>00</w:t>
      </w:r>
      <w:r>
        <w:rPr>
          <w:rFonts w:cs="Arial" w:hAnsi="Arial" w:eastAsia="Arial" w:ascii="Arial"/>
          <w:color w:val="706D74"/>
          <w:spacing w:val="0"/>
          <w:w w:val="113"/>
          <w:sz w:val="23"/>
          <w:szCs w:val="23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138" w:right="1181"/>
      </w:pPr>
      <w:r>
        <w:rPr>
          <w:rFonts w:cs="Arial" w:hAnsi="Arial" w:eastAsia="Arial" w:ascii="Arial"/>
          <w:b/>
          <w:color w:val="706D74"/>
          <w:spacing w:val="0"/>
          <w:w w:val="93"/>
          <w:sz w:val="21"/>
          <w:szCs w:val="21"/>
        </w:rPr>
        <w:t>C</w:t>
      </w:r>
      <w:r>
        <w:rPr>
          <w:rFonts w:cs="Arial" w:hAnsi="Arial" w:eastAsia="Arial" w:ascii="Arial"/>
          <w:b/>
          <w:color w:val="57535B"/>
          <w:spacing w:val="0"/>
          <w:w w:val="93"/>
          <w:sz w:val="21"/>
          <w:szCs w:val="21"/>
        </w:rPr>
        <w:t>o</w:t>
      </w:r>
      <w:r>
        <w:rPr>
          <w:rFonts w:cs="Arial" w:hAnsi="Arial" w:eastAsia="Arial" w:ascii="Arial"/>
          <w:b/>
          <w:color w:val="41496E"/>
          <w:spacing w:val="0"/>
          <w:w w:val="93"/>
          <w:sz w:val="21"/>
          <w:szCs w:val="21"/>
        </w:rPr>
        <w:t>r</w:t>
      </w:r>
      <w:r>
        <w:rPr>
          <w:rFonts w:cs="Arial" w:hAnsi="Arial" w:eastAsia="Arial" w:ascii="Arial"/>
          <w:b/>
          <w:color w:val="535E7B"/>
          <w:spacing w:val="0"/>
          <w:w w:val="93"/>
          <w:sz w:val="21"/>
          <w:szCs w:val="21"/>
        </w:rPr>
        <w:t>r</w:t>
      </w:r>
      <w:r>
        <w:rPr>
          <w:rFonts w:cs="Arial" w:hAnsi="Arial" w:eastAsia="Arial" w:ascii="Arial"/>
          <w:b/>
          <w:color w:val="57535B"/>
          <w:spacing w:val="0"/>
          <w:w w:val="93"/>
          <w:sz w:val="21"/>
          <w:szCs w:val="21"/>
        </w:rPr>
        <w:t>eo</w:t>
      </w:r>
      <w:r>
        <w:rPr>
          <w:rFonts w:cs="Arial" w:hAnsi="Arial" w:eastAsia="Arial" w:ascii="Arial"/>
          <w:b/>
          <w:color w:val="57535B"/>
          <w:spacing w:val="17"/>
          <w:w w:val="93"/>
          <w:sz w:val="21"/>
          <w:szCs w:val="21"/>
        </w:rPr>
        <w:t> </w:t>
      </w:r>
      <w:r>
        <w:rPr>
          <w:rFonts w:cs="Arial" w:hAnsi="Arial" w:eastAsia="Arial" w:ascii="Arial"/>
          <w:b/>
          <w:color w:val="57535B"/>
          <w:spacing w:val="0"/>
          <w:w w:val="110"/>
          <w:sz w:val="21"/>
          <w:szCs w:val="21"/>
        </w:rPr>
        <w:t>e</w:t>
      </w:r>
      <w:r>
        <w:rPr>
          <w:rFonts w:cs="Arial" w:hAnsi="Arial" w:eastAsia="Arial" w:ascii="Arial"/>
          <w:b/>
          <w:color w:val="364890"/>
          <w:spacing w:val="0"/>
          <w:w w:val="55"/>
          <w:sz w:val="21"/>
          <w:szCs w:val="21"/>
        </w:rPr>
        <w:t>l</w:t>
      </w:r>
      <w:r>
        <w:rPr>
          <w:rFonts w:cs="Arial" w:hAnsi="Arial" w:eastAsia="Arial" w:ascii="Arial"/>
          <w:b/>
          <w:color w:val="57535B"/>
          <w:spacing w:val="0"/>
          <w:w w:val="110"/>
          <w:sz w:val="21"/>
          <w:szCs w:val="21"/>
        </w:rPr>
        <w:t>e</w:t>
      </w:r>
      <w:r>
        <w:rPr>
          <w:rFonts w:cs="Arial" w:hAnsi="Arial" w:eastAsia="Arial" w:ascii="Arial"/>
          <w:b/>
          <w:color w:val="706D74"/>
          <w:spacing w:val="0"/>
          <w:w w:val="97"/>
          <w:sz w:val="21"/>
          <w:szCs w:val="21"/>
        </w:rPr>
        <w:t>c</w:t>
      </w:r>
      <w:r>
        <w:rPr>
          <w:rFonts w:cs="Arial" w:hAnsi="Arial" w:eastAsia="Arial" w:ascii="Arial"/>
          <w:b/>
          <w:color w:val="57535B"/>
          <w:spacing w:val="0"/>
          <w:w w:val="115"/>
          <w:sz w:val="21"/>
          <w:szCs w:val="21"/>
        </w:rPr>
        <w:t>t</w:t>
      </w:r>
      <w:r>
        <w:rPr>
          <w:rFonts w:cs="Arial" w:hAnsi="Arial" w:eastAsia="Arial" w:ascii="Arial"/>
          <w:b/>
          <w:color w:val="535E7B"/>
          <w:spacing w:val="0"/>
          <w:w w:val="99"/>
          <w:sz w:val="21"/>
          <w:szCs w:val="21"/>
        </w:rPr>
        <w:t>r</w:t>
      </w:r>
      <w:r>
        <w:rPr>
          <w:rFonts w:cs="Arial" w:hAnsi="Arial" w:eastAsia="Arial" w:ascii="Arial"/>
          <w:b/>
          <w:color w:val="706D74"/>
          <w:spacing w:val="0"/>
          <w:w w:val="75"/>
          <w:sz w:val="21"/>
          <w:szCs w:val="21"/>
        </w:rPr>
        <w:t>o</w:t>
      </w:r>
      <w:r>
        <w:rPr>
          <w:rFonts w:cs="Arial" w:hAnsi="Arial" w:eastAsia="Arial" w:ascii="Arial"/>
          <w:b/>
          <w:color w:val="706D74"/>
          <w:spacing w:val="0"/>
          <w:w w:val="88"/>
          <w:sz w:val="21"/>
          <w:szCs w:val="21"/>
        </w:rPr>
        <w:t>n</w:t>
      </w:r>
      <w:r>
        <w:rPr>
          <w:rFonts w:cs="Arial" w:hAnsi="Arial" w:eastAsia="Arial" w:ascii="Arial"/>
          <w:b/>
          <w:color w:val="91908E"/>
          <w:spacing w:val="0"/>
          <w:w w:val="83"/>
          <w:sz w:val="21"/>
          <w:szCs w:val="21"/>
        </w:rPr>
        <w:t>i</w:t>
      </w:r>
      <w:r>
        <w:rPr>
          <w:rFonts w:cs="Arial" w:hAnsi="Arial" w:eastAsia="Arial" w:ascii="Arial"/>
          <w:b/>
          <w:color w:val="837C87"/>
          <w:spacing w:val="0"/>
          <w:w w:val="97"/>
          <w:sz w:val="21"/>
          <w:szCs w:val="21"/>
        </w:rPr>
        <w:t>c</w:t>
      </w:r>
      <w:r>
        <w:rPr>
          <w:rFonts w:cs="Arial" w:hAnsi="Arial" w:eastAsia="Arial" w:ascii="Arial"/>
          <w:b/>
          <w:color w:val="706D74"/>
          <w:spacing w:val="0"/>
          <w:w w:val="101"/>
          <w:sz w:val="21"/>
          <w:szCs w:val="21"/>
        </w:rPr>
        <w:t>o</w:t>
      </w:r>
      <w:r>
        <w:rPr>
          <w:rFonts w:cs="Arial" w:hAnsi="Arial" w:eastAsia="Arial" w:ascii="Arial"/>
          <w:b/>
          <w:color w:val="B6B3C1"/>
          <w:spacing w:val="0"/>
          <w:w w:val="46"/>
          <w:sz w:val="21"/>
          <w:szCs w:val="21"/>
        </w:rPr>
        <w:t>:</w:t>
      </w:r>
      <w:r>
        <w:rPr>
          <w:rFonts w:cs="Arial" w:hAnsi="Arial" w:eastAsia="Arial" w:ascii="Arial"/>
          <w:b/>
          <w:color w:val="B6B3C1"/>
          <w:spacing w:val="7"/>
          <w:w w:val="100"/>
          <w:sz w:val="21"/>
          <w:szCs w:val="21"/>
        </w:rPr>
        <w:t> </w:t>
      </w:r>
      <w:hyperlink r:id="rId55">
        <w:r>
          <w:rPr>
            <w:rFonts w:cs="Arial" w:hAnsi="Arial" w:eastAsia="Arial" w:ascii="Arial"/>
            <w:b/>
            <w:color w:val="57535B"/>
            <w:spacing w:val="0"/>
            <w:w w:val="83"/>
            <w:sz w:val="21"/>
            <w:szCs w:val="21"/>
          </w:rPr>
          <w:t>x</w:t>
        </w:r>
        <w:r>
          <w:rPr>
            <w:rFonts w:cs="Arial" w:hAnsi="Arial" w:eastAsia="Arial" w:ascii="Arial"/>
            <w:b/>
            <w:color w:val="57535B"/>
            <w:spacing w:val="0"/>
            <w:w w:val="97"/>
            <w:sz w:val="21"/>
            <w:szCs w:val="21"/>
          </w:rPr>
          <w:t>xxx</w:t>
        </w:r>
        <w:r>
          <w:rPr>
            <w:rFonts w:cs="Arial" w:hAnsi="Arial" w:eastAsia="Arial" w:ascii="Arial"/>
            <w:b/>
            <w:color w:val="706D74"/>
            <w:spacing w:val="0"/>
            <w:w w:val="97"/>
            <w:sz w:val="21"/>
            <w:szCs w:val="21"/>
          </w:rPr>
          <w:t>x</w:t>
        </w:r>
        <w:r>
          <w:rPr>
            <w:rFonts w:cs="Arial" w:hAnsi="Arial" w:eastAsia="Arial" w:ascii="Arial"/>
            <w:b/>
            <w:color w:val="706D74"/>
            <w:spacing w:val="0"/>
            <w:w w:val="94"/>
            <w:sz w:val="21"/>
            <w:szCs w:val="21"/>
          </w:rPr>
          <w:t>@</w:t>
        </w:r>
        <w:r>
          <w:rPr>
            <w:rFonts w:cs="Arial" w:hAnsi="Arial" w:eastAsia="Arial" w:ascii="Arial"/>
            <w:b/>
            <w:color w:val="57535B"/>
            <w:spacing w:val="0"/>
            <w:w w:val="97"/>
            <w:sz w:val="21"/>
            <w:szCs w:val="21"/>
          </w:rPr>
          <w:t>xxxxx</w:t>
        </w:r>
      </w:hyperlink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ind w:left="-37" w:right="844"/>
      </w:pPr>
      <w:r>
        <w:rPr>
          <w:rFonts w:cs="Arial" w:hAnsi="Arial" w:eastAsia="Arial" w:ascii="Arial"/>
          <w:color w:val="57535B"/>
          <w:spacing w:val="0"/>
          <w:w w:val="108"/>
          <w:sz w:val="23"/>
          <w:szCs w:val="23"/>
        </w:rPr>
        <w:t>C</w:t>
      </w:r>
      <w:r>
        <w:rPr>
          <w:rFonts w:cs="Arial" w:hAnsi="Arial" w:eastAsia="Arial" w:ascii="Arial"/>
          <w:color w:val="57535B"/>
          <w:spacing w:val="0"/>
          <w:w w:val="108"/>
          <w:sz w:val="23"/>
          <w:szCs w:val="23"/>
        </w:rPr>
        <w:t>a</w:t>
      </w:r>
      <w:r>
        <w:rPr>
          <w:rFonts w:cs="Arial" w:hAnsi="Arial" w:eastAsia="Arial" w:ascii="Arial"/>
          <w:color w:val="57535B"/>
          <w:spacing w:val="0"/>
          <w:w w:val="108"/>
          <w:sz w:val="23"/>
          <w:szCs w:val="23"/>
        </w:rPr>
        <w:t>n</w:t>
      </w:r>
      <w:r>
        <w:rPr>
          <w:rFonts w:cs="Arial" w:hAnsi="Arial" w:eastAsia="Arial" w:ascii="Arial"/>
          <w:color w:val="57535B"/>
          <w:spacing w:val="0"/>
          <w:w w:val="108"/>
          <w:sz w:val="23"/>
          <w:szCs w:val="23"/>
        </w:rPr>
        <w:t>c</w:t>
      </w:r>
      <w:r>
        <w:rPr>
          <w:rFonts w:cs="Arial" w:hAnsi="Arial" w:eastAsia="Arial" w:ascii="Arial"/>
          <w:color w:val="57535B"/>
          <w:spacing w:val="0"/>
          <w:w w:val="108"/>
          <w:sz w:val="23"/>
          <w:szCs w:val="23"/>
        </w:rPr>
        <w:t>e</w:t>
      </w:r>
      <w:r>
        <w:rPr>
          <w:rFonts w:cs="Arial" w:hAnsi="Arial" w:eastAsia="Arial" w:ascii="Arial"/>
          <w:color w:val="27153E"/>
          <w:spacing w:val="0"/>
          <w:w w:val="108"/>
          <w:sz w:val="23"/>
          <w:szCs w:val="23"/>
        </w:rPr>
        <w:t>l</w:t>
      </w:r>
      <w:r>
        <w:rPr>
          <w:rFonts w:cs="Arial" w:hAnsi="Arial" w:eastAsia="Arial" w:ascii="Arial"/>
          <w:color w:val="57535B"/>
          <w:spacing w:val="0"/>
          <w:w w:val="108"/>
          <w:sz w:val="23"/>
          <w:szCs w:val="23"/>
        </w:rPr>
        <w:t>a</w:t>
      </w:r>
      <w:r>
        <w:rPr>
          <w:rFonts w:cs="Arial" w:hAnsi="Arial" w:eastAsia="Arial" w:ascii="Arial"/>
          <w:color w:val="41496E"/>
          <w:spacing w:val="0"/>
          <w:w w:val="108"/>
          <w:sz w:val="23"/>
          <w:szCs w:val="23"/>
        </w:rPr>
        <w:t>r</w:t>
      </w:r>
      <w:r>
        <w:rPr>
          <w:rFonts w:cs="Arial" w:hAnsi="Arial" w:eastAsia="Arial" w:ascii="Arial"/>
          <w:color w:val="41496E"/>
          <w:spacing w:val="0"/>
          <w:w w:val="108"/>
          <w:sz w:val="23"/>
          <w:szCs w:val="23"/>
        </w:rPr>
        <w:t>                   </w:t>
      </w:r>
      <w:r>
        <w:rPr>
          <w:rFonts w:cs="Arial" w:hAnsi="Arial" w:eastAsia="Arial" w:ascii="Arial"/>
          <w:color w:val="41496E"/>
          <w:spacing w:val="51"/>
          <w:w w:val="108"/>
          <w:sz w:val="23"/>
          <w:szCs w:val="23"/>
        </w:rPr>
        <w:t> </w:t>
      </w:r>
      <w:r>
        <w:rPr>
          <w:rFonts w:cs="Arial" w:hAnsi="Arial" w:eastAsia="Arial" w:ascii="Arial"/>
          <w:color w:val="706D74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57535B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57535B"/>
          <w:spacing w:val="2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7535B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706D74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706D74"/>
          <w:spacing w:val="0"/>
          <w:w w:val="113"/>
          <w:sz w:val="23"/>
          <w:szCs w:val="23"/>
        </w:rPr>
        <w:t>u</w:t>
      </w:r>
      <w:r>
        <w:rPr>
          <w:rFonts w:cs="Arial" w:hAnsi="Arial" w:eastAsia="Arial" w:ascii="Arial"/>
          <w:color w:val="57535B"/>
          <w:spacing w:val="0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57535B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57535B"/>
          <w:spacing w:val="0"/>
          <w:w w:val="101"/>
          <w:sz w:val="23"/>
          <w:szCs w:val="23"/>
        </w:rPr>
        <w:t>do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center"/>
        <w:ind w:left="1399" w:right="2555"/>
      </w:pPr>
      <w:r>
        <w:rPr>
          <w:rFonts w:cs="Times New Roman" w:hAnsi="Times New Roman" w:eastAsia="Times New Roman" w:ascii="Times New Roman"/>
          <w:color w:val="6D7B40"/>
          <w:spacing w:val="0"/>
          <w:w w:val="112"/>
          <w:sz w:val="49"/>
          <w:szCs w:val="49"/>
        </w:rPr>
        <w:t>lB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9"/>
          <w:szCs w:val="49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lineRule="exact" w:line="240"/>
        <w:ind w:left="1144" w:right="2252"/>
        <w:sectPr>
          <w:type w:val="continuous"/>
          <w:pgSz w:w="15840" w:h="12240" w:orient="landscape"/>
          <w:pgMar w:top="100" w:bottom="280" w:left="1720" w:right="1740"/>
          <w:cols w:num="2" w:equalWidth="off">
            <w:col w:w="4914" w:space="2879"/>
            <w:col w:w="4587"/>
          </w:cols>
        </w:sectPr>
      </w:pPr>
      <w:r>
        <w:rPr>
          <w:rFonts w:cs="Arial" w:hAnsi="Arial" w:eastAsia="Arial" w:ascii="Arial"/>
          <w:color w:val="483B36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53D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83B36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83B36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53D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83B36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62453D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  <w:sectPr>
          <w:pgMar w:header="261" w:footer="671" w:top="1000" w:bottom="280" w:left="1720" w:right="1740"/>
          <w:pgSz w:w="15840" w:h="12240" w:orient="landscape"/>
        </w:sectPr>
      </w:pPr>
      <w:r>
        <w:rPr>
          <w:sz w:val="26"/>
          <w:szCs w:val="2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3"/>
          <w:szCs w:val="33"/>
        </w:rPr>
        <w:jc w:val="left"/>
        <w:ind w:left="658" w:right="-141"/>
      </w:pP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51919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51919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51919"/>
          <w:spacing w:val="-2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51919"/>
          <w:spacing w:val="0"/>
          <w:w w:val="102"/>
          <w:position w:val="0"/>
          <w:sz w:val="33"/>
          <w:szCs w:val="33"/>
        </w:rPr>
        <w:t>clie</w:t>
      </w:r>
      <w:r>
        <w:rPr>
          <w:rFonts w:cs="Times New Roman" w:hAnsi="Times New Roman" w:eastAsia="Times New Roman" w:ascii="Times New Roman"/>
          <w:b/>
          <w:color w:val="251919"/>
          <w:spacing w:val="0"/>
          <w:w w:val="105"/>
          <w:position w:val="0"/>
          <w:sz w:val="33"/>
          <w:szCs w:val="33"/>
        </w:rPr>
        <w:t>n</w:t>
      </w:r>
      <w:r>
        <w:rPr>
          <w:rFonts w:cs="Times New Roman" w:hAnsi="Times New Roman" w:eastAsia="Times New Roman" w:ascii="Times New Roman"/>
          <w:b/>
          <w:color w:val="251919"/>
          <w:spacing w:val="0"/>
          <w:w w:val="120"/>
          <w:position w:val="0"/>
          <w:sz w:val="33"/>
          <w:szCs w:val="33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3"/>
          <w:szCs w:val="3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w w:val="97"/>
          <w:sz w:val="23"/>
          <w:szCs w:val="23"/>
        </w:rPr>
        <w:t>N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w w:val="103"/>
          <w:sz w:val="23"/>
          <w:szCs w:val="23"/>
        </w:rPr>
        <w:t>T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152"/>
          <w:sz w:val="23"/>
          <w:szCs w:val="23"/>
        </w:rPr>
        <w:t>f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exact" w:line="300"/>
        <w:ind w:right="-50"/>
      </w:pPr>
      <w:r>
        <w:br w:type="column"/>
      </w:r>
      <w:r>
        <w:rPr>
          <w:rFonts w:cs="Malgun Gothic" w:hAnsi="Malgun Gothic" w:eastAsia="Malgun Gothic" w:ascii="Malgun Gothic"/>
          <w:color w:val="CFCFD0"/>
          <w:w w:val="51"/>
          <w:position w:val="-2"/>
          <w:sz w:val="19"/>
          <w:szCs w:val="19"/>
        </w:rPr>
        <w:t>�</w:t>
      </w:r>
      <w:r>
        <w:rPr>
          <w:rFonts w:cs="Times New Roman" w:hAnsi="Times New Roman" w:eastAsia="Times New Roman" w:ascii="Times New Roman"/>
          <w:color w:val="CFCFD0"/>
          <w:w w:val="115"/>
          <w:position w:val="-2"/>
          <w:sz w:val="19"/>
          <w:szCs w:val="19"/>
        </w:rPr>
        <w:t>"'</w:t>
      </w:r>
      <w:r>
        <w:rPr>
          <w:rFonts w:cs="Times New Roman" w:hAnsi="Times New Roman" w:eastAsia="Times New Roman" w:ascii="Times New Roman"/>
          <w:color w:val="CFCFD0"/>
          <w:w w:val="100"/>
          <w:position w:val="-2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D0"/>
          <w:spacing w:val="2"/>
          <w:w w:val="100"/>
          <w:position w:val="-2"/>
          <w:sz w:val="19"/>
          <w:szCs w:val="19"/>
        </w:rPr>
        <w:t> </w:t>
      </w:r>
      <w:r>
        <w:rPr>
          <w:rFonts w:cs="Malgun Gothic" w:hAnsi="Malgun Gothic" w:eastAsia="Malgun Gothic" w:ascii="Malgun Gothic"/>
          <w:color w:val="CFCFD0"/>
          <w:spacing w:val="0"/>
          <w:w w:val="85"/>
          <w:position w:val="-2"/>
          <w:sz w:val="19"/>
          <w:szCs w:val="19"/>
        </w:rPr>
        <w:t>�</w:t>
      </w:r>
      <w:r>
        <w:rPr>
          <w:rFonts w:cs="Malgun Gothic" w:hAnsi="Malgun Gothic" w:eastAsia="Malgun Gothic" w:ascii="Malgun Gothic"/>
          <w:color w:val="CFCFD0"/>
          <w:spacing w:val="8"/>
          <w:w w:val="85"/>
          <w:position w:val="-2"/>
          <w:sz w:val="19"/>
          <w:szCs w:val="19"/>
        </w:rPr>
        <w:t> </w:t>
      </w:r>
      <w:r>
        <w:rPr>
          <w:rFonts w:cs="Malgun Gothic" w:hAnsi="Malgun Gothic" w:eastAsia="Malgun Gothic" w:ascii="Malgun Gothic"/>
          <w:color w:val="E6DFE5"/>
          <w:spacing w:val="0"/>
          <w:w w:val="51"/>
          <w:position w:val="-2"/>
          <w:sz w:val="19"/>
          <w:szCs w:val="19"/>
        </w:rPr>
        <w:t>�</w:t>
      </w:r>
      <w:r>
        <w:rPr>
          <w:rFonts w:cs="Malgun Gothic" w:hAnsi="Malgun Gothic" w:eastAsia="Malgun Gothic" w:ascii="Malgun Gothic"/>
          <w:color w:val="E6DFE5"/>
          <w:spacing w:val="31"/>
          <w:w w:val="51"/>
          <w:position w:val="-2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D0"/>
          <w:spacing w:val="0"/>
          <w:w w:val="141"/>
          <w:position w:val="-2"/>
          <w:sz w:val="19"/>
          <w:szCs w:val="19"/>
        </w:rPr>
        <w:t>'</w:t>
      </w:r>
      <w:r>
        <w:rPr>
          <w:rFonts w:cs="Times New Roman" w:hAnsi="Times New Roman" w:eastAsia="Times New Roman" w:ascii="Times New Roman"/>
          <w:color w:val="CFCFD0"/>
          <w:spacing w:val="-18"/>
          <w:w w:val="141"/>
          <w:position w:val="-2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D0"/>
          <w:spacing w:val="0"/>
          <w:w w:val="86"/>
          <w:position w:val="-2"/>
          <w:sz w:val="19"/>
          <w:szCs w:val="19"/>
        </w:rPr>
        <w:t>Ll</w:t>
      </w:r>
      <w:r>
        <w:rPr>
          <w:rFonts w:cs="Times New Roman" w:hAnsi="Times New Roman" w:eastAsia="Times New Roman" w:ascii="Times New Roman"/>
          <w:color w:val="CFCFD0"/>
          <w:spacing w:val="0"/>
          <w:w w:val="48"/>
          <w:position w:val="-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CFCFD0"/>
          <w:spacing w:val="0"/>
          <w:w w:val="122"/>
          <w:position w:val="-2"/>
          <w:sz w:val="19"/>
          <w:szCs w:val="19"/>
        </w:rPr>
        <w:t>;</w:t>
      </w:r>
      <w:r>
        <w:rPr>
          <w:rFonts w:cs="Times New Roman" w:hAnsi="Times New Roman" w:eastAsia="Times New Roman" w:ascii="Times New Roman"/>
          <w:color w:val="CFCFD0"/>
          <w:spacing w:val="0"/>
          <w:w w:val="72"/>
          <w:position w:val="-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CFCFD0"/>
          <w:spacing w:val="0"/>
          <w:w w:val="87"/>
          <w:position w:val="-2"/>
          <w:sz w:val="19"/>
          <w:szCs w:val="19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9"/>
          <w:szCs w:val="19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3"/>
          <w:szCs w:val="33"/>
        </w:rPr>
        <w:jc w:val="left"/>
        <w:ind w:right="-141"/>
      </w:pP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51919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00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000000"/>
          <w:spacing w:val="5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51919"/>
          <w:spacing w:val="0"/>
          <w:w w:val="102"/>
          <w:position w:val="0"/>
          <w:sz w:val="33"/>
          <w:szCs w:val="33"/>
        </w:rPr>
        <w:t>clie</w:t>
      </w:r>
      <w:r>
        <w:rPr>
          <w:rFonts w:cs="Times New Roman" w:hAnsi="Times New Roman" w:eastAsia="Times New Roman" w:ascii="Times New Roman"/>
          <w:b/>
          <w:color w:val="251919"/>
          <w:spacing w:val="0"/>
          <w:w w:val="97"/>
          <w:position w:val="0"/>
          <w:sz w:val="33"/>
          <w:szCs w:val="33"/>
        </w:rPr>
        <w:t>n</w:t>
      </w:r>
      <w:r>
        <w:rPr>
          <w:rFonts w:cs="Times New Roman" w:hAnsi="Times New Roman" w:eastAsia="Times New Roman" w:ascii="Times New Roman"/>
          <w:b/>
          <w:color w:val="251919"/>
          <w:spacing w:val="0"/>
          <w:w w:val="126"/>
          <w:position w:val="0"/>
          <w:sz w:val="33"/>
          <w:szCs w:val="33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3"/>
          <w:szCs w:val="3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837C82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37C82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37C82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259"/>
      </w:pPr>
      <w:r>
        <w:rPr>
          <w:rFonts w:cs="Arial" w:hAnsi="Arial" w:eastAsia="Arial" w:ascii="Arial"/>
          <w:color w:val="91908E"/>
          <w:w w:val="95"/>
          <w:position w:val="-1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01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rr</w:t>
      </w:r>
      <w:r>
        <w:rPr>
          <w:rFonts w:cs="Arial" w:hAnsi="Arial" w:eastAsia="Arial" w:ascii="Arial"/>
          <w:color w:val="837C82"/>
          <w:w w:val="63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sectPr>
          <w:type w:val="continuous"/>
          <w:pgSz w:w="15840" w:h="12240" w:orient="landscape"/>
          <w:pgMar w:top="100" w:bottom="280" w:left="1720" w:right="1740"/>
          <w:cols w:num="4" w:equalWidth="off">
            <w:col w:w="3361" w:space="841"/>
            <w:col w:w="1165" w:space="1990"/>
            <w:col w:w="2703" w:space="808"/>
            <w:col w:w="1512"/>
          </w:cols>
        </w:sectPr>
      </w:pPr>
      <w:r>
        <w:br w:type="column"/>
      </w:r>
      <w:r>
        <w:rPr>
          <w:rFonts w:cs="Arial" w:hAnsi="Arial" w:eastAsia="Arial" w:ascii="Arial"/>
          <w:color w:val="CFCFD0"/>
          <w:w w:val="40"/>
          <w:sz w:val="29"/>
          <w:szCs w:val="29"/>
        </w:rPr>
        <w:t>........</w:t>
      </w:r>
      <w:r>
        <w:rPr>
          <w:rFonts w:cs="Arial" w:hAnsi="Arial" w:eastAsia="Arial" w:ascii="Arial"/>
          <w:color w:val="CFCFD0"/>
          <w:spacing w:val="-48"/>
          <w:w w:val="100"/>
          <w:sz w:val="29"/>
          <w:szCs w:val="29"/>
        </w:rPr>
        <w:t> 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</w:rPr>
        <w:t>.,,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  <w:u w:val="single" w:color="CFCFD0"/>
        </w:rPr>
        <w:t>   </w:t>
      </w:r>
      <w:r>
        <w:rPr>
          <w:rFonts w:cs="Arial" w:hAnsi="Arial" w:eastAsia="Arial" w:ascii="Arial"/>
          <w:color w:val="CFCFD0"/>
          <w:spacing w:val="6"/>
          <w:w w:val="35"/>
          <w:sz w:val="29"/>
          <w:szCs w:val="29"/>
          <w:u w:val="single" w:color="CFCFD0"/>
        </w:rPr>
        <w:t> </w:t>
      </w:r>
      <w:r>
        <w:rPr>
          <w:rFonts w:cs="Arial" w:hAnsi="Arial" w:eastAsia="Arial" w:ascii="Arial"/>
          <w:color w:val="CFCFD0"/>
          <w:spacing w:val="5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</w:rPr>
        <w:t>.</w:t>
      </w:r>
      <w:r>
        <w:rPr>
          <w:rFonts w:cs="Arial" w:hAnsi="Arial" w:eastAsia="Arial" w:ascii="Arial"/>
          <w:color w:val="CFCFD0"/>
          <w:spacing w:val="0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CFCFD0"/>
          <w:spacing w:val="8"/>
          <w:w w:val="35"/>
          <w:sz w:val="29"/>
          <w:szCs w:val="29"/>
        </w:rPr>
        <w:t> </w:t>
      </w:r>
      <w:r>
        <w:rPr>
          <w:rFonts w:cs="Arial" w:hAnsi="Arial" w:eastAsia="Arial" w:ascii="Arial"/>
          <w:color w:val="E6DFE5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6DFE5"/>
          <w:spacing w:val="16"/>
          <w:w w:val="6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CFCFD0"/>
          <w:spacing w:val="0"/>
          <w:w w:val="89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CFCFD0"/>
          <w:spacing w:val="0"/>
          <w:w w:val="79"/>
          <w:sz w:val="20"/>
          <w:szCs w:val="20"/>
        </w:rPr>
        <w:t>"</w:t>
      </w:r>
      <w:r>
        <w:rPr>
          <w:rFonts w:cs="Malgun Gothic" w:hAnsi="Malgun Gothic" w:eastAsia="Malgun Gothic" w:ascii="Malgun Gothic"/>
          <w:color w:val="CFCFD0"/>
          <w:spacing w:val="0"/>
          <w:w w:val="72"/>
          <w:sz w:val="20"/>
          <w:szCs w:val="20"/>
        </w:rPr>
        <w:t>�</w:t>
      </w:r>
      <w:r>
        <w:rPr>
          <w:rFonts w:cs="Times New Roman" w:hAnsi="Times New Roman" w:eastAsia="Times New Roman" w:ascii="Times New Roman"/>
          <w:color w:val="CFCFD0"/>
          <w:spacing w:val="0"/>
          <w:w w:val="175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CFCFD0"/>
          <w:spacing w:val="0"/>
          <w:w w:val="72"/>
          <w:sz w:val="20"/>
          <w:szCs w:val="20"/>
        </w:rPr>
        <w:t>·</w:t>
      </w:r>
      <w:r>
        <w:rPr>
          <w:rFonts w:cs="Times New Roman" w:hAnsi="Times New Roman" w:eastAsia="Times New Roman" w:ascii="Times New Roman"/>
          <w:color w:val="CFCFD0"/>
          <w:spacing w:val="0"/>
          <w:w w:val="8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4"/>
          <w:szCs w:val="24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91908E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11"/>
      </w:pP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52C2A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B3B33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B3B33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B3B33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52C2A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52C2A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B3B33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52C2A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52C2A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B3B33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51919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52C2A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52C2A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B3B33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B3B33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52C2A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B3B33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352C2A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933"/>
      </w:pPr>
      <w:r>
        <w:rPr>
          <w:rFonts w:cs="Arial" w:hAnsi="Arial" w:eastAsia="Arial" w:ascii="Arial"/>
          <w:color w:val="91908E"/>
          <w:w w:val="97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91908E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1908E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13"/>
          <w:position w:val="-1"/>
          <w:sz w:val="23"/>
          <w:szCs w:val="23"/>
        </w:rPr>
        <w:t>6</w:t>
      </w:r>
      <w:r>
        <w:rPr>
          <w:rFonts w:cs="Arial" w:hAnsi="Arial" w:eastAsia="Arial" w:ascii="Arial"/>
          <w:color w:val="91908E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right"/>
        <w:spacing w:lineRule="exact" w:line="200"/>
      </w:pPr>
      <w:r>
        <w:rPr>
          <w:rFonts w:cs="Times New Roman" w:hAnsi="Times New Roman" w:eastAsia="Times New Roman" w:ascii="Times New Roman"/>
          <w:color w:val="F7CB9C"/>
          <w:spacing w:val="0"/>
          <w:w w:val="3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before="14"/>
      </w:pPr>
      <w:r>
        <w:br w:type="column"/>
      </w:r>
      <w:r>
        <w:rPr>
          <w:rFonts w:cs="Arial" w:hAnsi="Arial" w:eastAsia="Arial" w:ascii="Arial"/>
          <w:color w:val="352C2A"/>
          <w:spacing w:val="0"/>
          <w:w w:val="53"/>
          <w:sz w:val="38"/>
          <w:szCs w:val="38"/>
        </w:rPr>
        <w:t>.,</w:t>
      </w:r>
      <w:r>
        <w:rPr>
          <w:rFonts w:cs="Arial" w:hAnsi="Arial" w:eastAsia="Arial" w:ascii="Arial"/>
          <w:color w:val="000000"/>
          <w:spacing w:val="0"/>
          <w:w w:val="100"/>
          <w:sz w:val="38"/>
          <w:szCs w:val="38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194" w:right="-55"/>
      </w:pPr>
      <w:r>
        <w:rPr>
          <w:rFonts w:cs="Arial" w:hAnsi="Arial" w:eastAsia="Arial" w:ascii="Arial"/>
          <w:color w:val="91908E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91908E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auto" w:line="598"/>
        <w:ind w:right="1615" w:firstLine="16"/>
        <w:sectPr>
          <w:type w:val="continuous"/>
          <w:pgSz w:w="15840" w:h="12240" w:orient="landscape"/>
          <w:pgMar w:top="100" w:bottom="280" w:left="1720" w:right="1740"/>
          <w:cols w:num="3" w:equalWidth="off">
            <w:col w:w="4914" w:space="2540"/>
            <w:col w:w="632" w:space="323"/>
            <w:col w:w="3971"/>
          </w:cols>
        </w:sectPr>
      </w:pPr>
      <w:r>
        <w:rPr>
          <w:rFonts w:cs="Arial" w:hAnsi="Arial" w:eastAsia="Arial" w:ascii="Arial"/>
          <w:color w:val="535057"/>
          <w:w w:val="80"/>
          <w:sz w:val="23"/>
          <w:szCs w:val="23"/>
        </w:rPr>
        <w:t>¿</w:t>
      </w:r>
      <w:r>
        <w:rPr>
          <w:rFonts w:cs="Arial" w:hAnsi="Arial" w:eastAsia="Arial" w:ascii="Arial"/>
          <w:color w:val="535057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535057"/>
          <w:w w:val="105"/>
          <w:sz w:val="23"/>
          <w:szCs w:val="23"/>
        </w:rPr>
        <w:t>ES</w:t>
      </w:r>
      <w:r>
        <w:rPr>
          <w:rFonts w:cs="Arial" w:hAnsi="Arial" w:eastAsia="Arial" w:ascii="Arial"/>
          <w:color w:val="535057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35057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35057"/>
          <w:spacing w:val="1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35057"/>
          <w:spacing w:val="0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535057"/>
          <w:spacing w:val="0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535057"/>
          <w:spacing w:val="0"/>
          <w:w w:val="107"/>
          <w:sz w:val="23"/>
          <w:szCs w:val="23"/>
        </w:rPr>
        <w:t>NC</w:t>
      </w:r>
      <w:r>
        <w:rPr>
          <w:rFonts w:cs="Arial" w:hAnsi="Arial" w:eastAsia="Arial" w:ascii="Arial"/>
          <w:color w:val="535057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A6274"/>
          <w:spacing w:val="0"/>
          <w:w w:val="113"/>
          <w:sz w:val="23"/>
          <w:szCs w:val="23"/>
        </w:rPr>
        <w:t>L</w:t>
      </w:r>
      <w:r>
        <w:rPr>
          <w:rFonts w:cs="Arial" w:hAnsi="Arial" w:eastAsia="Arial" w:ascii="Arial"/>
          <w:color w:val="535057"/>
          <w:spacing w:val="0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35057"/>
          <w:spacing w:val="0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35057"/>
          <w:spacing w:val="0"/>
          <w:w w:val="97"/>
          <w:sz w:val="23"/>
          <w:szCs w:val="23"/>
        </w:rPr>
        <w:t> </w:t>
      </w:r>
      <w:r>
        <w:rPr>
          <w:rFonts w:cs="Arial" w:hAnsi="Arial" w:eastAsia="Arial" w:ascii="Arial"/>
          <w:color w:val="352C2A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535057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535057"/>
          <w:spacing w:val="0"/>
          <w:w w:val="100"/>
          <w:sz w:val="23"/>
          <w:szCs w:val="23"/>
        </w:rPr>
        <w:t>                          </w:t>
      </w:r>
      <w:r>
        <w:rPr>
          <w:rFonts w:cs="Arial" w:hAnsi="Arial" w:eastAsia="Arial" w:ascii="Arial"/>
          <w:color w:val="535057"/>
          <w:spacing w:val="4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35057"/>
          <w:spacing w:val="0"/>
          <w:w w:val="105"/>
          <w:position w:val="2"/>
          <w:sz w:val="23"/>
          <w:szCs w:val="23"/>
        </w:rPr>
        <w:t>S</w:t>
      </w:r>
      <w:r>
        <w:rPr>
          <w:rFonts w:cs="Arial" w:hAnsi="Arial" w:eastAsia="Arial" w:ascii="Arial"/>
          <w:color w:val="837C82"/>
          <w:spacing w:val="0"/>
          <w:w w:val="95"/>
          <w:position w:val="2"/>
          <w:sz w:val="23"/>
          <w:szCs w:val="23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 w:right="-60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3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1908E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75"/>
          <w:sz w:val="23"/>
          <w:szCs w:val="23"/>
        </w:rPr>
        <w:t>ó</w:t>
      </w:r>
      <w:r>
        <w:rPr>
          <w:rFonts w:cs="Arial" w:hAnsi="Arial" w:eastAsia="Arial" w:ascii="Arial"/>
          <w:color w:val="91908E"/>
          <w:spacing w:val="0"/>
          <w:w w:val="139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01"/>
      </w:pPr>
      <w:r>
        <w:rPr>
          <w:rFonts w:cs="Arial" w:hAnsi="Arial" w:eastAsia="Arial" w:ascii="Arial"/>
          <w:color w:val="91908E"/>
          <w:w w:val="104"/>
          <w:sz w:val="23"/>
          <w:szCs w:val="23"/>
        </w:rPr>
        <w:t>Co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on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0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-37" w:right="2251"/>
        <w:sectPr>
          <w:type w:val="continuous"/>
          <w:pgSz w:w="15840" w:h="12240" w:orient="landscape"/>
          <w:pgMar w:top="100" w:bottom="280" w:left="1720" w:right="1740"/>
          <w:cols w:num="2" w:equalWidth="off">
            <w:col w:w="3215" w:space="5759"/>
            <w:col w:w="3406"/>
          </w:cols>
        </w:sectPr>
      </w:pPr>
      <w:r>
        <w:rPr>
          <w:rFonts w:cs="Arial" w:hAnsi="Arial" w:eastAsia="Arial" w:ascii="Arial"/>
          <w:color w:val="4B3B33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B3B33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B3B33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B3B33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5F4837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  <w:sectPr>
          <w:pgMar w:header="233" w:footer="751" w:top="1000" w:bottom="280" w:left="1700" w:right="1740"/>
          <w:headerReference w:type="default" r:id="rId56"/>
          <w:footerReference w:type="default" r:id="rId57"/>
          <w:pgSz w:w="15840" w:h="12240" w:orient="landscape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678"/>
      </w:pPr>
      <w:r>
        <w:rPr>
          <w:rFonts w:cs="Arial" w:hAnsi="Arial" w:eastAsia="Arial" w:ascii="Arial"/>
          <w:spacing w:val="0"/>
          <w:w w:val="55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8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3D1A1D"/>
          <w:spacing w:val="0"/>
          <w:w w:val="95"/>
          <w:position w:val="0"/>
          <w:sz w:val="32"/>
          <w:szCs w:val="32"/>
        </w:rPr>
        <w:t>Modi</w:t>
      </w:r>
      <w:r>
        <w:rPr>
          <w:rFonts w:cs="Arial" w:hAnsi="Arial" w:eastAsia="Arial" w:ascii="Arial"/>
          <w:b/>
          <w:color w:val="3D1A1D"/>
          <w:spacing w:val="0"/>
          <w:w w:val="95"/>
          <w:position w:val="0"/>
          <w:sz w:val="32"/>
          <w:szCs w:val="32"/>
        </w:rPr>
        <w:t>ficar</w:t>
      </w:r>
      <w:r>
        <w:rPr>
          <w:rFonts w:cs="Arial" w:hAnsi="Arial" w:eastAsia="Arial" w:ascii="Arial"/>
          <w:b/>
          <w:color w:val="3D1A1D"/>
          <w:spacing w:val="18"/>
          <w:w w:val="95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color w:val="241112"/>
          <w:spacing w:val="0"/>
          <w:w w:val="100"/>
          <w:position w:val="0"/>
          <w:sz w:val="32"/>
          <w:szCs w:val="32"/>
        </w:rPr>
        <w:t>datoa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5F5D5B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5F5D5B"/>
          <w:spacing w:val="0"/>
          <w:w w:val="100"/>
          <w:sz w:val="23"/>
          <w:szCs w:val="23"/>
        </w:rPr>
        <w:t>u</w:t>
      </w:r>
      <w:r>
        <w:rPr>
          <w:rFonts w:cs="Arial" w:hAnsi="Arial" w:eastAsia="Arial" w:ascii="Arial"/>
          <w:color w:val="7C7777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5F5D5B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5F5D5B"/>
          <w:spacing w:val="4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C494B"/>
          <w:spacing w:val="0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F5D5B"/>
          <w:spacing w:val="0"/>
          <w:w w:val="105"/>
          <w:sz w:val="23"/>
          <w:szCs w:val="23"/>
        </w:rPr>
        <w:t>n</w:t>
      </w:r>
      <w:r>
        <w:rPr>
          <w:rFonts w:cs="Arial" w:hAnsi="Arial" w:eastAsia="Arial" w:ascii="Arial"/>
          <w:color w:val="5F5D5B"/>
          <w:spacing w:val="0"/>
          <w:w w:val="105"/>
          <w:sz w:val="23"/>
          <w:szCs w:val="23"/>
        </w:rPr>
        <w:t>t</w:t>
      </w:r>
      <w:r>
        <w:rPr>
          <w:rFonts w:cs="Arial" w:hAnsi="Arial" w:eastAsia="Arial" w:ascii="Arial"/>
          <w:color w:val="5F5D5B"/>
          <w:spacing w:val="0"/>
          <w:w w:val="105"/>
          <w:sz w:val="23"/>
          <w:szCs w:val="23"/>
        </w:rPr>
        <w:t>o</w:t>
      </w:r>
      <w:r>
        <w:rPr>
          <w:rFonts w:cs="Arial" w:hAnsi="Arial" w:eastAsia="Arial" w:ascii="Arial"/>
          <w:color w:val="5F5D5B"/>
          <w:spacing w:val="0"/>
          <w:w w:val="105"/>
          <w:sz w:val="23"/>
          <w:szCs w:val="23"/>
        </w:rPr>
        <w:t>n</w:t>
      </w:r>
      <w:r>
        <w:rPr>
          <w:rFonts w:cs="Arial" w:hAnsi="Arial" w:eastAsia="Arial" w:ascii="Arial"/>
          <w:color w:val="5F5D5B"/>
          <w:spacing w:val="0"/>
          <w:w w:val="105"/>
          <w:sz w:val="23"/>
          <w:szCs w:val="23"/>
        </w:rPr>
        <w:t>io</w:t>
      </w:r>
      <w:r>
        <w:rPr>
          <w:rFonts w:cs="Arial" w:hAnsi="Arial" w:eastAsia="Arial" w:ascii="Arial"/>
          <w:color w:val="5F5D5B"/>
          <w:spacing w:val="16"/>
          <w:w w:val="105"/>
          <w:sz w:val="23"/>
          <w:szCs w:val="23"/>
        </w:rPr>
        <w:t> </w:t>
      </w:r>
      <w:r>
        <w:rPr>
          <w:rFonts w:cs="Arial" w:hAnsi="Arial" w:eastAsia="Arial" w:ascii="Arial"/>
          <w:color w:val="5F5D5B"/>
          <w:spacing w:val="0"/>
          <w:w w:val="95"/>
          <w:sz w:val="23"/>
          <w:szCs w:val="23"/>
        </w:rPr>
        <w:t>S</w:t>
      </w:r>
      <w:r>
        <w:rPr>
          <w:rFonts w:cs="Arial" w:hAnsi="Arial" w:eastAsia="Arial" w:ascii="Arial"/>
          <w:color w:val="5F5D5B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F5D5B"/>
          <w:spacing w:val="0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7C7777"/>
          <w:spacing w:val="0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5F5D5B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37"/>
      </w:pPr>
      <w:r>
        <w:rPr>
          <w:rFonts w:cs="Arial" w:hAnsi="Arial" w:eastAsia="Arial" w:ascii="Arial"/>
          <w:color w:val="5F5D5B"/>
          <w:w w:val="97"/>
          <w:sz w:val="24"/>
          <w:szCs w:val="24"/>
        </w:rPr>
        <w:t>q</w:t>
      </w:r>
      <w:r>
        <w:rPr>
          <w:rFonts w:cs="Arial" w:hAnsi="Arial" w:eastAsia="Arial" w:ascii="Arial"/>
          <w:color w:val="5F5D5B"/>
          <w:w w:val="121"/>
          <w:sz w:val="24"/>
          <w:szCs w:val="24"/>
        </w:rPr>
        <w:t>5</w:t>
      </w:r>
      <w:r>
        <w:rPr>
          <w:rFonts w:cs="Arial" w:hAnsi="Arial" w:eastAsia="Arial" w:ascii="Arial"/>
          <w:color w:val="5F5D5B"/>
          <w:w w:val="97"/>
          <w:sz w:val="24"/>
          <w:szCs w:val="24"/>
        </w:rPr>
        <w:t>7</w:t>
      </w:r>
      <w:r>
        <w:rPr>
          <w:rFonts w:cs="Arial" w:hAnsi="Arial" w:eastAsia="Arial" w:ascii="Arial"/>
          <w:color w:val="5F5D5B"/>
          <w:w w:val="121"/>
          <w:sz w:val="24"/>
          <w:szCs w:val="24"/>
        </w:rPr>
        <w:t>.</w:t>
      </w:r>
      <w:r>
        <w:rPr>
          <w:rFonts w:cs="Arial" w:hAnsi="Arial" w:eastAsia="Arial" w:ascii="Arial"/>
          <w:color w:val="5F5D5B"/>
          <w:w w:val="84"/>
          <w:sz w:val="24"/>
          <w:szCs w:val="24"/>
        </w:rPr>
        <w:t>1</w:t>
      </w:r>
      <w:r>
        <w:rPr>
          <w:rFonts w:cs="Arial" w:hAnsi="Arial" w:eastAsia="Arial" w:ascii="Arial"/>
          <w:color w:val="5F5D5B"/>
          <w:w w:val="97"/>
          <w:sz w:val="24"/>
          <w:szCs w:val="24"/>
        </w:rPr>
        <w:t>5</w:t>
      </w:r>
      <w:r>
        <w:rPr>
          <w:rFonts w:cs="Arial" w:hAnsi="Arial" w:eastAsia="Arial" w:ascii="Arial"/>
          <w:color w:val="4C494B"/>
          <w:w w:val="109"/>
          <w:sz w:val="24"/>
          <w:szCs w:val="24"/>
        </w:rPr>
        <w:t>4</w:t>
      </w:r>
      <w:r>
        <w:rPr>
          <w:rFonts w:cs="Arial" w:hAnsi="Arial" w:eastAsia="Arial" w:ascii="Arial"/>
          <w:color w:val="4C494B"/>
          <w:w w:val="146"/>
          <w:sz w:val="24"/>
          <w:szCs w:val="24"/>
        </w:rPr>
        <w:t>.</w:t>
      </w:r>
      <w:r>
        <w:rPr>
          <w:rFonts w:cs="Arial" w:hAnsi="Arial" w:eastAsia="Arial" w:ascii="Arial"/>
          <w:color w:val="5F5D5B"/>
          <w:w w:val="121"/>
          <w:sz w:val="24"/>
          <w:szCs w:val="24"/>
        </w:rPr>
        <w:t>5</w:t>
      </w:r>
      <w:r>
        <w:rPr>
          <w:rFonts w:cs="Arial" w:hAnsi="Arial" w:eastAsia="Arial" w:ascii="Arial"/>
          <w:color w:val="5F5D5B"/>
          <w:w w:val="97"/>
          <w:sz w:val="24"/>
          <w:szCs w:val="24"/>
        </w:rPr>
        <w:t>q</w:t>
      </w:r>
      <w:r>
        <w:rPr>
          <w:rFonts w:cs="Arial" w:hAnsi="Arial" w:eastAsia="Arial" w:ascii="Arial"/>
          <w:color w:val="5F5D5B"/>
          <w:w w:val="121"/>
          <w:sz w:val="24"/>
          <w:szCs w:val="24"/>
        </w:rPr>
        <w:t>2</w:t>
      </w:r>
      <w:r>
        <w:rPr>
          <w:rFonts w:cs="Arial" w:hAnsi="Arial" w:eastAsia="Arial" w:ascii="Arial"/>
          <w:color w:val="5F5D5B"/>
          <w:w w:val="97"/>
          <w:sz w:val="24"/>
          <w:szCs w:val="24"/>
        </w:rPr>
        <w:t>5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7" w:right="-56"/>
      </w:pPr>
      <w:hyperlink r:id="rId58">
        <w:r>
          <w:rPr>
            <w:rFonts w:cs="Arial" w:hAnsi="Arial" w:eastAsia="Arial" w:ascii="Arial"/>
            <w:color w:val="4C494B"/>
            <w:w w:val="105"/>
            <w:sz w:val="23"/>
            <w:szCs w:val="23"/>
          </w:rPr>
          <w:t>A</w:t>
        </w:r>
        <w:r>
          <w:rPr>
            <w:rFonts w:cs="Arial" w:hAnsi="Arial" w:eastAsia="Arial" w:ascii="Arial"/>
            <w:color w:val="5F5D5B"/>
            <w:w w:val="101"/>
            <w:sz w:val="23"/>
            <w:szCs w:val="23"/>
          </w:rPr>
          <w:t>n</w:t>
        </w:r>
        <w:r>
          <w:rPr>
            <w:rFonts w:cs="Arial" w:hAnsi="Arial" w:eastAsia="Arial" w:ascii="Arial"/>
            <w:color w:val="5F5D5B"/>
            <w:w w:val="152"/>
            <w:sz w:val="23"/>
            <w:szCs w:val="23"/>
          </w:rPr>
          <w:t>t</w:t>
        </w:r>
        <w:r>
          <w:rPr>
            <w:rFonts w:cs="Arial" w:hAnsi="Arial" w:eastAsia="Arial" w:ascii="Arial"/>
            <w:color w:val="5F5D5B"/>
            <w:w w:val="101"/>
            <w:sz w:val="23"/>
            <w:szCs w:val="23"/>
          </w:rPr>
          <w:t>on</w:t>
        </w:r>
        <w:r>
          <w:rPr>
            <w:rFonts w:cs="Arial" w:hAnsi="Arial" w:eastAsia="Arial" w:ascii="Arial"/>
            <w:color w:val="7C7777"/>
            <w:w w:val="95"/>
            <w:sz w:val="23"/>
            <w:szCs w:val="23"/>
          </w:rPr>
          <w:t>i</w:t>
        </w:r>
        <w:r>
          <w:rPr>
            <w:rFonts w:cs="Arial" w:hAnsi="Arial" w:eastAsia="Arial" w:ascii="Arial"/>
            <w:color w:val="5F5D5B"/>
            <w:w w:val="101"/>
            <w:sz w:val="23"/>
            <w:szCs w:val="23"/>
          </w:rPr>
          <w:t>o</w:t>
        </w:r>
        <w:r>
          <w:rPr>
            <w:rFonts w:cs="Arial" w:hAnsi="Arial" w:eastAsia="Arial" w:ascii="Arial"/>
            <w:color w:val="4C494B"/>
            <w:w w:val="101"/>
            <w:sz w:val="23"/>
            <w:szCs w:val="23"/>
          </w:rPr>
          <w:t>_M</w:t>
        </w:r>
        <w:r>
          <w:rPr>
            <w:rFonts w:cs="Arial" w:hAnsi="Arial" w:eastAsia="Arial" w:ascii="Arial"/>
            <w:color w:val="4C494B"/>
            <w:w w:val="126"/>
            <w:sz w:val="23"/>
            <w:szCs w:val="23"/>
          </w:rPr>
          <w:t>e</w:t>
        </w:r>
        <w:r>
          <w:rPr>
            <w:rFonts w:cs="Arial" w:hAnsi="Arial" w:eastAsia="Arial" w:ascii="Arial"/>
            <w:color w:val="5F5D5B"/>
            <w:w w:val="88"/>
            <w:sz w:val="23"/>
            <w:szCs w:val="23"/>
          </w:rPr>
          <w:t>n</w:t>
        </w:r>
        <w:r>
          <w:rPr>
            <w:rFonts w:cs="Arial" w:hAnsi="Arial" w:eastAsia="Arial" w:ascii="Arial"/>
            <w:color w:val="5F5D5B"/>
            <w:w w:val="113"/>
            <w:sz w:val="23"/>
            <w:szCs w:val="23"/>
          </w:rPr>
          <w:t>d</w:t>
        </w:r>
        <w:r>
          <w:rPr>
            <w:rFonts w:cs="Arial" w:hAnsi="Arial" w:eastAsia="Arial" w:ascii="Arial"/>
            <w:color w:val="4C494B"/>
            <w:w w:val="113"/>
            <w:sz w:val="23"/>
            <w:szCs w:val="23"/>
          </w:rPr>
          <w:t>e</w:t>
        </w:r>
        <w:r>
          <w:rPr>
            <w:rFonts w:cs="Arial" w:hAnsi="Arial" w:eastAsia="Arial" w:ascii="Arial"/>
            <w:color w:val="4C494B"/>
            <w:w w:val="112"/>
            <w:sz w:val="23"/>
            <w:szCs w:val="23"/>
          </w:rPr>
          <w:t>z</w:t>
        </w:r>
        <w:r>
          <w:rPr>
            <w:rFonts w:cs="Arial" w:hAnsi="Arial" w:eastAsia="Arial" w:ascii="Arial"/>
            <w:color w:val="4C494B"/>
            <w:w w:val="97"/>
            <w:sz w:val="23"/>
            <w:szCs w:val="23"/>
          </w:rPr>
          <w:t>@</w:t>
        </w:r>
        <w:r>
          <w:rPr>
            <w:rFonts w:cs="Arial" w:hAnsi="Arial" w:eastAsia="Arial" w:ascii="Arial"/>
            <w:color w:val="4C494B"/>
            <w:w w:val="113"/>
            <w:sz w:val="23"/>
            <w:szCs w:val="23"/>
          </w:rPr>
          <w:t>g</w:t>
        </w:r>
        <w:r>
          <w:rPr>
            <w:rFonts w:cs="Arial" w:hAnsi="Arial" w:eastAsia="Arial" w:ascii="Arial"/>
            <w:color w:val="4C494B"/>
            <w:w w:val="109"/>
            <w:sz w:val="23"/>
            <w:szCs w:val="23"/>
          </w:rPr>
          <w:t>m</w:t>
        </w:r>
        <w:r>
          <w:rPr>
            <w:rFonts w:cs="Arial" w:hAnsi="Arial" w:eastAsia="Arial" w:ascii="Arial"/>
            <w:color w:val="4C494B"/>
            <w:w w:val="113"/>
            <w:sz w:val="23"/>
            <w:szCs w:val="23"/>
          </w:rPr>
          <w:t>o</w:t>
        </w:r>
        <w:r>
          <w:rPr>
            <w:rFonts w:cs="Arial" w:hAnsi="Arial" w:eastAsia="Arial" w:ascii="Arial"/>
            <w:color w:val="5F5D5B"/>
            <w:w w:val="95"/>
            <w:sz w:val="23"/>
            <w:szCs w:val="23"/>
          </w:rPr>
          <w:t>il</w:t>
        </w:r>
        <w:r>
          <w:rPr>
            <w:rFonts w:cs="Arial" w:hAnsi="Arial" w:eastAsia="Arial" w:ascii="Arial"/>
            <w:color w:val="7C7777"/>
            <w:w w:val="76"/>
            <w:sz w:val="23"/>
            <w:szCs w:val="23"/>
          </w:rPr>
          <w:t>.</w:t>
        </w:r>
        <w:r>
          <w:rPr>
            <w:rFonts w:cs="Arial" w:hAnsi="Arial" w:eastAsia="Arial" w:ascii="Arial"/>
            <w:color w:val="4C494B"/>
            <w:w w:val="126"/>
            <w:sz w:val="23"/>
            <w:szCs w:val="23"/>
          </w:rPr>
          <w:t>c</w:t>
        </w:r>
        <w:r>
          <w:rPr>
            <w:rFonts w:cs="Arial" w:hAnsi="Arial" w:eastAsia="Arial" w:ascii="Arial"/>
            <w:color w:val="4C494B"/>
            <w:w w:val="101"/>
            <w:sz w:val="23"/>
            <w:szCs w:val="23"/>
          </w:rPr>
          <w:t>om</w:t>
        </w:r>
      </w:hyperlink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center"/>
        <w:spacing w:lineRule="exact" w:line="340"/>
        <w:ind w:left="-41" w:right="-41"/>
      </w:pPr>
      <w:r>
        <w:br w:type="column"/>
      </w:r>
      <w:r>
        <w:rPr>
          <w:rFonts w:cs="Malgun Gothic" w:hAnsi="Malgun Gothic" w:eastAsia="Malgun Gothic" w:ascii="Malgun Gothic"/>
          <w:color w:val="CFCFCF"/>
          <w:spacing w:val="0"/>
          <w:w w:val="40"/>
          <w:sz w:val="28"/>
          <w:szCs w:val="28"/>
        </w:rPr>
        <w:t>�</w:t>
      </w:r>
      <w:r>
        <w:rPr>
          <w:rFonts w:cs="Malgun Gothic" w:hAnsi="Malgun Gothic" w:eastAsia="Malgun Gothic" w:ascii="Malgun Gothic"/>
          <w:color w:val="CFCFCF"/>
          <w:spacing w:val="0"/>
          <w:w w:val="40"/>
          <w:sz w:val="28"/>
          <w:szCs w:val="28"/>
        </w:rPr>
        <w:t>�</w:t>
      </w:r>
      <w:r>
        <w:rPr>
          <w:rFonts w:cs="Malgun Gothic" w:hAnsi="Malgun Gothic" w:eastAsia="Malgun Gothic" w:ascii="Malgun Gothic"/>
          <w:color w:val="CFCFCF"/>
          <w:spacing w:val="0"/>
          <w:w w:val="40"/>
          <w:sz w:val="28"/>
          <w:szCs w:val="28"/>
        </w:rPr>
        <w:t> </w:t>
      </w:r>
      <w:r>
        <w:rPr>
          <w:rFonts w:cs="Malgun Gothic" w:hAnsi="Malgun Gothic" w:eastAsia="Malgun Gothic" w:ascii="Malgun Gothic"/>
          <w:color w:val="CFCFCF"/>
          <w:spacing w:val="19"/>
          <w:w w:val="40"/>
          <w:sz w:val="28"/>
          <w:szCs w:val="28"/>
        </w:rPr>
        <w:t> </w:t>
      </w:r>
      <w:r>
        <w:rPr>
          <w:rFonts w:cs="Malgun Gothic" w:hAnsi="Malgun Gothic" w:eastAsia="Malgun Gothic" w:ascii="Malgun Gothic"/>
          <w:color w:val="CFCFCF"/>
          <w:spacing w:val="0"/>
          <w:w w:val="58"/>
          <w:sz w:val="28"/>
          <w:szCs w:val="28"/>
        </w:rPr>
        <w:t>�</w:t>
      </w:r>
      <w:r>
        <w:rPr>
          <w:rFonts w:cs="Malgun Gothic" w:hAnsi="Malgun Gothic" w:eastAsia="Malgun Gothic" w:ascii="Malgun Gothic"/>
          <w:color w:val="CFCFCF"/>
          <w:spacing w:val="4"/>
          <w:w w:val="58"/>
          <w:sz w:val="28"/>
          <w:szCs w:val="28"/>
        </w:rPr>
        <w:t> </w:t>
      </w:r>
      <w:r>
        <w:rPr>
          <w:rFonts w:cs="Arial" w:hAnsi="Arial" w:eastAsia="Arial" w:ascii="Arial"/>
          <w:color w:val="E6DFE5"/>
          <w:spacing w:val="0"/>
          <w:w w:val="58"/>
          <w:sz w:val="28"/>
          <w:szCs w:val="28"/>
        </w:rPr>
        <w:t>u</w:t>
      </w:r>
      <w:r>
        <w:rPr>
          <w:rFonts w:cs="Arial" w:hAnsi="Arial" w:eastAsia="Arial" w:ascii="Arial"/>
          <w:color w:val="E6DFE5"/>
          <w:spacing w:val="26"/>
          <w:w w:val="5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79"/>
          <w:sz w:val="15"/>
          <w:szCs w:val="15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118"/>
          <w:sz w:val="15"/>
          <w:szCs w:val="15"/>
        </w:rPr>
        <w:t>(A!,</w:t>
      </w:r>
      <w:r>
        <w:rPr>
          <w:rFonts w:cs="Times New Roman" w:hAnsi="Times New Roman" w:eastAsia="Times New Roman" w:ascii="Times New Roman"/>
          <w:color w:val="CFCFCF"/>
          <w:spacing w:val="0"/>
          <w:w w:val="104"/>
          <w:sz w:val="15"/>
          <w:szCs w:val="15"/>
        </w:rPr>
        <w:t>!J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center"/>
        <w:ind w:left="330" w:right="492"/>
      </w:pPr>
      <w:r>
        <w:rPr>
          <w:rFonts w:cs="Times New Roman" w:hAnsi="Times New Roman" w:eastAsia="Times New Roman" w:ascii="Times New Roman"/>
          <w:color w:val="F7CC9F"/>
          <w:spacing w:val="0"/>
          <w:w w:val="133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1"/>
          <w:szCs w:val="5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ind w:left="346" w:right="507"/>
      </w:pPr>
      <w:r>
        <w:rPr>
          <w:rFonts w:cs="Times New Roman" w:hAnsi="Times New Roman" w:eastAsia="Times New Roman" w:ascii="Times New Roman"/>
          <w:color w:val="F7CC9F"/>
          <w:spacing w:val="0"/>
          <w:w w:val="226"/>
          <w:sz w:val="30"/>
          <w:szCs w:val="3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0"/>
          <w:szCs w:val="3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</w:pP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41112"/>
          <w:spacing w:val="0"/>
          <w:w w:val="99"/>
          <w:position w:val="0"/>
          <w:sz w:val="30"/>
          <w:szCs w:val="30"/>
        </w:rPr>
        <w:t>Mod</w:t>
      </w:r>
      <w:r>
        <w:rPr>
          <w:rFonts w:cs="Arial" w:hAnsi="Arial" w:eastAsia="Arial" w:ascii="Arial"/>
          <w:b/>
          <w:color w:val="3D1A1D"/>
          <w:spacing w:val="0"/>
          <w:w w:val="77"/>
          <w:position w:val="0"/>
          <w:sz w:val="30"/>
          <w:szCs w:val="30"/>
        </w:rPr>
        <w:t>i</w:t>
      </w:r>
      <w:r>
        <w:rPr>
          <w:rFonts w:cs="Arial" w:hAnsi="Arial" w:eastAsia="Arial" w:ascii="Arial"/>
          <w:b/>
          <w:color w:val="241112"/>
          <w:spacing w:val="0"/>
          <w:w w:val="113"/>
          <w:position w:val="0"/>
          <w:sz w:val="30"/>
          <w:szCs w:val="30"/>
        </w:rPr>
        <w:t>f</w:t>
      </w:r>
      <w:r>
        <w:rPr>
          <w:rFonts w:cs="Arial" w:hAnsi="Arial" w:eastAsia="Arial" w:ascii="Arial"/>
          <w:b/>
          <w:color w:val="241112"/>
          <w:spacing w:val="0"/>
          <w:w w:val="111"/>
          <w:position w:val="0"/>
          <w:sz w:val="30"/>
          <w:szCs w:val="30"/>
        </w:rPr>
        <w:t>car</w:t>
      </w:r>
      <w:r>
        <w:rPr>
          <w:rFonts w:cs="Arial" w:hAnsi="Arial" w:eastAsia="Arial" w:ascii="Arial"/>
          <w:b/>
          <w:color w:val="241112"/>
          <w:spacing w:val="14"/>
          <w:w w:val="100"/>
          <w:position w:val="0"/>
          <w:sz w:val="30"/>
          <w:szCs w:val="30"/>
        </w:rPr>
        <w:t> </w:t>
      </w:r>
      <w:r>
        <w:rPr>
          <w:rFonts w:cs="Arial" w:hAnsi="Arial" w:eastAsia="Arial" w:ascii="Arial"/>
          <w:b/>
          <w:color w:val="3D1A1D"/>
          <w:spacing w:val="0"/>
          <w:w w:val="100"/>
          <w:position w:val="0"/>
          <w:sz w:val="32"/>
          <w:szCs w:val="32"/>
        </w:rPr>
        <w:t>datoe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75"/>
      </w:pPr>
      <w:r>
        <w:rPr>
          <w:rFonts w:cs="Arial" w:hAnsi="Arial" w:eastAsia="Arial" w:ascii="Arial"/>
          <w:color w:val="5F5D5B"/>
          <w:w w:val="109"/>
          <w:sz w:val="24"/>
          <w:szCs w:val="24"/>
        </w:rPr>
        <w:t>2</w:t>
      </w:r>
      <w:r>
        <w:rPr>
          <w:rFonts w:cs="Arial" w:hAnsi="Arial" w:eastAsia="Arial" w:ascii="Arial"/>
          <w:color w:val="5F5D5B"/>
          <w:w w:val="107"/>
          <w:sz w:val="24"/>
          <w:szCs w:val="24"/>
        </w:rPr>
        <w:t>s</w:t>
      </w:r>
      <w:r>
        <w:rPr>
          <w:rFonts w:cs="Arial" w:hAnsi="Arial" w:eastAsia="Arial" w:ascii="Arial"/>
          <w:color w:val="4C494B"/>
          <w:w w:val="121"/>
          <w:sz w:val="24"/>
          <w:szCs w:val="24"/>
        </w:rPr>
        <w:t>s</w:t>
      </w:r>
      <w:r>
        <w:rPr>
          <w:rFonts w:cs="Arial" w:hAnsi="Arial" w:eastAsia="Arial" w:ascii="Arial"/>
          <w:color w:val="4C494B"/>
          <w:w w:val="109"/>
          <w:sz w:val="24"/>
          <w:szCs w:val="24"/>
        </w:rPr>
        <w:t>q</w:t>
      </w:r>
      <w:r>
        <w:rPr>
          <w:rFonts w:cs="Arial" w:hAnsi="Arial" w:eastAsia="Arial" w:ascii="Arial"/>
          <w:color w:val="4C494B"/>
          <w:w w:val="121"/>
          <w:sz w:val="24"/>
          <w:szCs w:val="24"/>
        </w:rPr>
        <w:t>s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/>
      </w:pPr>
      <w:r>
        <w:rPr>
          <w:rFonts w:cs="Arial" w:hAnsi="Arial" w:eastAsia="Arial" w:ascii="Arial"/>
          <w:color w:val="5F5D5B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5F5D5B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4C494B"/>
          <w:spacing w:val="2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F5D5B"/>
          <w:spacing w:val="0"/>
          <w:w w:val="107"/>
          <w:sz w:val="23"/>
          <w:szCs w:val="23"/>
        </w:rPr>
        <w:t>C</w:t>
      </w:r>
      <w:r>
        <w:rPr>
          <w:rFonts w:cs="Arial" w:hAnsi="Arial" w:eastAsia="Arial" w:ascii="Arial"/>
          <w:color w:val="4C494B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634841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F5D5B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4C494B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5F5D5B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4C494B"/>
          <w:spacing w:val="0"/>
          <w:w w:val="101"/>
          <w:sz w:val="23"/>
          <w:szCs w:val="23"/>
        </w:rPr>
        <w:t>b</w:t>
      </w:r>
      <w:r>
        <w:rPr>
          <w:rFonts w:cs="Arial" w:hAnsi="Arial" w:eastAsia="Arial" w:ascii="Arial"/>
          <w:color w:val="5F5D5B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F5D5B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 w:right="-56"/>
      </w:pP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4C494B"/>
          <w:spacing w:val="2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C494B"/>
          <w:spacing w:val="0"/>
          <w:w w:val="107"/>
          <w:sz w:val="23"/>
          <w:szCs w:val="23"/>
        </w:rPr>
        <w:t>C</w:t>
      </w:r>
      <w:r>
        <w:rPr>
          <w:rFonts w:cs="Arial" w:hAnsi="Arial" w:eastAsia="Arial" w:ascii="Arial"/>
          <w:color w:val="4C494B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634841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4C494B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4C494B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4C494B"/>
          <w:spacing w:val="0"/>
          <w:w w:val="101"/>
          <w:sz w:val="23"/>
          <w:szCs w:val="23"/>
        </w:rPr>
        <w:t>ob</w:t>
      </w:r>
      <w:r>
        <w:rPr>
          <w:rFonts w:cs="Arial" w:hAnsi="Arial" w:eastAsia="Arial" w:ascii="Arial"/>
          <w:color w:val="4C494B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F5D5B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5F5D5B"/>
          <w:spacing w:val="1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C494B"/>
          <w:spacing w:val="3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F5D5B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4C494B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4C494B"/>
          <w:spacing w:val="3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F5D5B"/>
          <w:spacing w:val="0"/>
          <w:w w:val="107"/>
          <w:sz w:val="23"/>
          <w:szCs w:val="23"/>
        </w:rPr>
        <w:t>C</w:t>
      </w:r>
      <w:r>
        <w:rPr>
          <w:rFonts w:cs="Arial" w:hAnsi="Arial" w:eastAsia="Arial" w:ascii="Arial"/>
          <w:color w:val="5F5D5B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F5D5B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5F5D5B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F5D5B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color w:val="CFCFCF"/>
          <w:spacing w:val="0"/>
          <w:w w:val="100"/>
          <w:sz w:val="16"/>
          <w:szCs w:val="16"/>
        </w:rPr>
        <w:t>'\..;'</w:t>
      </w:r>
      <w:r>
        <w:rPr>
          <w:rFonts w:cs="Times New Roman" w:hAnsi="Times New Roman" w:eastAsia="Times New Roman" w:ascii="Times New Roman"/>
          <w:color w:val="CFCFCF"/>
          <w:spacing w:val="0"/>
          <w:w w:val="100"/>
          <w:sz w:val="16"/>
          <w:szCs w:val="16"/>
        </w:rPr>
        <w:t>:'.'.J</w:t>
      </w:r>
      <w:r>
        <w:rPr>
          <w:rFonts w:cs="Times New Roman" w:hAnsi="Times New Roman" w:eastAsia="Times New Roman" w:ascii="Times New Roman"/>
          <w:color w:val="CFCFCF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CFCFCF"/>
          <w:spacing w:val="31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E6DFE5"/>
          <w:spacing w:val="0"/>
          <w:w w:val="62"/>
          <w:sz w:val="28"/>
          <w:szCs w:val="28"/>
        </w:rPr>
        <w:t>u</w:t>
      </w:r>
      <w:r>
        <w:rPr>
          <w:rFonts w:cs="Arial" w:hAnsi="Arial" w:eastAsia="Arial" w:ascii="Arial"/>
          <w:color w:val="E6DFE5"/>
          <w:spacing w:val="16"/>
          <w:w w:val="62"/>
          <w:sz w:val="28"/>
          <w:szCs w:val="28"/>
        </w:rPr>
        <w:t> </w:t>
      </w:r>
      <w:r>
        <w:rPr>
          <w:rFonts w:cs="Arial" w:hAnsi="Arial" w:eastAsia="Arial" w:ascii="Arial"/>
          <w:color w:val="CFCFCF"/>
          <w:spacing w:val="0"/>
          <w:w w:val="97"/>
          <w:sz w:val="28"/>
          <w:szCs w:val="28"/>
        </w:rPr>
        <w:t>"</w:t>
      </w:r>
      <w:r>
        <w:rPr>
          <w:rFonts w:cs="Arial" w:hAnsi="Arial" w:eastAsia="Arial" w:ascii="Arial"/>
          <w:color w:val="CFCFCF"/>
          <w:spacing w:val="0"/>
          <w:w w:val="62"/>
          <w:sz w:val="28"/>
          <w:szCs w:val="28"/>
        </w:rPr>
        <w:t>.;...</w:t>
      </w:r>
      <w:r>
        <w:rPr>
          <w:rFonts w:cs="Arial" w:hAnsi="Arial" w:eastAsia="Arial" w:ascii="Arial"/>
          <w:color w:val="CFCFCF"/>
          <w:spacing w:val="0"/>
          <w:w w:val="114"/>
          <w:sz w:val="28"/>
          <w:szCs w:val="28"/>
        </w:rPr>
        <w:t>"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291"/>
      </w:pPr>
      <w:r>
        <w:rPr>
          <w:rFonts w:cs="Malgun Gothic" w:hAnsi="Malgun Gothic" w:eastAsia="Malgun Gothic" w:ascii="Malgun Gothic"/>
          <w:color w:val="F7CC9F"/>
          <w:spacing w:val="0"/>
          <w:w w:val="177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spacing w:lineRule="exact" w:line="320"/>
        <w:ind w:left="291"/>
        <w:sectPr>
          <w:type w:val="continuous"/>
          <w:pgSz w:w="15840" w:h="12240" w:orient="landscape"/>
          <w:pgMar w:top="100" w:bottom="280" w:left="1700" w:right="1740"/>
          <w:cols w:num="4" w:equalWidth="off">
            <w:col w:w="4125" w:space="97"/>
            <w:col w:w="1165" w:space="1990"/>
            <w:col w:w="3301" w:space="210"/>
            <w:col w:w="1512"/>
          </w:cols>
        </w:sectPr>
      </w:pPr>
      <w:r>
        <w:rPr>
          <w:rFonts w:cs="Times New Roman" w:hAnsi="Times New Roman" w:eastAsia="Times New Roman" w:ascii="Times New Roman"/>
          <w:color w:val="F7CC9F"/>
          <w:spacing w:val="0"/>
          <w:w w:val="356"/>
          <w:position w:val="-1"/>
          <w:sz w:val="30"/>
          <w:szCs w:val="3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before="30"/>
        <w:ind w:left="1131"/>
      </w:pP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5362F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5362F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45362F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C494B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45362F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45362F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5362F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41112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45362F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45362F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5362F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5362F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45362F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5362F"/>
          <w:spacing w:val="0"/>
          <w:w w:val="107"/>
          <w:sz w:val="27"/>
          <w:szCs w:val="27"/>
        </w:rPr>
        <w:t>ÓN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953"/>
      </w:pP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P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r</w:t>
      </w:r>
      <w:r>
        <w:rPr>
          <w:rFonts w:cs="Arial" w:hAnsi="Arial" w:eastAsia="Arial" w:ascii="Arial"/>
          <w:color w:val="7C7777"/>
          <w:spacing w:val="0"/>
          <w:w w:val="100"/>
          <w:position w:val="-2"/>
          <w:sz w:val="24"/>
          <w:szCs w:val="24"/>
        </w:rPr>
        <w:t>i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m</w:t>
      </w:r>
      <w:r>
        <w:rPr>
          <w:rFonts w:cs="Arial" w:hAnsi="Arial" w:eastAsia="Arial" w:ascii="Arial"/>
          <w:color w:val="4C494B"/>
          <w:spacing w:val="0"/>
          <w:w w:val="100"/>
          <w:position w:val="-2"/>
          <w:sz w:val="24"/>
          <w:szCs w:val="24"/>
        </w:rPr>
        <w:t>e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r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o</w:t>
      </w:r>
      <w:r>
        <w:rPr>
          <w:rFonts w:cs="Arial" w:hAnsi="Arial" w:eastAsia="Arial" w:ascii="Arial"/>
          <w:color w:val="5F5D5B"/>
          <w:spacing w:val="14"/>
          <w:w w:val="100"/>
          <w:position w:val="-2"/>
          <w:sz w:val="24"/>
          <w:szCs w:val="24"/>
        </w:rPr>
        <w:t> 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av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en</w:t>
      </w:r>
      <w:r>
        <w:rPr>
          <w:rFonts w:cs="Arial" w:hAnsi="Arial" w:eastAsia="Arial" w:ascii="Arial"/>
          <w:color w:val="7C7777"/>
          <w:spacing w:val="0"/>
          <w:w w:val="100"/>
          <w:position w:val="-2"/>
          <w:sz w:val="24"/>
          <w:szCs w:val="24"/>
        </w:rPr>
        <w:t>i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d</w:t>
      </w:r>
      <w:r>
        <w:rPr>
          <w:rFonts w:cs="Arial" w:hAnsi="Arial" w:eastAsia="Arial" w:ascii="Arial"/>
          <w:color w:val="5F5D5B"/>
          <w:spacing w:val="0"/>
          <w:w w:val="100"/>
          <w:position w:val="-2"/>
          <w:sz w:val="24"/>
          <w:szCs w:val="24"/>
        </w:rPr>
        <w:t>o</w:t>
      </w:r>
      <w:r>
        <w:rPr>
          <w:rFonts w:cs="Arial" w:hAnsi="Arial" w:eastAsia="Arial" w:ascii="Arial"/>
          <w:color w:val="5F5D5B"/>
          <w:spacing w:val="13"/>
          <w:w w:val="100"/>
          <w:position w:val="-2"/>
          <w:sz w:val="24"/>
          <w:szCs w:val="24"/>
        </w:rPr>
        <w:t> </w:t>
      </w:r>
      <w:r>
        <w:rPr>
          <w:rFonts w:cs="Arial" w:hAnsi="Arial" w:eastAsia="Arial" w:ascii="Arial"/>
          <w:color w:val="5F5D5B"/>
          <w:spacing w:val="0"/>
          <w:w w:val="97"/>
          <w:position w:val="-2"/>
          <w:sz w:val="24"/>
          <w:szCs w:val="24"/>
        </w:rPr>
        <w:t>o</w:t>
      </w:r>
      <w:r>
        <w:rPr>
          <w:rFonts w:cs="Arial" w:hAnsi="Arial" w:eastAsia="Arial" w:ascii="Arial"/>
          <w:color w:val="5F5D5B"/>
          <w:spacing w:val="0"/>
          <w:w w:val="101"/>
          <w:position w:val="-2"/>
          <w:sz w:val="24"/>
          <w:szCs w:val="24"/>
        </w:rPr>
        <w:t>r</w:t>
      </w:r>
      <w:r>
        <w:rPr>
          <w:rFonts w:cs="Arial" w:hAnsi="Arial" w:eastAsia="Arial" w:ascii="Arial"/>
          <w:color w:val="4C494B"/>
          <w:spacing w:val="0"/>
          <w:w w:val="91"/>
          <w:position w:val="-2"/>
          <w:sz w:val="24"/>
          <w:szCs w:val="24"/>
        </w:rPr>
        <w:t>i</w:t>
      </w:r>
      <w:r>
        <w:rPr>
          <w:rFonts w:cs="Arial" w:hAnsi="Arial" w:eastAsia="Arial" w:ascii="Arial"/>
          <w:color w:val="4C494B"/>
          <w:spacing w:val="0"/>
          <w:w w:val="109"/>
          <w:position w:val="-2"/>
          <w:sz w:val="24"/>
          <w:szCs w:val="24"/>
        </w:rPr>
        <w:t>e</w:t>
      </w:r>
      <w:r>
        <w:rPr>
          <w:rFonts w:cs="Arial" w:hAnsi="Arial" w:eastAsia="Arial" w:ascii="Arial"/>
          <w:color w:val="5F5D5B"/>
          <w:spacing w:val="0"/>
          <w:w w:val="97"/>
          <w:position w:val="-2"/>
          <w:sz w:val="24"/>
          <w:szCs w:val="24"/>
        </w:rPr>
        <w:t>n</w:t>
      </w:r>
      <w:r>
        <w:rPr>
          <w:rFonts w:cs="Arial" w:hAnsi="Arial" w:eastAsia="Arial" w:ascii="Arial"/>
          <w:color w:val="5F5D5B"/>
          <w:spacing w:val="0"/>
          <w:w w:val="146"/>
          <w:position w:val="-2"/>
          <w:sz w:val="24"/>
          <w:szCs w:val="24"/>
        </w:rPr>
        <w:t>t</w:t>
      </w:r>
      <w:r>
        <w:rPr>
          <w:rFonts w:cs="Arial" w:hAnsi="Arial" w:eastAsia="Arial" w:ascii="Arial"/>
          <w:color w:val="4C494B"/>
          <w:spacing w:val="0"/>
          <w:w w:val="97"/>
          <w:position w:val="-2"/>
          <w:sz w:val="24"/>
          <w:szCs w:val="24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right"/>
        <w:spacing w:lineRule="exact" w:line="260"/>
      </w:pPr>
      <w:r>
        <w:rPr>
          <w:rFonts w:cs="Times New Roman" w:hAnsi="Times New Roman" w:eastAsia="Times New Roman" w:ascii="Times New Roman"/>
          <w:color w:val="F7CC9F"/>
          <w:spacing w:val="0"/>
          <w:w w:val="35"/>
          <w:sz w:val="27"/>
          <w:szCs w:val="27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7"/>
          <w:szCs w:val="27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ectPr>
          <w:type w:val="continuous"/>
          <w:pgSz w:w="15840" w:h="12240" w:orient="landscape"/>
          <w:pgMar w:top="100" w:bottom="280" w:left="1700" w:right="1740"/>
          <w:cols w:num="2" w:equalWidth="off">
            <w:col w:w="4934" w:space="2734"/>
            <w:col w:w="4732"/>
          </w:cols>
        </w:sectPr>
      </w:pPr>
      <w:r>
        <w:rPr>
          <w:rFonts w:cs="Arial" w:hAnsi="Arial" w:eastAsia="Arial" w:ascii="Arial"/>
          <w:color w:val="4C494B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4C494B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4C494B"/>
          <w:w w:val="98"/>
          <w:sz w:val="23"/>
          <w:szCs w:val="23"/>
        </w:rPr>
        <w:t>x</w:t>
      </w:r>
      <w:r>
        <w:rPr>
          <w:rFonts w:cs="Arial" w:hAnsi="Arial" w:eastAsia="Arial" w:ascii="Arial"/>
          <w:color w:val="7C7777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5F5D5B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4C494B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ind w:left="932" w:right="690"/>
      </w:pPr>
      <w:r>
        <w:rPr>
          <w:rFonts w:cs="Arial" w:hAnsi="Arial" w:eastAsia="Arial" w:ascii="Arial"/>
          <w:color w:val="634841"/>
          <w:w w:val="48"/>
          <w:sz w:val="24"/>
          <w:szCs w:val="24"/>
        </w:rPr>
        <w:t>1</w:t>
      </w:r>
      <w:r>
        <w:rPr>
          <w:rFonts w:cs="Arial" w:hAnsi="Arial" w:eastAsia="Arial" w:ascii="Arial"/>
          <w:color w:val="4C494B"/>
          <w:w w:val="121"/>
          <w:sz w:val="24"/>
          <w:szCs w:val="24"/>
        </w:rPr>
        <w:t>4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21" w:right="-56"/>
      </w:pPr>
      <w:r>
        <w:rPr>
          <w:rFonts w:cs="Arial" w:hAnsi="Arial" w:eastAsia="Arial" w:ascii="Arial"/>
          <w:color w:val="4C494B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44506D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44506D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F5D5B"/>
          <w:spacing w:val="0"/>
          <w:w w:val="107"/>
          <w:sz w:val="24"/>
          <w:szCs w:val="24"/>
        </w:rPr>
        <w:t>c</w:t>
      </w:r>
      <w:r>
        <w:rPr>
          <w:rFonts w:cs="Arial" w:hAnsi="Arial" w:eastAsia="Arial" w:ascii="Arial"/>
          <w:color w:val="4C494B"/>
          <w:spacing w:val="0"/>
          <w:w w:val="113"/>
          <w:sz w:val="24"/>
          <w:szCs w:val="24"/>
        </w:rPr>
        <w:t>er</w:t>
      </w:r>
      <w:r>
        <w:rPr>
          <w:rFonts w:cs="Arial" w:hAnsi="Arial" w:eastAsia="Arial" w:ascii="Arial"/>
          <w:color w:val="5F5D5B"/>
          <w:spacing w:val="0"/>
          <w:w w:val="101"/>
          <w:sz w:val="24"/>
          <w:szCs w:val="24"/>
        </w:rPr>
        <w:t>r</w:t>
      </w:r>
      <w:r>
        <w:rPr>
          <w:rFonts w:cs="Arial" w:hAnsi="Arial" w:eastAsia="Arial" w:ascii="Arial"/>
          <w:color w:val="7C7777"/>
          <w:spacing w:val="0"/>
          <w:w w:val="91"/>
          <w:sz w:val="24"/>
          <w:szCs w:val="24"/>
        </w:rPr>
        <w:t>i</w:t>
      </w:r>
      <w:r>
        <w:rPr>
          <w:rFonts w:cs="Arial" w:hAnsi="Arial" w:eastAsia="Arial" w:ascii="Arial"/>
          <w:color w:val="5F5D5B"/>
          <w:spacing w:val="0"/>
          <w:w w:val="146"/>
          <w:sz w:val="24"/>
          <w:szCs w:val="24"/>
        </w:rPr>
        <w:t>t</w:t>
      </w:r>
      <w:r>
        <w:rPr>
          <w:rFonts w:cs="Arial" w:hAnsi="Arial" w:eastAsia="Arial" w:ascii="Arial"/>
          <w:color w:val="5F5D5B"/>
          <w:spacing w:val="0"/>
          <w:w w:val="97"/>
          <w:sz w:val="24"/>
          <w:szCs w:val="24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0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33"/>
        <w:ind w:left="-38" w:right="2251"/>
        <w:sectPr>
          <w:type w:val="continuous"/>
          <w:pgSz w:w="15840" w:h="12240" w:orient="landscape"/>
          <w:pgMar w:top="100" w:bottom="280" w:left="1700" w:right="1740"/>
          <w:cols w:num="2" w:equalWidth="off">
            <w:col w:w="1925" w:space="7070"/>
            <w:col w:w="3405"/>
          </w:cols>
        </w:sectPr>
      </w:pPr>
      <w:r>
        <w:rPr>
          <w:rFonts w:cs="Arial" w:hAnsi="Arial" w:eastAsia="Arial" w:ascii="Arial"/>
          <w:color w:val="45362F"/>
          <w:w w:val="86"/>
          <w:sz w:val="24"/>
          <w:szCs w:val="24"/>
        </w:rPr>
        <w:t>G</w:t>
      </w:r>
      <w:r>
        <w:rPr>
          <w:rFonts w:cs="Arial" w:hAnsi="Arial" w:eastAsia="Arial" w:ascii="Arial"/>
          <w:color w:val="634841"/>
          <w:w w:val="102"/>
          <w:sz w:val="24"/>
          <w:szCs w:val="24"/>
        </w:rPr>
        <w:t>U</w:t>
      </w:r>
      <w:r>
        <w:rPr>
          <w:rFonts w:cs="Arial" w:hAnsi="Arial" w:eastAsia="Arial" w:ascii="Arial"/>
          <w:color w:val="45362F"/>
          <w:w w:val="91"/>
          <w:sz w:val="24"/>
          <w:szCs w:val="24"/>
        </w:rPr>
        <w:t>A</w:t>
      </w:r>
      <w:r>
        <w:rPr>
          <w:rFonts w:cs="Arial" w:hAnsi="Arial" w:eastAsia="Arial" w:ascii="Arial"/>
          <w:color w:val="45362F"/>
          <w:w w:val="93"/>
          <w:sz w:val="24"/>
          <w:szCs w:val="24"/>
        </w:rPr>
        <w:t>R</w:t>
      </w:r>
      <w:r>
        <w:rPr>
          <w:rFonts w:cs="Arial" w:hAnsi="Arial" w:eastAsia="Arial" w:ascii="Arial"/>
          <w:color w:val="634841"/>
          <w:w w:val="102"/>
          <w:sz w:val="24"/>
          <w:szCs w:val="24"/>
        </w:rPr>
        <w:t>D</w:t>
      </w:r>
      <w:r>
        <w:rPr>
          <w:rFonts w:cs="Arial" w:hAnsi="Arial" w:eastAsia="Arial" w:ascii="Arial"/>
          <w:color w:val="45362F"/>
          <w:w w:val="80"/>
          <w:sz w:val="24"/>
          <w:szCs w:val="24"/>
        </w:rPr>
        <w:t>A</w:t>
      </w:r>
      <w:r>
        <w:rPr>
          <w:rFonts w:cs="Arial" w:hAnsi="Arial" w:eastAsia="Arial" w:ascii="Arial"/>
          <w:color w:val="634841"/>
          <w:w w:val="93"/>
          <w:sz w:val="24"/>
          <w:szCs w:val="24"/>
        </w:rPr>
        <w:t>R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  <w:sectPr>
          <w:pgMar w:header="233" w:footer="751" w:top="1000" w:bottom="280" w:left="1700" w:right="1740"/>
          <w:pgSz w:w="15840" w:h="12240" w:orient="landscape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678" w:right="-141"/>
      </w:pPr>
      <w:r>
        <w:rPr>
          <w:rFonts w:cs="Arial" w:hAnsi="Arial" w:eastAsia="Arial" w:ascii="Arial"/>
          <w:color w:val="191211"/>
          <w:spacing w:val="0"/>
          <w:w w:val="55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color w:val="191211"/>
          <w:spacing w:val="0"/>
          <w:w w:val="55"/>
          <w:position w:val="-18"/>
          <w:sz w:val="80"/>
          <w:szCs w:val="80"/>
        </w:rPr>
        <w:t>  </w:t>
      </w:r>
      <w:r>
        <w:rPr>
          <w:rFonts w:cs="Arial" w:hAnsi="Arial" w:eastAsia="Arial" w:ascii="Arial"/>
          <w:color w:val="191211"/>
          <w:spacing w:val="88"/>
          <w:w w:val="55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C2120"/>
          <w:spacing w:val="0"/>
          <w:w w:val="95"/>
          <w:position w:val="0"/>
          <w:sz w:val="32"/>
          <w:szCs w:val="32"/>
        </w:rPr>
        <w:t>Modi</w:t>
      </w:r>
      <w:r>
        <w:rPr>
          <w:rFonts w:cs="Arial" w:hAnsi="Arial" w:eastAsia="Arial" w:ascii="Arial"/>
          <w:b/>
          <w:color w:val="2C2120"/>
          <w:spacing w:val="0"/>
          <w:w w:val="95"/>
          <w:position w:val="0"/>
          <w:sz w:val="32"/>
          <w:szCs w:val="32"/>
        </w:rPr>
        <w:t>ficar</w:t>
      </w:r>
      <w:r>
        <w:rPr>
          <w:rFonts w:cs="Arial" w:hAnsi="Arial" w:eastAsia="Arial" w:ascii="Arial"/>
          <w:b/>
          <w:color w:val="2C2120"/>
          <w:spacing w:val="18"/>
          <w:w w:val="95"/>
          <w:position w:val="0"/>
          <w:sz w:val="32"/>
          <w:szCs w:val="32"/>
        </w:rPr>
        <w:t> </w:t>
      </w:r>
      <w:r>
        <w:rPr>
          <w:rFonts w:cs="Arial" w:hAnsi="Arial" w:eastAsia="Arial" w:ascii="Arial"/>
          <w:b/>
          <w:color w:val="191211"/>
          <w:spacing w:val="0"/>
          <w:w w:val="100"/>
          <w:position w:val="0"/>
          <w:sz w:val="32"/>
          <w:szCs w:val="32"/>
        </w:rPr>
        <w:t>datoa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53"/>
      </w:pP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75717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4F4D53"/>
          <w:spacing w:val="0"/>
          <w:w w:val="110"/>
          <w:sz w:val="22"/>
          <w:szCs w:val="22"/>
        </w:rPr>
        <w:t>A</w:t>
      </w:r>
      <w:r>
        <w:rPr>
          <w:rFonts w:cs="Arial" w:hAnsi="Arial" w:eastAsia="Arial" w:ascii="Arial"/>
          <w:color w:val="615E61"/>
          <w:spacing w:val="0"/>
          <w:w w:val="110"/>
          <w:sz w:val="22"/>
          <w:szCs w:val="22"/>
        </w:rPr>
        <w:t>n</w:t>
      </w:r>
      <w:r>
        <w:rPr>
          <w:rFonts w:cs="Arial" w:hAnsi="Arial" w:eastAsia="Arial" w:ascii="Arial"/>
          <w:color w:val="615E61"/>
          <w:spacing w:val="0"/>
          <w:w w:val="110"/>
          <w:sz w:val="22"/>
          <w:szCs w:val="22"/>
        </w:rPr>
        <w:t>t</w:t>
      </w:r>
      <w:r>
        <w:rPr>
          <w:rFonts w:cs="Arial" w:hAnsi="Arial" w:eastAsia="Arial" w:ascii="Arial"/>
          <w:color w:val="615E61"/>
          <w:spacing w:val="0"/>
          <w:w w:val="110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110"/>
          <w:sz w:val="22"/>
          <w:szCs w:val="22"/>
        </w:rPr>
        <w:t>n</w:t>
      </w:r>
      <w:r>
        <w:rPr>
          <w:rFonts w:cs="Arial" w:hAnsi="Arial" w:eastAsia="Arial" w:ascii="Arial"/>
          <w:color w:val="615E61"/>
          <w:spacing w:val="0"/>
          <w:w w:val="110"/>
          <w:sz w:val="22"/>
          <w:szCs w:val="22"/>
        </w:rPr>
        <w:t>io</w:t>
      </w:r>
      <w:r>
        <w:rPr>
          <w:rFonts w:cs="Arial" w:hAnsi="Arial" w:eastAsia="Arial" w:ascii="Arial"/>
          <w:color w:val="615E61"/>
          <w:spacing w:val="14"/>
          <w:w w:val="11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99"/>
          <w:sz w:val="22"/>
          <w:szCs w:val="22"/>
        </w:rPr>
        <w:t>S</w:t>
      </w:r>
      <w:r>
        <w:rPr>
          <w:rFonts w:cs="Arial" w:hAnsi="Arial" w:eastAsia="Arial" w:ascii="Arial"/>
          <w:color w:val="615E61"/>
          <w:spacing w:val="0"/>
          <w:w w:val="119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66"/>
          <w:sz w:val="22"/>
          <w:szCs w:val="22"/>
        </w:rPr>
        <w:t>l</w:t>
      </w:r>
      <w:r>
        <w:rPr>
          <w:rFonts w:cs="Arial" w:hAnsi="Arial" w:eastAsia="Arial" w:ascii="Arial"/>
          <w:color w:val="757174"/>
          <w:spacing w:val="0"/>
          <w:w w:val="132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2"/>
          <w:sz w:val="22"/>
          <w:szCs w:val="2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left"/>
        <w:spacing w:lineRule="exact" w:line="340"/>
        <w:ind w:right="-62"/>
      </w:pPr>
      <w:r>
        <w:br w:type="column"/>
      </w:r>
      <w:r>
        <w:rPr>
          <w:rFonts w:cs="Malgun Gothic" w:hAnsi="Malgun Gothic" w:eastAsia="Malgun Gothic" w:ascii="Malgun Gothic"/>
          <w:color w:val="CFCFCF"/>
          <w:spacing w:val="0"/>
          <w:w w:val="40"/>
          <w:sz w:val="28"/>
          <w:szCs w:val="28"/>
        </w:rPr>
        <w:t>�</w:t>
      </w:r>
      <w:r>
        <w:rPr>
          <w:rFonts w:cs="Malgun Gothic" w:hAnsi="Malgun Gothic" w:eastAsia="Malgun Gothic" w:ascii="Malgun Gothic"/>
          <w:color w:val="CFCFCF"/>
          <w:spacing w:val="0"/>
          <w:w w:val="40"/>
          <w:sz w:val="28"/>
          <w:szCs w:val="28"/>
        </w:rPr>
        <w:t>�</w:t>
      </w:r>
      <w:r>
        <w:rPr>
          <w:rFonts w:cs="Malgun Gothic" w:hAnsi="Malgun Gothic" w:eastAsia="Malgun Gothic" w:ascii="Malgun Gothic"/>
          <w:color w:val="CFCFCF"/>
          <w:spacing w:val="0"/>
          <w:w w:val="40"/>
          <w:sz w:val="28"/>
          <w:szCs w:val="28"/>
        </w:rPr>
        <w:t> </w:t>
      </w:r>
      <w:r>
        <w:rPr>
          <w:rFonts w:cs="Malgun Gothic" w:hAnsi="Malgun Gothic" w:eastAsia="Malgun Gothic" w:ascii="Malgun Gothic"/>
          <w:color w:val="CFCFCF"/>
          <w:spacing w:val="19"/>
          <w:w w:val="40"/>
          <w:sz w:val="28"/>
          <w:szCs w:val="28"/>
        </w:rPr>
        <w:t> </w:t>
      </w:r>
      <w:r>
        <w:rPr>
          <w:rFonts w:cs="Malgun Gothic" w:hAnsi="Malgun Gothic" w:eastAsia="Malgun Gothic" w:ascii="Malgun Gothic"/>
          <w:color w:val="CFCFCF"/>
          <w:spacing w:val="0"/>
          <w:w w:val="58"/>
          <w:sz w:val="28"/>
          <w:szCs w:val="28"/>
        </w:rPr>
        <w:t>�</w:t>
      </w:r>
      <w:r>
        <w:rPr>
          <w:rFonts w:cs="Malgun Gothic" w:hAnsi="Malgun Gothic" w:eastAsia="Malgun Gothic" w:ascii="Malgun Gothic"/>
          <w:color w:val="CFCFCF"/>
          <w:spacing w:val="4"/>
          <w:w w:val="58"/>
          <w:sz w:val="28"/>
          <w:szCs w:val="28"/>
        </w:rPr>
        <w:t> </w:t>
      </w:r>
      <w:r>
        <w:rPr>
          <w:rFonts w:cs="Arial" w:hAnsi="Arial" w:eastAsia="Arial" w:ascii="Arial"/>
          <w:color w:val="E6DFE5"/>
          <w:spacing w:val="0"/>
          <w:w w:val="58"/>
          <w:sz w:val="28"/>
          <w:szCs w:val="28"/>
        </w:rPr>
        <w:t>u</w:t>
      </w:r>
      <w:r>
        <w:rPr>
          <w:rFonts w:cs="Arial" w:hAnsi="Arial" w:eastAsia="Arial" w:ascii="Arial"/>
          <w:color w:val="E6DFE5"/>
          <w:spacing w:val="26"/>
          <w:w w:val="5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79"/>
          <w:sz w:val="15"/>
          <w:szCs w:val="15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118"/>
          <w:sz w:val="15"/>
          <w:szCs w:val="15"/>
        </w:rPr>
        <w:t>(A!,</w:t>
      </w:r>
      <w:r>
        <w:rPr>
          <w:rFonts w:cs="Times New Roman" w:hAnsi="Times New Roman" w:eastAsia="Times New Roman" w:ascii="Times New Roman"/>
          <w:color w:val="CFCFCF"/>
          <w:spacing w:val="0"/>
          <w:w w:val="104"/>
          <w:sz w:val="15"/>
          <w:szCs w:val="15"/>
        </w:rPr>
        <w:t>!J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right="-141"/>
      </w:pPr>
      <w:r>
        <w:rPr>
          <w:rFonts w:cs="Arial" w:hAnsi="Arial" w:eastAsia="Arial" w:ascii="Arial"/>
          <w:color w:val="191211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color w:val="191211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color w:val="191211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191211"/>
          <w:spacing w:val="0"/>
          <w:w w:val="99"/>
          <w:position w:val="0"/>
          <w:sz w:val="30"/>
          <w:szCs w:val="30"/>
        </w:rPr>
        <w:t>Mod</w:t>
      </w:r>
      <w:r>
        <w:rPr>
          <w:rFonts w:cs="Arial" w:hAnsi="Arial" w:eastAsia="Arial" w:ascii="Arial"/>
          <w:b/>
          <w:color w:val="502428"/>
          <w:spacing w:val="0"/>
          <w:w w:val="77"/>
          <w:position w:val="0"/>
          <w:sz w:val="30"/>
          <w:szCs w:val="30"/>
        </w:rPr>
        <w:t>i</w:t>
      </w:r>
      <w:r>
        <w:rPr>
          <w:rFonts w:cs="Arial" w:hAnsi="Arial" w:eastAsia="Arial" w:ascii="Arial"/>
          <w:b/>
          <w:color w:val="191211"/>
          <w:spacing w:val="0"/>
          <w:w w:val="113"/>
          <w:position w:val="0"/>
          <w:sz w:val="30"/>
          <w:szCs w:val="30"/>
        </w:rPr>
        <w:t>f</w:t>
      </w:r>
      <w:r>
        <w:rPr>
          <w:rFonts w:cs="Arial" w:hAnsi="Arial" w:eastAsia="Arial" w:ascii="Arial"/>
          <w:b/>
          <w:color w:val="191211"/>
          <w:spacing w:val="0"/>
          <w:w w:val="111"/>
          <w:position w:val="0"/>
          <w:sz w:val="30"/>
          <w:szCs w:val="30"/>
        </w:rPr>
        <w:t>car</w:t>
      </w:r>
      <w:r>
        <w:rPr>
          <w:rFonts w:cs="Arial" w:hAnsi="Arial" w:eastAsia="Arial" w:ascii="Arial"/>
          <w:b/>
          <w:color w:val="191211"/>
          <w:spacing w:val="14"/>
          <w:w w:val="100"/>
          <w:position w:val="0"/>
          <w:sz w:val="30"/>
          <w:szCs w:val="30"/>
        </w:rPr>
        <w:t> </w:t>
      </w:r>
      <w:r>
        <w:rPr>
          <w:rFonts w:cs="Arial" w:hAnsi="Arial" w:eastAsia="Arial" w:ascii="Arial"/>
          <w:b/>
          <w:color w:val="2C2120"/>
          <w:spacing w:val="0"/>
          <w:w w:val="100"/>
          <w:position w:val="0"/>
          <w:sz w:val="32"/>
          <w:szCs w:val="32"/>
        </w:rPr>
        <w:t>datoe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275"/>
      </w:pPr>
      <w:r>
        <w:rPr>
          <w:rFonts w:cs="Arial" w:hAnsi="Arial" w:eastAsia="Arial" w:ascii="Arial"/>
          <w:color w:val="615E61"/>
          <w:w w:val="109"/>
          <w:position w:val="-1"/>
          <w:sz w:val="24"/>
          <w:szCs w:val="24"/>
        </w:rPr>
        <w:t>2</w:t>
      </w:r>
      <w:r>
        <w:rPr>
          <w:rFonts w:cs="Arial" w:hAnsi="Arial" w:eastAsia="Arial" w:ascii="Arial"/>
          <w:color w:val="615E61"/>
          <w:w w:val="107"/>
          <w:position w:val="-1"/>
          <w:sz w:val="24"/>
          <w:szCs w:val="24"/>
        </w:rPr>
        <w:t>s</w:t>
      </w:r>
      <w:r>
        <w:rPr>
          <w:rFonts w:cs="Arial" w:hAnsi="Arial" w:eastAsia="Arial" w:ascii="Arial"/>
          <w:color w:val="4F4D53"/>
          <w:w w:val="121"/>
          <w:position w:val="-1"/>
          <w:sz w:val="24"/>
          <w:szCs w:val="24"/>
        </w:rPr>
        <w:t>s</w:t>
      </w:r>
      <w:r>
        <w:rPr>
          <w:rFonts w:cs="Arial" w:hAnsi="Arial" w:eastAsia="Arial" w:ascii="Arial"/>
          <w:color w:val="423A36"/>
          <w:w w:val="109"/>
          <w:position w:val="-1"/>
          <w:sz w:val="24"/>
          <w:szCs w:val="24"/>
        </w:rPr>
        <w:t>q</w:t>
      </w:r>
      <w:r>
        <w:rPr>
          <w:rFonts w:cs="Arial" w:hAnsi="Arial" w:eastAsia="Arial" w:ascii="Arial"/>
          <w:color w:val="4F4D53"/>
          <w:w w:val="121"/>
          <w:position w:val="-1"/>
          <w:sz w:val="24"/>
          <w:szCs w:val="24"/>
        </w:rPr>
        <w:t>s</w:t>
      </w:r>
      <w:r>
        <w:rPr>
          <w:rFonts w:cs="Arial" w:hAnsi="Arial" w:eastAsia="Arial" w:ascii="Arial"/>
          <w:color w:val="00000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ectPr>
          <w:type w:val="continuous"/>
          <w:pgSz w:w="15840" w:h="12240" w:orient="landscape"/>
          <w:pgMar w:top="100" w:bottom="280" w:left="1700" w:right="1740"/>
          <w:cols w:num="4" w:equalWidth="off">
            <w:col w:w="3656" w:space="566"/>
            <w:col w:w="1165" w:space="1990"/>
            <w:col w:w="2913" w:space="598"/>
            <w:col w:w="1512"/>
          </w:cols>
        </w:sectPr>
      </w:pPr>
      <w:r>
        <w:rPr>
          <w:rFonts w:cs="Times New Roman" w:hAnsi="Times New Roman" w:eastAsia="Times New Roman" w:ascii="Times New Roman"/>
          <w:color w:val="CFCFCF"/>
          <w:spacing w:val="0"/>
          <w:w w:val="100"/>
          <w:sz w:val="16"/>
          <w:szCs w:val="16"/>
        </w:rPr>
        <w:t>'\..;'</w:t>
      </w:r>
      <w:r>
        <w:rPr>
          <w:rFonts w:cs="Times New Roman" w:hAnsi="Times New Roman" w:eastAsia="Times New Roman" w:ascii="Times New Roman"/>
          <w:color w:val="CFCFCF"/>
          <w:spacing w:val="0"/>
          <w:w w:val="100"/>
          <w:sz w:val="16"/>
          <w:szCs w:val="16"/>
        </w:rPr>
        <w:t>:'.'.J</w:t>
      </w:r>
      <w:r>
        <w:rPr>
          <w:rFonts w:cs="Times New Roman" w:hAnsi="Times New Roman" w:eastAsia="Times New Roman" w:ascii="Times New Roman"/>
          <w:color w:val="CFCFCF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CFCFCF"/>
          <w:spacing w:val="31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E6DFE5"/>
          <w:spacing w:val="0"/>
          <w:w w:val="62"/>
          <w:sz w:val="28"/>
          <w:szCs w:val="28"/>
        </w:rPr>
        <w:t>u</w:t>
      </w:r>
      <w:r>
        <w:rPr>
          <w:rFonts w:cs="Arial" w:hAnsi="Arial" w:eastAsia="Arial" w:ascii="Arial"/>
          <w:color w:val="E6DFE5"/>
          <w:spacing w:val="16"/>
          <w:w w:val="62"/>
          <w:sz w:val="28"/>
          <w:szCs w:val="28"/>
        </w:rPr>
        <w:t> </w:t>
      </w:r>
      <w:r>
        <w:rPr>
          <w:rFonts w:cs="Arial" w:hAnsi="Arial" w:eastAsia="Arial" w:ascii="Arial"/>
          <w:color w:val="CFCFCF"/>
          <w:spacing w:val="0"/>
          <w:w w:val="97"/>
          <w:sz w:val="28"/>
          <w:szCs w:val="28"/>
        </w:rPr>
        <w:t>"</w:t>
      </w:r>
      <w:r>
        <w:rPr>
          <w:rFonts w:cs="Arial" w:hAnsi="Arial" w:eastAsia="Arial" w:ascii="Arial"/>
          <w:color w:val="CFCFCF"/>
          <w:spacing w:val="0"/>
          <w:w w:val="62"/>
          <w:sz w:val="28"/>
          <w:szCs w:val="28"/>
        </w:rPr>
        <w:t>.;...</w:t>
      </w:r>
      <w:r>
        <w:rPr>
          <w:rFonts w:cs="Arial" w:hAnsi="Arial" w:eastAsia="Arial" w:ascii="Arial"/>
          <w:color w:val="CFCFCF"/>
          <w:spacing w:val="0"/>
          <w:w w:val="114"/>
          <w:sz w:val="28"/>
          <w:szCs w:val="28"/>
        </w:rPr>
        <w:t>"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37"/>
      </w:pPr>
      <w:r>
        <w:rPr>
          <w:rFonts w:cs="Arial" w:hAnsi="Arial" w:eastAsia="Arial" w:ascii="Arial"/>
          <w:color w:val="615E61"/>
          <w:w w:val="97"/>
          <w:sz w:val="24"/>
          <w:szCs w:val="24"/>
        </w:rPr>
        <w:t>q</w:t>
      </w:r>
      <w:r>
        <w:rPr>
          <w:rFonts w:cs="Arial" w:hAnsi="Arial" w:eastAsia="Arial" w:ascii="Arial"/>
          <w:color w:val="615E61"/>
          <w:w w:val="121"/>
          <w:sz w:val="24"/>
          <w:szCs w:val="24"/>
        </w:rPr>
        <w:t>5</w:t>
      </w:r>
      <w:r>
        <w:rPr>
          <w:rFonts w:cs="Arial" w:hAnsi="Arial" w:eastAsia="Arial" w:ascii="Arial"/>
          <w:color w:val="615E61"/>
          <w:w w:val="97"/>
          <w:sz w:val="24"/>
          <w:szCs w:val="24"/>
        </w:rPr>
        <w:t>7</w:t>
      </w:r>
      <w:r>
        <w:rPr>
          <w:rFonts w:cs="Arial" w:hAnsi="Arial" w:eastAsia="Arial" w:ascii="Arial"/>
          <w:color w:val="615E61"/>
          <w:w w:val="121"/>
          <w:sz w:val="24"/>
          <w:szCs w:val="24"/>
        </w:rPr>
        <w:t>.</w:t>
      </w:r>
      <w:r>
        <w:rPr>
          <w:rFonts w:cs="Arial" w:hAnsi="Arial" w:eastAsia="Arial" w:ascii="Arial"/>
          <w:color w:val="615E61"/>
          <w:w w:val="84"/>
          <w:sz w:val="24"/>
          <w:szCs w:val="24"/>
        </w:rPr>
        <w:t>1</w:t>
      </w:r>
      <w:r>
        <w:rPr>
          <w:rFonts w:cs="Arial" w:hAnsi="Arial" w:eastAsia="Arial" w:ascii="Arial"/>
          <w:color w:val="615E61"/>
          <w:w w:val="97"/>
          <w:sz w:val="24"/>
          <w:szCs w:val="24"/>
        </w:rPr>
        <w:t>5</w:t>
      </w:r>
      <w:r>
        <w:rPr>
          <w:rFonts w:cs="Arial" w:hAnsi="Arial" w:eastAsia="Arial" w:ascii="Arial"/>
          <w:color w:val="423A36"/>
          <w:w w:val="109"/>
          <w:sz w:val="24"/>
          <w:szCs w:val="24"/>
        </w:rPr>
        <w:t>4</w:t>
      </w:r>
      <w:r>
        <w:rPr>
          <w:rFonts w:cs="Arial" w:hAnsi="Arial" w:eastAsia="Arial" w:ascii="Arial"/>
          <w:color w:val="4F4D53"/>
          <w:w w:val="146"/>
          <w:sz w:val="24"/>
          <w:szCs w:val="24"/>
        </w:rPr>
        <w:t>.</w:t>
      </w:r>
      <w:r>
        <w:rPr>
          <w:rFonts w:cs="Arial" w:hAnsi="Arial" w:eastAsia="Arial" w:ascii="Arial"/>
          <w:color w:val="615E61"/>
          <w:w w:val="121"/>
          <w:sz w:val="24"/>
          <w:szCs w:val="24"/>
        </w:rPr>
        <w:t>5</w:t>
      </w:r>
      <w:r>
        <w:rPr>
          <w:rFonts w:cs="Arial" w:hAnsi="Arial" w:eastAsia="Arial" w:ascii="Arial"/>
          <w:color w:val="615E61"/>
          <w:w w:val="97"/>
          <w:sz w:val="24"/>
          <w:szCs w:val="24"/>
        </w:rPr>
        <w:t>q</w:t>
      </w:r>
      <w:r>
        <w:rPr>
          <w:rFonts w:cs="Arial" w:hAnsi="Arial" w:eastAsia="Arial" w:ascii="Arial"/>
          <w:color w:val="615E61"/>
          <w:w w:val="121"/>
          <w:sz w:val="24"/>
          <w:szCs w:val="24"/>
        </w:rPr>
        <w:t>2</w:t>
      </w:r>
      <w:r>
        <w:rPr>
          <w:rFonts w:cs="Arial" w:hAnsi="Arial" w:eastAsia="Arial" w:ascii="Arial"/>
          <w:color w:val="615E61"/>
          <w:w w:val="97"/>
          <w:sz w:val="24"/>
          <w:szCs w:val="24"/>
        </w:rPr>
        <w:t>5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580"/>
        <w:ind w:right="97"/>
      </w:pPr>
      <w:r>
        <w:rPr>
          <w:rFonts w:cs="Times New Roman" w:hAnsi="Times New Roman" w:eastAsia="Times New Roman" w:ascii="Times New Roman"/>
          <w:color w:val="F7CC9F"/>
          <w:spacing w:val="0"/>
          <w:w w:val="133"/>
          <w:position w:val="-1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20"/>
        <w:ind w:left="937"/>
      </w:pPr>
      <w:hyperlink r:id="rId59">
        <w:r>
          <w:rPr>
            <w:rFonts w:cs="Arial" w:hAnsi="Arial" w:eastAsia="Arial" w:ascii="Arial"/>
            <w:color w:val="423A36"/>
            <w:w w:val="110"/>
            <w:sz w:val="22"/>
            <w:szCs w:val="22"/>
          </w:rPr>
          <w:t>A</w:t>
        </w:r>
        <w:r>
          <w:rPr>
            <w:rFonts w:cs="Arial" w:hAnsi="Arial" w:eastAsia="Arial" w:ascii="Arial"/>
            <w:color w:val="615E61"/>
            <w:w w:val="105"/>
            <w:sz w:val="22"/>
            <w:szCs w:val="22"/>
          </w:rPr>
          <w:t>n</w:t>
        </w:r>
        <w:r>
          <w:rPr>
            <w:rFonts w:cs="Arial" w:hAnsi="Arial" w:eastAsia="Arial" w:ascii="Arial"/>
            <w:color w:val="615E61"/>
            <w:w w:val="159"/>
            <w:sz w:val="22"/>
            <w:szCs w:val="22"/>
          </w:rPr>
          <w:t>t</w:t>
        </w:r>
        <w:r>
          <w:rPr>
            <w:rFonts w:cs="Arial" w:hAnsi="Arial" w:eastAsia="Arial" w:ascii="Arial"/>
            <w:color w:val="4F4D53"/>
            <w:w w:val="105"/>
            <w:sz w:val="22"/>
            <w:szCs w:val="22"/>
          </w:rPr>
          <w:t>o</w:t>
        </w:r>
        <w:r>
          <w:rPr>
            <w:rFonts w:cs="Arial" w:hAnsi="Arial" w:eastAsia="Arial" w:ascii="Arial"/>
            <w:color w:val="615E61"/>
            <w:w w:val="105"/>
            <w:sz w:val="22"/>
            <w:szCs w:val="22"/>
          </w:rPr>
          <w:t>n</w:t>
        </w:r>
        <w:r>
          <w:rPr>
            <w:rFonts w:cs="Arial" w:hAnsi="Arial" w:eastAsia="Arial" w:ascii="Arial"/>
            <w:color w:val="757174"/>
            <w:w w:val="99"/>
            <w:sz w:val="22"/>
            <w:szCs w:val="22"/>
          </w:rPr>
          <w:t>i</w:t>
        </w:r>
        <w:r>
          <w:rPr>
            <w:rFonts w:cs="Arial" w:hAnsi="Arial" w:eastAsia="Arial" w:ascii="Arial"/>
            <w:color w:val="4F4D53"/>
            <w:w w:val="105"/>
            <w:sz w:val="22"/>
            <w:szCs w:val="22"/>
          </w:rPr>
          <w:t>o_M</w:t>
        </w:r>
        <w:r>
          <w:rPr>
            <w:rFonts w:cs="Arial" w:hAnsi="Arial" w:eastAsia="Arial" w:ascii="Arial"/>
            <w:color w:val="4F4D53"/>
            <w:w w:val="132"/>
            <w:sz w:val="22"/>
            <w:szCs w:val="22"/>
          </w:rPr>
          <w:t>e</w:t>
        </w:r>
        <w:r>
          <w:rPr>
            <w:rFonts w:cs="Arial" w:hAnsi="Arial" w:eastAsia="Arial" w:ascii="Arial"/>
            <w:color w:val="615E61"/>
            <w:w w:val="92"/>
            <w:sz w:val="22"/>
            <w:szCs w:val="22"/>
          </w:rPr>
          <w:t>n</w:t>
        </w:r>
        <w:r>
          <w:rPr>
            <w:rFonts w:cs="Arial" w:hAnsi="Arial" w:eastAsia="Arial" w:ascii="Arial"/>
            <w:color w:val="615E61"/>
            <w:w w:val="119"/>
            <w:sz w:val="22"/>
            <w:szCs w:val="22"/>
          </w:rPr>
          <w:t>d</w:t>
        </w:r>
        <w:r>
          <w:rPr>
            <w:rFonts w:cs="Arial" w:hAnsi="Arial" w:eastAsia="Arial" w:ascii="Arial"/>
            <w:color w:val="423A36"/>
            <w:w w:val="119"/>
            <w:sz w:val="22"/>
            <w:szCs w:val="22"/>
          </w:rPr>
          <w:t>e</w:t>
        </w:r>
        <w:r>
          <w:rPr>
            <w:rFonts w:cs="Arial" w:hAnsi="Arial" w:eastAsia="Arial" w:ascii="Arial"/>
            <w:color w:val="423A36"/>
            <w:w w:val="117"/>
            <w:sz w:val="22"/>
            <w:szCs w:val="22"/>
          </w:rPr>
          <w:t>z</w:t>
        </w:r>
        <w:r>
          <w:rPr>
            <w:rFonts w:cs="Arial" w:hAnsi="Arial" w:eastAsia="Arial" w:ascii="Arial"/>
            <w:color w:val="4F4D53"/>
            <w:w w:val="101"/>
            <w:sz w:val="22"/>
            <w:szCs w:val="22"/>
          </w:rPr>
          <w:t>@</w:t>
        </w:r>
        <w:r>
          <w:rPr>
            <w:rFonts w:cs="Arial" w:hAnsi="Arial" w:eastAsia="Arial" w:ascii="Arial"/>
            <w:color w:val="423A36"/>
            <w:w w:val="119"/>
            <w:sz w:val="22"/>
            <w:szCs w:val="22"/>
          </w:rPr>
          <w:t>g</w:t>
        </w:r>
        <w:r>
          <w:rPr>
            <w:rFonts w:cs="Arial" w:hAnsi="Arial" w:eastAsia="Arial" w:ascii="Arial"/>
            <w:color w:val="4F4D53"/>
            <w:w w:val="114"/>
            <w:sz w:val="22"/>
            <w:szCs w:val="22"/>
          </w:rPr>
          <w:t>m</w:t>
        </w:r>
        <w:r>
          <w:rPr>
            <w:rFonts w:cs="Arial" w:hAnsi="Arial" w:eastAsia="Arial" w:ascii="Arial"/>
            <w:color w:val="4F4D53"/>
            <w:w w:val="119"/>
            <w:sz w:val="22"/>
            <w:szCs w:val="22"/>
          </w:rPr>
          <w:t>o</w:t>
        </w:r>
        <w:r>
          <w:rPr>
            <w:rFonts w:cs="Arial" w:hAnsi="Arial" w:eastAsia="Arial" w:ascii="Arial"/>
            <w:color w:val="615E61"/>
            <w:w w:val="99"/>
            <w:sz w:val="22"/>
            <w:szCs w:val="22"/>
          </w:rPr>
          <w:t>il</w:t>
        </w:r>
        <w:r>
          <w:rPr>
            <w:rFonts w:cs="Arial" w:hAnsi="Arial" w:eastAsia="Arial" w:ascii="Arial"/>
            <w:color w:val="8A8386"/>
            <w:w w:val="79"/>
            <w:sz w:val="22"/>
            <w:szCs w:val="22"/>
          </w:rPr>
          <w:t>.</w:t>
        </w:r>
        <w:r>
          <w:rPr>
            <w:rFonts w:cs="Arial" w:hAnsi="Arial" w:eastAsia="Arial" w:ascii="Arial"/>
            <w:color w:val="4F4D53"/>
            <w:w w:val="132"/>
            <w:sz w:val="22"/>
            <w:szCs w:val="22"/>
          </w:rPr>
          <w:t>c</w:t>
        </w:r>
        <w:r>
          <w:rPr>
            <w:rFonts w:cs="Arial" w:hAnsi="Arial" w:eastAsia="Arial" w:ascii="Arial"/>
            <w:color w:val="423A36"/>
            <w:w w:val="105"/>
            <w:sz w:val="22"/>
            <w:szCs w:val="22"/>
          </w:rPr>
          <w:t>o</w:t>
        </w:r>
        <w:r>
          <w:rPr>
            <w:rFonts w:cs="Arial" w:hAnsi="Arial" w:eastAsia="Arial" w:ascii="Arial"/>
            <w:color w:val="4F4D53"/>
            <w:w w:val="105"/>
            <w:sz w:val="22"/>
            <w:szCs w:val="22"/>
          </w:rPr>
          <w:t>m</w:t>
        </w:r>
      </w:hyperlink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right"/>
        <w:spacing w:lineRule="exact" w:line="340"/>
        <w:ind w:right="97"/>
      </w:pPr>
      <w:r>
        <w:rPr>
          <w:rFonts w:cs="Times New Roman" w:hAnsi="Times New Roman" w:eastAsia="Times New Roman" w:ascii="Times New Roman"/>
          <w:color w:val="F7CC9F"/>
          <w:spacing w:val="0"/>
          <w:w w:val="226"/>
          <w:sz w:val="30"/>
          <w:szCs w:val="3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0"/>
          <w:szCs w:val="3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31"/>
      </w:pPr>
      <w:r>
        <w:rPr>
          <w:rFonts w:cs="Arial" w:hAnsi="Arial" w:eastAsia="Arial" w:ascii="Arial"/>
          <w:color w:val="423A36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423A36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23A36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23A36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23A36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23A36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23A36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423A36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423A36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23A36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423A36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423A36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23A36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191211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423A36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423A36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23A36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23A36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423A36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23A36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2C2120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953"/>
      </w:pPr>
      <w:r>
        <w:rPr>
          <w:rFonts w:cs="Arial" w:hAnsi="Arial" w:eastAsia="Arial" w:ascii="Arial"/>
          <w:color w:val="615E61"/>
          <w:spacing w:val="0"/>
          <w:w w:val="108"/>
          <w:position w:val="-1"/>
          <w:sz w:val="22"/>
          <w:szCs w:val="22"/>
        </w:rPr>
        <w:t>P</w:t>
      </w:r>
      <w:r>
        <w:rPr>
          <w:rFonts w:cs="Arial" w:hAnsi="Arial" w:eastAsia="Arial" w:ascii="Arial"/>
          <w:color w:val="615E61"/>
          <w:spacing w:val="0"/>
          <w:w w:val="108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757174"/>
          <w:spacing w:val="0"/>
          <w:w w:val="108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8"/>
          <w:position w:val="-1"/>
          <w:sz w:val="22"/>
          <w:szCs w:val="22"/>
        </w:rPr>
        <w:t>m</w:t>
      </w:r>
      <w:r>
        <w:rPr>
          <w:rFonts w:cs="Arial" w:hAnsi="Arial" w:eastAsia="Arial" w:ascii="Arial"/>
          <w:color w:val="4F4D53"/>
          <w:spacing w:val="0"/>
          <w:w w:val="108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615E61"/>
          <w:spacing w:val="0"/>
          <w:w w:val="108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615E61"/>
          <w:spacing w:val="0"/>
          <w:w w:val="108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21"/>
          <w:w w:val="108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00"/>
          <w:position w:val="-1"/>
          <w:sz w:val="22"/>
          <w:szCs w:val="22"/>
        </w:rPr>
        <w:t>av</w:t>
      </w:r>
      <w:r>
        <w:rPr>
          <w:rFonts w:cs="Arial" w:hAnsi="Arial" w:eastAsia="Arial" w:ascii="Arial"/>
          <w:color w:val="615E61"/>
          <w:spacing w:val="0"/>
          <w:w w:val="100"/>
          <w:position w:val="-1"/>
          <w:sz w:val="22"/>
          <w:szCs w:val="22"/>
        </w:rPr>
        <w:t>en</w:t>
      </w:r>
      <w:r>
        <w:rPr>
          <w:rFonts w:cs="Arial" w:hAnsi="Arial" w:eastAsia="Arial" w:ascii="Arial"/>
          <w:color w:val="757174"/>
          <w:spacing w:val="0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0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615E61"/>
          <w:spacing w:val="0"/>
          <w:w w:val="100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27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05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110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4F4D53"/>
          <w:spacing w:val="0"/>
          <w:w w:val="99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423A36"/>
          <w:spacing w:val="0"/>
          <w:w w:val="119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615E61"/>
          <w:spacing w:val="0"/>
          <w:w w:val="105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615E61"/>
          <w:spacing w:val="0"/>
          <w:w w:val="159"/>
          <w:position w:val="-1"/>
          <w:sz w:val="22"/>
          <w:szCs w:val="22"/>
        </w:rPr>
        <w:t>t</w:t>
      </w:r>
      <w:r>
        <w:rPr>
          <w:rFonts w:cs="Arial" w:hAnsi="Arial" w:eastAsia="Arial" w:ascii="Arial"/>
          <w:color w:val="4F4D53"/>
          <w:spacing w:val="0"/>
          <w:w w:val="105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right"/>
        <w:spacing w:lineRule="exact" w:line="260"/>
      </w:pPr>
      <w:r>
        <w:rPr>
          <w:rFonts w:cs="Times New Roman" w:hAnsi="Times New Roman" w:eastAsia="Times New Roman" w:ascii="Times New Roman"/>
          <w:color w:val="F7CC9F"/>
          <w:spacing w:val="0"/>
          <w:w w:val="35"/>
          <w:position w:val="1"/>
          <w:sz w:val="27"/>
          <w:szCs w:val="27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70"/>
      </w:pPr>
      <w:r>
        <w:rPr>
          <w:rFonts w:cs="Arial" w:hAnsi="Arial" w:eastAsia="Arial" w:ascii="Arial"/>
          <w:color w:val="5E483B"/>
          <w:w w:val="48"/>
          <w:sz w:val="24"/>
          <w:szCs w:val="24"/>
        </w:rPr>
        <w:t>1</w:t>
      </w:r>
      <w:r>
        <w:rPr>
          <w:rFonts w:cs="Arial" w:hAnsi="Arial" w:eastAsia="Arial" w:ascii="Arial"/>
          <w:color w:val="423A36"/>
          <w:w w:val="121"/>
          <w:sz w:val="24"/>
          <w:szCs w:val="24"/>
        </w:rPr>
        <w:t>4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21"/>
      </w:pPr>
      <w:r>
        <w:rPr>
          <w:rFonts w:cs="Arial" w:hAnsi="Arial" w:eastAsia="Arial" w:ascii="Arial"/>
          <w:color w:val="4F4D53"/>
          <w:spacing w:val="0"/>
          <w:w w:val="100"/>
          <w:sz w:val="22"/>
          <w:szCs w:val="22"/>
        </w:rPr>
        <w:t>El</w:t>
      </w:r>
      <w:r>
        <w:rPr>
          <w:rFonts w:cs="Arial" w:hAnsi="Arial" w:eastAsia="Arial" w:ascii="Arial"/>
          <w:color w:val="4F4D53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17"/>
          <w:sz w:val="22"/>
          <w:szCs w:val="22"/>
        </w:rPr>
        <w:t>c</w:t>
      </w:r>
      <w:r>
        <w:rPr>
          <w:rFonts w:cs="Arial" w:hAnsi="Arial" w:eastAsia="Arial" w:ascii="Arial"/>
          <w:color w:val="4F4D53"/>
          <w:spacing w:val="0"/>
          <w:w w:val="124"/>
          <w:sz w:val="22"/>
          <w:szCs w:val="22"/>
        </w:rPr>
        <w:t>er</w:t>
      </w:r>
      <w:r>
        <w:rPr>
          <w:rFonts w:cs="Arial" w:hAnsi="Arial" w:eastAsia="Arial" w:ascii="Arial"/>
          <w:color w:val="615E61"/>
          <w:spacing w:val="0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75717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59"/>
          <w:sz w:val="22"/>
          <w:szCs w:val="22"/>
        </w:rPr>
        <w:t>t</w:t>
      </w:r>
      <w:r>
        <w:rPr>
          <w:rFonts w:cs="Arial" w:hAnsi="Arial" w:eastAsia="Arial" w:ascii="Arial"/>
          <w:color w:val="615E61"/>
          <w:spacing w:val="0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6"/>
        <w:ind w:left="290" w:right="718"/>
      </w:pPr>
      <w:r>
        <w:br w:type="column"/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4F4D5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4F4D53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12"/>
          <w:sz w:val="22"/>
          <w:szCs w:val="22"/>
        </w:rPr>
        <w:t>C</w:t>
      </w:r>
      <w:r>
        <w:rPr>
          <w:rFonts w:cs="Arial" w:hAnsi="Arial" w:eastAsia="Arial" w:ascii="Arial"/>
          <w:color w:val="4F4D53"/>
          <w:spacing w:val="0"/>
          <w:w w:val="132"/>
          <w:sz w:val="22"/>
          <w:szCs w:val="22"/>
        </w:rPr>
        <w:t>r</w:t>
      </w:r>
      <w:r>
        <w:rPr>
          <w:rFonts w:cs="Arial" w:hAnsi="Arial" w:eastAsia="Arial" w:ascii="Arial"/>
          <w:color w:val="784C52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2"/>
          <w:sz w:val="22"/>
          <w:szCs w:val="22"/>
        </w:rPr>
        <w:t>s</w:t>
      </w:r>
      <w:r>
        <w:rPr>
          <w:rFonts w:cs="Arial" w:hAnsi="Arial" w:eastAsia="Arial" w:ascii="Arial"/>
          <w:color w:val="4F4D53"/>
          <w:spacing w:val="0"/>
          <w:w w:val="159"/>
          <w:sz w:val="22"/>
          <w:szCs w:val="22"/>
        </w:rPr>
        <w:t>t</w:t>
      </w:r>
      <w:r>
        <w:rPr>
          <w:rFonts w:cs="Arial" w:hAnsi="Arial" w:eastAsia="Arial" w:ascii="Arial"/>
          <w:color w:val="615E61"/>
          <w:spacing w:val="0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4F4D53"/>
          <w:spacing w:val="0"/>
          <w:w w:val="105"/>
          <w:sz w:val="22"/>
          <w:szCs w:val="22"/>
        </w:rPr>
        <w:t>b</w:t>
      </w:r>
      <w:r>
        <w:rPr>
          <w:rFonts w:cs="Arial" w:hAnsi="Arial" w:eastAsia="Arial" w:ascii="Arial"/>
          <w:color w:val="615E61"/>
          <w:spacing w:val="0"/>
          <w:w w:val="119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                                       </w:t>
      </w:r>
      <w:r>
        <w:rPr>
          <w:rFonts w:cs="Arial" w:hAnsi="Arial" w:eastAsia="Arial" w:ascii="Arial"/>
          <w:color w:val="615E61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F7CC9F"/>
          <w:spacing w:val="0"/>
          <w:w w:val="36"/>
          <w:position w:val="10"/>
          <w:sz w:val="32"/>
          <w:szCs w:val="32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100" w:val="left"/>
        </w:tabs>
        <w:jc w:val="left"/>
        <w:spacing w:lineRule="auto" w:line="402"/>
        <w:ind w:left="1068" w:right="1466" w:hanging="1068"/>
      </w:pPr>
      <w:r>
        <w:rPr>
          <w:rFonts w:cs="Times New Roman" w:hAnsi="Times New Roman" w:eastAsia="Times New Roman" w:ascii="Times New Roman"/>
          <w:i/>
          <w:color w:val="423A36"/>
          <w:spacing w:val="0"/>
          <w:w w:val="138"/>
          <w:position w:val="1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color w:val="423A36"/>
          <w:spacing w:val="0"/>
          <w:w w:val="100"/>
          <w:position w:val="10"/>
          <w:sz w:val="21"/>
          <w:szCs w:val="21"/>
        </w:rPr>
        <w:tab/>
        <w:tab/>
      </w:r>
      <w:r>
        <w:rPr>
          <w:rFonts w:cs="Times New Roman" w:hAnsi="Times New Roman" w:eastAsia="Times New Roman" w:ascii="Times New Roman"/>
          <w:i/>
          <w:color w:val="423A36"/>
          <w:spacing w:val="0"/>
          <w:w w:val="100"/>
          <w:position w:val="10"/>
          <w:sz w:val="21"/>
          <w:szCs w:val="21"/>
        </w:rPr>
      </w:r>
      <w:r>
        <w:rPr>
          <w:rFonts w:cs="Arial" w:hAnsi="Arial" w:eastAsia="Arial" w:ascii="Arial"/>
          <w:color w:val="4F4D53"/>
          <w:spacing w:val="0"/>
          <w:w w:val="100"/>
          <w:position w:val="0"/>
          <w:sz w:val="22"/>
          <w:szCs w:val="22"/>
        </w:rPr>
        <w:t>D</w:t>
      </w:r>
      <w:r>
        <w:rPr>
          <w:rFonts w:cs="Arial" w:hAnsi="Arial" w:eastAsia="Arial" w:ascii="Arial"/>
          <w:color w:val="423A36"/>
          <w:spacing w:val="0"/>
          <w:w w:val="100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423A36"/>
          <w:spacing w:val="0"/>
          <w:w w:val="100"/>
          <w:position w:val="0"/>
          <w:sz w:val="22"/>
          <w:szCs w:val="22"/>
        </w:rPr>
        <w:t>T</w:t>
      </w:r>
      <w:r>
        <w:rPr>
          <w:rFonts w:cs="Arial" w:hAnsi="Arial" w:eastAsia="Arial" w:ascii="Arial"/>
          <w:color w:val="615E61"/>
          <w:spacing w:val="0"/>
          <w:w w:val="100"/>
          <w:position w:val="0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100"/>
          <w:position w:val="0"/>
          <w:sz w:val="22"/>
          <w:szCs w:val="22"/>
        </w:rPr>
        <w:t>S</w:t>
      </w:r>
      <w:r>
        <w:rPr>
          <w:rFonts w:cs="Arial" w:hAnsi="Arial" w:eastAsia="Arial" w:ascii="Arial"/>
          <w:color w:val="615E61"/>
          <w:spacing w:val="3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00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615E61"/>
          <w:spacing w:val="35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4F4D53"/>
          <w:spacing w:val="0"/>
          <w:w w:val="97"/>
          <w:position w:val="0"/>
          <w:sz w:val="22"/>
          <w:szCs w:val="22"/>
        </w:rPr>
        <w:t>M</w:t>
      </w:r>
      <w:r>
        <w:rPr>
          <w:rFonts w:cs="Arial" w:hAnsi="Arial" w:eastAsia="Arial" w:ascii="Arial"/>
          <w:color w:val="615E61"/>
          <w:spacing w:val="0"/>
          <w:w w:val="113"/>
          <w:position w:val="0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101"/>
          <w:position w:val="0"/>
          <w:sz w:val="22"/>
          <w:szCs w:val="22"/>
        </w:rPr>
        <w:t>D</w:t>
      </w:r>
      <w:r>
        <w:rPr>
          <w:rFonts w:cs="Arial" w:hAnsi="Arial" w:eastAsia="Arial" w:ascii="Arial"/>
          <w:color w:val="615E61"/>
          <w:spacing w:val="0"/>
          <w:w w:val="132"/>
          <w:position w:val="0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7"/>
          <w:position w:val="0"/>
          <w:sz w:val="22"/>
          <w:szCs w:val="22"/>
        </w:rPr>
        <w:t>FI</w:t>
      </w:r>
      <w:r>
        <w:rPr>
          <w:rFonts w:cs="Arial" w:hAnsi="Arial" w:eastAsia="Arial" w:ascii="Arial"/>
          <w:color w:val="615E61"/>
          <w:spacing w:val="0"/>
          <w:w w:val="112"/>
          <w:position w:val="0"/>
          <w:sz w:val="22"/>
          <w:szCs w:val="22"/>
        </w:rPr>
        <w:t>C</w:t>
      </w:r>
      <w:r>
        <w:rPr>
          <w:rFonts w:cs="Arial" w:hAnsi="Arial" w:eastAsia="Arial" w:ascii="Arial"/>
          <w:color w:val="615E61"/>
          <w:spacing w:val="0"/>
          <w:w w:val="110"/>
          <w:position w:val="0"/>
          <w:sz w:val="22"/>
          <w:szCs w:val="22"/>
        </w:rPr>
        <w:t>A</w:t>
      </w:r>
      <w:r>
        <w:rPr>
          <w:rFonts w:cs="Arial" w:hAnsi="Arial" w:eastAsia="Arial" w:ascii="Arial"/>
          <w:color w:val="615E61"/>
          <w:spacing w:val="0"/>
          <w:w w:val="101"/>
          <w:position w:val="0"/>
          <w:sz w:val="22"/>
          <w:szCs w:val="22"/>
        </w:rPr>
        <w:t>R</w:t>
      </w:r>
      <w:r>
        <w:rPr>
          <w:rFonts w:cs="Arial" w:hAnsi="Arial" w:eastAsia="Arial" w:ascii="Arial"/>
          <w:color w:val="615E61"/>
          <w:spacing w:val="0"/>
          <w:w w:val="101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333D68"/>
          <w:spacing w:val="0"/>
          <w:w w:val="81"/>
          <w:position w:val="0"/>
          <w:sz w:val="22"/>
          <w:szCs w:val="22"/>
        </w:rPr>
        <w:t>N</w:t>
      </w:r>
      <w:r>
        <w:rPr>
          <w:rFonts w:cs="Arial" w:hAnsi="Arial" w:eastAsia="Arial" w:ascii="Arial"/>
          <w:color w:val="4F4D53"/>
          <w:spacing w:val="0"/>
          <w:w w:val="92"/>
          <w:position w:val="0"/>
          <w:sz w:val="22"/>
          <w:szCs w:val="22"/>
        </w:rPr>
        <w:t>o</w:t>
      </w:r>
      <w:r>
        <w:rPr>
          <w:rFonts w:cs="Arial" w:hAnsi="Arial" w:eastAsia="Arial" w:ascii="Arial"/>
          <w:color w:val="615E61"/>
          <w:spacing w:val="0"/>
          <w:w w:val="97"/>
          <w:position w:val="0"/>
          <w:sz w:val="22"/>
          <w:szCs w:val="22"/>
        </w:rPr>
        <w:t>m</w:t>
      </w:r>
      <w:r>
        <w:rPr>
          <w:rFonts w:cs="Arial" w:hAnsi="Arial" w:eastAsia="Arial" w:ascii="Arial"/>
          <w:color w:val="4F4D53"/>
          <w:spacing w:val="0"/>
          <w:w w:val="92"/>
          <w:position w:val="0"/>
          <w:sz w:val="22"/>
          <w:szCs w:val="22"/>
        </w:rPr>
        <w:t>b</w:t>
      </w:r>
      <w:r>
        <w:rPr>
          <w:rFonts w:cs="Arial" w:hAnsi="Arial" w:eastAsia="Arial" w:ascii="Arial"/>
          <w:color w:val="615E61"/>
          <w:spacing w:val="0"/>
          <w:w w:val="110"/>
          <w:position w:val="0"/>
          <w:sz w:val="22"/>
          <w:szCs w:val="22"/>
        </w:rPr>
        <w:t>r</w:t>
      </w:r>
      <w:r>
        <w:rPr>
          <w:rFonts w:cs="Arial" w:hAnsi="Arial" w:eastAsia="Arial" w:ascii="Arial"/>
          <w:color w:val="4F4D53"/>
          <w:spacing w:val="0"/>
          <w:w w:val="92"/>
          <w:position w:val="0"/>
          <w:sz w:val="22"/>
          <w:szCs w:val="22"/>
        </w:rPr>
        <w:t>e</w:t>
      </w:r>
      <w:r>
        <w:rPr>
          <w:rFonts w:cs="Arial" w:hAnsi="Arial" w:eastAsia="Arial" w:ascii="Arial"/>
          <w:color w:val="987082"/>
          <w:spacing w:val="0"/>
          <w:w w:val="53"/>
          <w:position w:val="0"/>
          <w:sz w:val="22"/>
          <w:szCs w:val="22"/>
        </w:rPr>
        <w:t>:</w:t>
      </w:r>
      <w:r>
        <w:rPr>
          <w:rFonts w:cs="Arial" w:hAnsi="Arial" w:eastAsia="Arial" w:ascii="Arial"/>
          <w:color w:val="987082"/>
          <w:spacing w:val="20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4F4D53"/>
          <w:spacing w:val="0"/>
          <w:w w:val="100"/>
          <w:position w:val="0"/>
          <w:sz w:val="22"/>
          <w:szCs w:val="22"/>
        </w:rPr>
        <w:t>L</w:t>
      </w:r>
      <w:r>
        <w:rPr>
          <w:rFonts w:cs="Arial" w:hAnsi="Arial" w:eastAsia="Arial" w:ascii="Arial"/>
          <w:color w:val="757174"/>
          <w:spacing w:val="0"/>
          <w:w w:val="100"/>
          <w:position w:val="0"/>
          <w:sz w:val="22"/>
          <w:szCs w:val="22"/>
        </w:rPr>
        <w:t>u</w:t>
      </w:r>
      <w:r>
        <w:rPr>
          <w:rFonts w:cs="Arial" w:hAnsi="Arial" w:eastAsia="Arial" w:ascii="Arial"/>
          <w:color w:val="8A8386"/>
          <w:spacing w:val="0"/>
          <w:w w:val="100"/>
          <w:position w:val="0"/>
          <w:sz w:val="22"/>
          <w:szCs w:val="22"/>
        </w:rPr>
        <w:t>i</w:t>
      </w:r>
      <w:r>
        <w:rPr>
          <w:rFonts w:cs="Arial" w:hAnsi="Arial" w:eastAsia="Arial" w:ascii="Arial"/>
          <w:color w:val="615E61"/>
          <w:spacing w:val="0"/>
          <w:w w:val="100"/>
          <w:position w:val="0"/>
          <w:sz w:val="22"/>
          <w:szCs w:val="22"/>
        </w:rPr>
        <w:t>s</w:t>
      </w:r>
      <w:r>
        <w:rPr>
          <w:rFonts w:cs="Arial" w:hAnsi="Arial" w:eastAsia="Arial" w:ascii="Arial"/>
          <w:color w:val="615E61"/>
          <w:spacing w:val="-14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96"/>
          <w:position w:val="0"/>
          <w:sz w:val="22"/>
          <w:szCs w:val="22"/>
        </w:rPr>
        <w:t>An</w:t>
      </w:r>
      <w:r>
        <w:rPr>
          <w:rFonts w:cs="Arial" w:hAnsi="Arial" w:eastAsia="Arial" w:ascii="Arial"/>
          <w:color w:val="615E61"/>
          <w:spacing w:val="0"/>
          <w:w w:val="132"/>
          <w:position w:val="0"/>
          <w:sz w:val="22"/>
          <w:szCs w:val="22"/>
        </w:rPr>
        <w:t>t</w:t>
      </w:r>
      <w:r>
        <w:rPr>
          <w:rFonts w:cs="Arial" w:hAnsi="Arial" w:eastAsia="Arial" w:ascii="Arial"/>
          <w:color w:val="615E61"/>
          <w:spacing w:val="0"/>
          <w:w w:val="92"/>
          <w:position w:val="0"/>
          <w:sz w:val="22"/>
          <w:szCs w:val="22"/>
        </w:rPr>
        <w:t>on</w:t>
      </w:r>
      <w:r>
        <w:rPr>
          <w:rFonts w:cs="Arial" w:hAnsi="Arial" w:eastAsia="Arial" w:ascii="Arial"/>
          <w:color w:val="757174"/>
          <w:spacing w:val="0"/>
          <w:w w:val="94"/>
          <w:position w:val="0"/>
          <w:sz w:val="22"/>
          <w:szCs w:val="22"/>
        </w:rPr>
        <w:t>io</w:t>
      </w:r>
      <w:r>
        <w:rPr>
          <w:rFonts w:cs="Arial" w:hAnsi="Arial" w:eastAsia="Arial" w:ascii="Arial"/>
          <w:color w:val="757174"/>
          <w:spacing w:val="-12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757174"/>
          <w:spacing w:val="0"/>
          <w:w w:val="100"/>
          <w:position w:val="0"/>
          <w:sz w:val="22"/>
          <w:szCs w:val="22"/>
        </w:rPr>
        <w:t>Soli</w:t>
      </w:r>
      <w:r>
        <w:rPr>
          <w:rFonts w:cs="Arial" w:hAnsi="Arial" w:eastAsia="Arial" w:ascii="Arial"/>
          <w:color w:val="615E61"/>
          <w:spacing w:val="0"/>
          <w:w w:val="100"/>
          <w:position w:val="0"/>
          <w:sz w:val="22"/>
          <w:szCs w:val="2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98"/>
        <w:ind w:left="1161" w:right="1605"/>
      </w:pPr>
      <w:r>
        <w:rPr>
          <w:rFonts w:cs="Arial" w:hAnsi="Arial" w:eastAsia="Arial" w:ascii="Arial"/>
          <w:color w:val="4F4D53"/>
          <w:w w:val="96"/>
          <w:sz w:val="22"/>
          <w:szCs w:val="22"/>
        </w:rPr>
        <w:t>T</w:t>
      </w:r>
      <w:r>
        <w:rPr>
          <w:rFonts w:cs="Arial" w:hAnsi="Arial" w:eastAsia="Arial" w:ascii="Arial"/>
          <w:color w:val="4F4D53"/>
          <w:w w:val="79"/>
          <w:sz w:val="22"/>
          <w:szCs w:val="22"/>
        </w:rPr>
        <w:t>e</w:t>
      </w:r>
      <w:r>
        <w:rPr>
          <w:rFonts w:cs="Arial" w:hAnsi="Arial" w:eastAsia="Arial" w:ascii="Arial"/>
          <w:color w:val="662F36"/>
          <w:w w:val="66"/>
          <w:sz w:val="22"/>
          <w:szCs w:val="22"/>
        </w:rPr>
        <w:t>l</w:t>
      </w:r>
      <w:r>
        <w:rPr>
          <w:rFonts w:cs="Arial" w:hAnsi="Arial" w:eastAsia="Arial" w:ascii="Arial"/>
          <w:color w:val="4F4D53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423A36"/>
          <w:w w:val="106"/>
          <w:sz w:val="22"/>
          <w:szCs w:val="22"/>
        </w:rPr>
        <w:t>f</w:t>
      </w:r>
      <w:r>
        <w:rPr>
          <w:rFonts w:cs="Arial" w:hAnsi="Arial" w:eastAsia="Arial" w:ascii="Arial"/>
          <w:color w:val="615E61"/>
          <w:w w:val="92"/>
          <w:sz w:val="22"/>
          <w:szCs w:val="22"/>
        </w:rPr>
        <w:t>o</w:t>
      </w:r>
      <w:r>
        <w:rPr>
          <w:rFonts w:cs="Arial" w:hAnsi="Arial" w:eastAsia="Arial" w:ascii="Arial"/>
          <w:color w:val="757174"/>
          <w:w w:val="92"/>
          <w:sz w:val="22"/>
          <w:szCs w:val="22"/>
        </w:rPr>
        <w:t>n</w:t>
      </w:r>
      <w:r>
        <w:rPr>
          <w:rFonts w:cs="Arial" w:hAnsi="Arial" w:eastAsia="Arial" w:ascii="Arial"/>
          <w:color w:val="615E61"/>
          <w:w w:val="92"/>
          <w:sz w:val="22"/>
          <w:szCs w:val="22"/>
        </w:rPr>
        <w:t>o</w:t>
      </w:r>
      <w:r>
        <w:rPr>
          <w:rFonts w:cs="Arial" w:hAnsi="Arial" w:eastAsia="Arial" w:ascii="Arial"/>
          <w:color w:val="A3A0B2"/>
          <w:w w:val="79"/>
          <w:sz w:val="22"/>
          <w:szCs w:val="22"/>
        </w:rPr>
        <w:t>:</w:t>
      </w:r>
      <w:r>
        <w:rPr>
          <w:rFonts w:cs="Arial" w:hAnsi="Arial" w:eastAsia="Arial" w:ascii="Arial"/>
          <w:color w:val="A3A0B2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97"/>
          <w:sz w:val="21"/>
          <w:szCs w:val="21"/>
        </w:rPr>
        <w:t>q</w:t>
      </w:r>
      <w:r>
        <w:rPr>
          <w:rFonts w:cs="Arial" w:hAnsi="Arial" w:eastAsia="Arial" w:ascii="Arial"/>
          <w:color w:val="615E61"/>
          <w:spacing w:val="0"/>
          <w:w w:val="110"/>
          <w:sz w:val="21"/>
          <w:szCs w:val="21"/>
        </w:rPr>
        <w:t>6</w:t>
      </w:r>
      <w:r>
        <w:rPr>
          <w:rFonts w:cs="Arial" w:hAnsi="Arial" w:eastAsia="Arial" w:ascii="Arial"/>
          <w:color w:val="615E61"/>
          <w:spacing w:val="0"/>
          <w:w w:val="97"/>
          <w:sz w:val="21"/>
          <w:szCs w:val="21"/>
        </w:rPr>
        <w:t>7</w:t>
      </w:r>
      <w:r>
        <w:rPr>
          <w:rFonts w:cs="Arial" w:hAnsi="Arial" w:eastAsia="Arial" w:ascii="Arial"/>
          <w:color w:val="423A36"/>
          <w:spacing w:val="0"/>
          <w:w w:val="115"/>
          <w:sz w:val="21"/>
          <w:szCs w:val="21"/>
        </w:rPr>
        <w:t>-</w:t>
      </w:r>
      <w:r>
        <w:rPr>
          <w:rFonts w:cs="Arial" w:hAnsi="Arial" w:eastAsia="Arial" w:ascii="Arial"/>
          <w:color w:val="4F4D53"/>
          <w:spacing w:val="0"/>
          <w:w w:val="83"/>
          <w:sz w:val="21"/>
          <w:szCs w:val="21"/>
        </w:rPr>
        <w:t>1</w:t>
      </w:r>
      <w:r>
        <w:rPr>
          <w:rFonts w:cs="Arial" w:hAnsi="Arial" w:eastAsia="Arial" w:ascii="Arial"/>
          <w:color w:val="615E61"/>
          <w:spacing w:val="0"/>
          <w:w w:val="97"/>
          <w:sz w:val="21"/>
          <w:szCs w:val="21"/>
        </w:rPr>
        <w:t>5</w:t>
      </w:r>
      <w:r>
        <w:rPr>
          <w:rFonts w:cs="Arial" w:hAnsi="Arial" w:eastAsia="Arial" w:ascii="Arial"/>
          <w:color w:val="4F4D53"/>
          <w:spacing w:val="0"/>
          <w:w w:val="124"/>
          <w:sz w:val="21"/>
          <w:szCs w:val="21"/>
        </w:rPr>
        <w:t>4</w:t>
      </w:r>
      <w:r>
        <w:rPr>
          <w:rFonts w:cs="Arial" w:hAnsi="Arial" w:eastAsia="Arial" w:ascii="Arial"/>
          <w:color w:val="615E61"/>
          <w:spacing w:val="0"/>
          <w:w w:val="92"/>
          <w:sz w:val="21"/>
          <w:szCs w:val="21"/>
        </w:rPr>
        <w:t>-</w:t>
      </w:r>
      <w:r>
        <w:rPr>
          <w:rFonts w:cs="Arial" w:hAnsi="Arial" w:eastAsia="Arial" w:ascii="Arial"/>
          <w:color w:val="615E61"/>
          <w:spacing w:val="0"/>
          <w:w w:val="123"/>
          <w:sz w:val="21"/>
          <w:szCs w:val="21"/>
        </w:rPr>
        <w:t>s</w:t>
      </w:r>
      <w:r>
        <w:rPr>
          <w:rFonts w:cs="Arial" w:hAnsi="Arial" w:eastAsia="Arial" w:ascii="Arial"/>
          <w:color w:val="615E61"/>
          <w:spacing w:val="0"/>
          <w:w w:val="110"/>
          <w:sz w:val="21"/>
          <w:szCs w:val="21"/>
        </w:rPr>
        <w:t>q2</w:t>
      </w:r>
      <w:r>
        <w:rPr>
          <w:rFonts w:cs="Arial" w:hAnsi="Arial" w:eastAsia="Arial" w:ascii="Arial"/>
          <w:color w:val="615E61"/>
          <w:spacing w:val="0"/>
          <w:w w:val="97"/>
          <w:sz w:val="21"/>
          <w:szCs w:val="21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20"/>
        <w:ind w:left="386" w:right="830"/>
      </w:pPr>
      <w:r>
        <w:rPr>
          <w:rFonts w:cs="Arial" w:hAnsi="Arial" w:eastAsia="Arial" w:ascii="Arial"/>
          <w:color w:val="615E61"/>
          <w:w w:val="91"/>
          <w:sz w:val="22"/>
          <w:szCs w:val="22"/>
        </w:rPr>
        <w:t>C</w:t>
      </w:r>
      <w:r>
        <w:rPr>
          <w:rFonts w:cs="Arial" w:hAnsi="Arial" w:eastAsia="Arial" w:ascii="Arial"/>
          <w:color w:val="757174"/>
          <w:w w:val="99"/>
          <w:sz w:val="22"/>
          <w:szCs w:val="22"/>
        </w:rPr>
        <w:t>or</w:t>
      </w:r>
      <w:r>
        <w:rPr>
          <w:rFonts w:cs="Arial" w:hAnsi="Arial" w:eastAsia="Arial" w:ascii="Arial"/>
          <w:color w:val="757174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615E61"/>
          <w:w w:val="92"/>
          <w:sz w:val="22"/>
          <w:szCs w:val="22"/>
        </w:rPr>
        <w:t>eo</w:t>
      </w:r>
      <w:r>
        <w:rPr>
          <w:rFonts w:cs="Arial" w:hAnsi="Arial" w:eastAsia="Arial" w:ascii="Arial"/>
          <w:color w:val="615E61"/>
          <w:w w:val="92"/>
          <w:sz w:val="22"/>
          <w:szCs w:val="22"/>
        </w:rPr>
        <w:t> </w:t>
      </w:r>
      <w:hyperlink r:id="rId60">
        <w:r>
          <w:rPr>
            <w:rFonts w:cs="Arial" w:hAnsi="Arial" w:eastAsia="Arial" w:ascii="Arial"/>
            <w:color w:val="615E61"/>
            <w:w w:val="94"/>
            <w:sz w:val="22"/>
            <w:szCs w:val="22"/>
          </w:rPr>
          <w:t>el</w:t>
        </w:r>
        <w:r>
          <w:rPr>
            <w:rFonts w:cs="Arial" w:hAnsi="Arial" w:eastAsia="Arial" w:ascii="Arial"/>
            <w:color w:val="615E61"/>
            <w:w w:val="105"/>
            <w:sz w:val="22"/>
            <w:szCs w:val="22"/>
          </w:rPr>
          <w:t>e</w:t>
        </w:r>
        <w:r>
          <w:rPr>
            <w:rFonts w:cs="Arial" w:hAnsi="Arial" w:eastAsia="Arial" w:ascii="Arial"/>
            <w:color w:val="615E61"/>
            <w:w w:val="88"/>
            <w:sz w:val="22"/>
            <w:szCs w:val="22"/>
          </w:rPr>
          <w:t>c</w:t>
        </w:r>
        <w:r>
          <w:rPr>
            <w:rFonts w:cs="Arial" w:hAnsi="Arial" w:eastAsia="Arial" w:ascii="Arial"/>
            <w:color w:val="615E61"/>
            <w:w w:val="132"/>
            <w:sz w:val="22"/>
            <w:szCs w:val="22"/>
          </w:rPr>
          <w:t>t</w:t>
        </w:r>
        <w:r>
          <w:rPr>
            <w:rFonts w:cs="Arial" w:hAnsi="Arial" w:eastAsia="Arial" w:ascii="Arial"/>
            <w:color w:val="757174"/>
            <w:w w:val="110"/>
            <w:sz w:val="22"/>
            <w:szCs w:val="22"/>
          </w:rPr>
          <w:t>r</w:t>
        </w:r>
        <w:r>
          <w:rPr>
            <w:rFonts w:cs="Arial" w:hAnsi="Arial" w:eastAsia="Arial" w:ascii="Arial"/>
            <w:color w:val="615E61"/>
            <w:w w:val="92"/>
            <w:sz w:val="22"/>
            <w:szCs w:val="22"/>
          </w:rPr>
          <w:t>on</w:t>
        </w:r>
        <w:r>
          <w:rPr>
            <w:rFonts w:cs="Arial" w:hAnsi="Arial" w:eastAsia="Arial" w:ascii="Arial"/>
            <w:color w:val="784C52"/>
            <w:w w:val="66"/>
            <w:sz w:val="22"/>
            <w:szCs w:val="22"/>
          </w:rPr>
          <w:t>i</w:t>
        </w:r>
        <w:r>
          <w:rPr>
            <w:rFonts w:cs="Arial" w:hAnsi="Arial" w:eastAsia="Arial" w:ascii="Arial"/>
            <w:color w:val="615E61"/>
            <w:w w:val="105"/>
            <w:sz w:val="22"/>
            <w:szCs w:val="22"/>
          </w:rPr>
          <w:t>e</w:t>
        </w:r>
        <w:r>
          <w:rPr>
            <w:rFonts w:cs="Arial" w:hAnsi="Arial" w:eastAsia="Arial" w:ascii="Arial"/>
            <w:color w:val="615E61"/>
            <w:w w:val="92"/>
            <w:sz w:val="22"/>
            <w:szCs w:val="22"/>
          </w:rPr>
          <w:t>o</w:t>
        </w:r>
        <w:r>
          <w:rPr>
            <w:rFonts w:cs="Arial" w:hAnsi="Arial" w:eastAsia="Arial" w:ascii="Arial"/>
            <w:color w:val="9590B2"/>
            <w:w w:val="53"/>
            <w:sz w:val="22"/>
            <w:szCs w:val="22"/>
          </w:rPr>
          <w:t>:</w:t>
        </w:r>
        <w:r>
          <w:rPr>
            <w:rFonts w:cs="Arial" w:hAnsi="Arial" w:eastAsia="Arial" w:ascii="Arial"/>
            <w:color w:val="4F4D53"/>
            <w:w w:val="99"/>
            <w:sz w:val="22"/>
            <w:szCs w:val="22"/>
          </w:rPr>
          <w:t>A</w:t>
        </w:r>
        <w:r>
          <w:rPr>
            <w:rFonts w:cs="Arial" w:hAnsi="Arial" w:eastAsia="Arial" w:ascii="Arial"/>
            <w:color w:val="615E61"/>
            <w:w w:val="92"/>
            <w:sz w:val="22"/>
            <w:szCs w:val="22"/>
          </w:rPr>
          <w:t>n</w:t>
        </w:r>
        <w:r>
          <w:rPr>
            <w:rFonts w:cs="Arial" w:hAnsi="Arial" w:eastAsia="Arial" w:ascii="Arial"/>
            <w:color w:val="615E61"/>
            <w:w w:val="132"/>
            <w:sz w:val="22"/>
            <w:szCs w:val="22"/>
          </w:rPr>
          <w:t>t</w:t>
        </w:r>
        <w:r>
          <w:rPr>
            <w:rFonts w:cs="Arial" w:hAnsi="Arial" w:eastAsia="Arial" w:ascii="Arial"/>
            <w:color w:val="615E61"/>
            <w:w w:val="92"/>
            <w:sz w:val="22"/>
            <w:szCs w:val="22"/>
          </w:rPr>
          <w:t>on</w:t>
        </w:r>
        <w:r>
          <w:rPr>
            <w:rFonts w:cs="Arial" w:hAnsi="Arial" w:eastAsia="Arial" w:ascii="Arial"/>
            <w:color w:val="757174"/>
            <w:w w:val="94"/>
            <w:sz w:val="22"/>
            <w:szCs w:val="22"/>
          </w:rPr>
          <w:t>io</w:t>
        </w:r>
        <w:r>
          <w:rPr>
            <w:rFonts w:cs="Arial" w:hAnsi="Arial" w:eastAsia="Arial" w:ascii="Arial"/>
            <w:color w:val="423A36"/>
            <w:w w:val="105"/>
            <w:sz w:val="22"/>
            <w:szCs w:val="22"/>
          </w:rPr>
          <w:t>_</w:t>
        </w:r>
        <w:r>
          <w:rPr>
            <w:rFonts w:cs="Arial" w:hAnsi="Arial" w:eastAsia="Arial" w:ascii="Arial"/>
            <w:color w:val="615E61"/>
            <w:w w:val="79"/>
            <w:sz w:val="22"/>
            <w:szCs w:val="22"/>
          </w:rPr>
          <w:t>M</w:t>
        </w:r>
        <w:r>
          <w:rPr>
            <w:rFonts w:cs="Arial" w:hAnsi="Arial" w:eastAsia="Arial" w:ascii="Arial"/>
            <w:color w:val="615E61"/>
            <w:w w:val="97"/>
            <w:sz w:val="22"/>
            <w:szCs w:val="22"/>
          </w:rPr>
          <w:t>end</w:t>
        </w:r>
        <w:r>
          <w:rPr>
            <w:rFonts w:cs="Arial" w:hAnsi="Arial" w:eastAsia="Arial" w:ascii="Arial"/>
            <w:color w:val="615E61"/>
            <w:w w:val="105"/>
            <w:sz w:val="22"/>
            <w:szCs w:val="22"/>
          </w:rPr>
          <w:t>e</w:t>
        </w:r>
        <w:r>
          <w:rPr>
            <w:rFonts w:cs="Arial" w:hAnsi="Arial" w:eastAsia="Arial" w:ascii="Arial"/>
            <w:color w:val="615E61"/>
            <w:w w:val="102"/>
            <w:sz w:val="22"/>
            <w:szCs w:val="22"/>
          </w:rPr>
          <w:t>z</w:t>
        </w:r>
        <w:r>
          <w:rPr>
            <w:rFonts w:cs="Arial" w:hAnsi="Arial" w:eastAsia="Arial" w:ascii="Arial"/>
            <w:color w:val="615E61"/>
            <w:w w:val="94"/>
            <w:sz w:val="22"/>
            <w:szCs w:val="22"/>
          </w:rPr>
          <w:t>@</w:t>
        </w:r>
        <w:r>
          <w:rPr>
            <w:rFonts w:cs="Arial" w:hAnsi="Arial" w:eastAsia="Arial" w:ascii="Arial"/>
            <w:color w:val="615E61"/>
            <w:w w:val="92"/>
            <w:sz w:val="22"/>
            <w:szCs w:val="22"/>
          </w:rPr>
          <w:t>g</w:t>
        </w:r>
        <w:r>
          <w:rPr>
            <w:rFonts w:cs="Arial" w:hAnsi="Arial" w:eastAsia="Arial" w:ascii="Arial"/>
            <w:color w:val="757174"/>
            <w:w w:val="105"/>
            <w:sz w:val="22"/>
            <w:szCs w:val="22"/>
          </w:rPr>
          <w:t>m</w:t>
        </w:r>
        <w:r>
          <w:rPr>
            <w:rFonts w:cs="Arial" w:hAnsi="Arial" w:eastAsia="Arial" w:ascii="Arial"/>
            <w:color w:val="757174"/>
            <w:w w:val="92"/>
            <w:sz w:val="22"/>
            <w:szCs w:val="22"/>
          </w:rPr>
          <w:t>o</w:t>
        </w:r>
        <w:r>
          <w:rPr>
            <w:rFonts w:cs="Arial" w:hAnsi="Arial" w:eastAsia="Arial" w:ascii="Arial"/>
            <w:color w:val="8A8386"/>
            <w:w w:val="198"/>
            <w:sz w:val="22"/>
            <w:szCs w:val="22"/>
          </w:rPr>
          <w:t>i</w:t>
        </w:r>
      </w:hyperlink>
      <w:r>
        <w:rPr>
          <w:rFonts w:cs="Arial" w:hAnsi="Arial" w:eastAsia="Arial" w:ascii="Arial"/>
          <w:color w:val="8A8386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757174"/>
          <w:spacing w:val="0"/>
          <w:w w:val="88"/>
          <w:sz w:val="22"/>
          <w:szCs w:val="22"/>
        </w:rPr>
        <w:t>eorn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87" w:right="877"/>
      </w:pPr>
      <w:r>
        <w:rPr>
          <w:rFonts w:cs="Arial" w:hAnsi="Arial" w:eastAsia="Arial" w:ascii="Arial"/>
          <w:color w:val="615E61"/>
          <w:spacing w:val="0"/>
          <w:w w:val="113"/>
          <w:sz w:val="22"/>
          <w:szCs w:val="22"/>
        </w:rPr>
        <w:t>C</w:t>
      </w:r>
      <w:r>
        <w:rPr>
          <w:rFonts w:cs="Arial" w:hAnsi="Arial" w:eastAsia="Arial" w:ascii="Arial"/>
          <w:color w:val="615E61"/>
          <w:spacing w:val="0"/>
          <w:w w:val="113"/>
          <w:sz w:val="22"/>
          <w:szCs w:val="22"/>
        </w:rPr>
        <w:t>a</w:t>
      </w:r>
      <w:r>
        <w:rPr>
          <w:rFonts w:cs="Arial" w:hAnsi="Arial" w:eastAsia="Arial" w:ascii="Arial"/>
          <w:color w:val="4F4D53"/>
          <w:spacing w:val="0"/>
          <w:w w:val="113"/>
          <w:sz w:val="22"/>
          <w:szCs w:val="22"/>
        </w:rPr>
        <w:t>n</w:t>
      </w:r>
      <w:r>
        <w:rPr>
          <w:rFonts w:cs="Arial" w:hAnsi="Arial" w:eastAsia="Arial" w:ascii="Arial"/>
          <w:color w:val="615E61"/>
          <w:spacing w:val="0"/>
          <w:w w:val="113"/>
          <w:sz w:val="22"/>
          <w:szCs w:val="22"/>
        </w:rPr>
        <w:t>c</w:t>
      </w:r>
      <w:r>
        <w:rPr>
          <w:rFonts w:cs="Arial" w:hAnsi="Arial" w:eastAsia="Arial" w:ascii="Arial"/>
          <w:color w:val="4F4D53"/>
          <w:spacing w:val="0"/>
          <w:w w:val="113"/>
          <w:sz w:val="22"/>
          <w:szCs w:val="22"/>
        </w:rPr>
        <w:t>e</w:t>
      </w:r>
      <w:r>
        <w:rPr>
          <w:rFonts w:cs="Arial" w:hAnsi="Arial" w:eastAsia="Arial" w:ascii="Arial"/>
          <w:color w:val="2A1C48"/>
          <w:spacing w:val="0"/>
          <w:w w:val="113"/>
          <w:sz w:val="22"/>
          <w:szCs w:val="22"/>
        </w:rPr>
        <w:t>l</w:t>
      </w:r>
      <w:r>
        <w:rPr>
          <w:rFonts w:cs="Arial" w:hAnsi="Arial" w:eastAsia="Arial" w:ascii="Arial"/>
          <w:color w:val="4F4D53"/>
          <w:spacing w:val="0"/>
          <w:w w:val="113"/>
          <w:sz w:val="22"/>
          <w:szCs w:val="22"/>
        </w:rPr>
        <w:t>a</w:t>
      </w:r>
      <w:r>
        <w:rPr>
          <w:rFonts w:cs="Arial" w:hAnsi="Arial" w:eastAsia="Arial" w:ascii="Arial"/>
          <w:color w:val="333D68"/>
          <w:spacing w:val="0"/>
          <w:w w:val="113"/>
          <w:sz w:val="22"/>
          <w:szCs w:val="22"/>
        </w:rPr>
        <w:t>r</w:t>
      </w:r>
      <w:r>
        <w:rPr>
          <w:rFonts w:cs="Arial" w:hAnsi="Arial" w:eastAsia="Arial" w:ascii="Arial"/>
          <w:color w:val="333D68"/>
          <w:spacing w:val="0"/>
          <w:w w:val="113"/>
          <w:sz w:val="22"/>
          <w:szCs w:val="22"/>
        </w:rPr>
        <w:t>                      </w:t>
      </w:r>
      <w:r>
        <w:rPr>
          <w:rFonts w:cs="Arial" w:hAnsi="Arial" w:eastAsia="Arial" w:ascii="Arial"/>
          <w:color w:val="333D68"/>
          <w:spacing w:val="6"/>
          <w:w w:val="113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423A36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423A36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15E61"/>
          <w:spacing w:val="0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757174"/>
          <w:spacing w:val="0"/>
          <w:w w:val="117"/>
          <w:sz w:val="22"/>
          <w:szCs w:val="22"/>
        </w:rPr>
        <w:t>c</w:t>
      </w:r>
      <w:r>
        <w:rPr>
          <w:rFonts w:cs="Arial" w:hAnsi="Arial" w:eastAsia="Arial" w:ascii="Arial"/>
          <w:color w:val="757174"/>
          <w:spacing w:val="0"/>
          <w:w w:val="119"/>
          <w:sz w:val="22"/>
          <w:szCs w:val="22"/>
        </w:rPr>
        <w:t>u</w:t>
      </w:r>
      <w:r>
        <w:rPr>
          <w:rFonts w:cs="Arial" w:hAnsi="Arial" w:eastAsia="Arial" w:ascii="Arial"/>
          <w:color w:val="615E61"/>
          <w:spacing w:val="0"/>
          <w:w w:val="105"/>
          <w:sz w:val="22"/>
          <w:szCs w:val="22"/>
        </w:rPr>
        <w:t>e</w:t>
      </w:r>
      <w:r>
        <w:rPr>
          <w:rFonts w:cs="Arial" w:hAnsi="Arial" w:eastAsia="Arial" w:ascii="Arial"/>
          <w:color w:val="615E61"/>
          <w:spacing w:val="0"/>
          <w:w w:val="132"/>
          <w:sz w:val="22"/>
          <w:szCs w:val="22"/>
        </w:rPr>
        <w:t>r</w:t>
      </w:r>
      <w:r>
        <w:rPr>
          <w:rFonts w:cs="Arial" w:hAnsi="Arial" w:eastAsia="Arial" w:ascii="Arial"/>
          <w:color w:val="4F4D53"/>
          <w:spacing w:val="0"/>
          <w:w w:val="105"/>
          <w:sz w:val="22"/>
          <w:szCs w:val="22"/>
        </w:rPr>
        <w:t>d</w:t>
      </w:r>
      <w:r>
        <w:rPr>
          <w:rFonts w:cs="Arial" w:hAnsi="Arial" w:eastAsia="Arial" w:ascii="Arial"/>
          <w:color w:val="615E61"/>
          <w:spacing w:val="0"/>
          <w:w w:val="105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1935" w:right="2573"/>
      </w:pPr>
      <w:r>
        <w:rPr>
          <w:rFonts w:cs="Malgun Gothic" w:hAnsi="Malgun Gothic" w:eastAsia="Malgun Gothic" w:ascii="Malgun Gothic"/>
          <w:color w:val="6C7B40"/>
          <w:spacing w:val="0"/>
          <w:w w:val="258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52"/>
        <w:ind w:left="1662" w:right="2252"/>
        <w:sectPr>
          <w:type w:val="continuous"/>
          <w:pgSz w:w="15840" w:h="12240" w:orient="landscape"/>
          <w:pgMar w:top="100" w:bottom="280" w:left="1700" w:right="1740"/>
          <w:cols w:num="2" w:equalWidth="off">
            <w:col w:w="4934" w:space="2362"/>
            <w:col w:w="5104"/>
          </w:cols>
        </w:sectPr>
      </w:pPr>
      <w:r>
        <w:rPr>
          <w:rFonts w:cs="Arial" w:hAnsi="Arial" w:eastAsia="Arial" w:ascii="Arial"/>
          <w:color w:val="423A36"/>
          <w:w w:val="94"/>
          <w:sz w:val="22"/>
          <w:szCs w:val="22"/>
        </w:rPr>
        <w:t>G</w:t>
      </w:r>
      <w:r>
        <w:rPr>
          <w:rFonts w:cs="Arial" w:hAnsi="Arial" w:eastAsia="Arial" w:ascii="Arial"/>
          <w:color w:val="5E483B"/>
          <w:w w:val="112"/>
          <w:sz w:val="22"/>
          <w:szCs w:val="22"/>
        </w:rPr>
        <w:t>U</w:t>
      </w:r>
      <w:r>
        <w:rPr>
          <w:rFonts w:cs="Arial" w:hAnsi="Arial" w:eastAsia="Arial" w:ascii="Arial"/>
          <w:color w:val="423A36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423A36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5E483B"/>
          <w:w w:val="112"/>
          <w:sz w:val="22"/>
          <w:szCs w:val="22"/>
        </w:rPr>
        <w:t>D</w:t>
      </w:r>
      <w:r>
        <w:rPr>
          <w:rFonts w:cs="Arial" w:hAnsi="Arial" w:eastAsia="Arial" w:ascii="Arial"/>
          <w:color w:val="423A36"/>
          <w:w w:val="88"/>
          <w:sz w:val="22"/>
          <w:szCs w:val="22"/>
        </w:rPr>
        <w:t>A</w:t>
      </w:r>
      <w:r>
        <w:rPr>
          <w:rFonts w:cs="Arial" w:hAnsi="Arial" w:eastAsia="Arial" w:ascii="Arial"/>
          <w:color w:val="5E483B"/>
          <w:w w:val="101"/>
          <w:sz w:val="22"/>
          <w:szCs w:val="22"/>
        </w:rPr>
        <w:t>R</w:t>
      </w:r>
      <w:r>
        <w:rPr>
          <w:rFonts w:cs="Arial" w:hAnsi="Arial" w:eastAsia="Arial" w:ascii="Arial"/>
          <w:color w:val="000000"/>
          <w:w w:val="100"/>
          <w:sz w:val="22"/>
          <w:szCs w:val="22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spacing w:before="45" w:lineRule="exact" w:line="360"/>
        <w:ind w:left="108"/>
      </w:pPr>
      <w:r>
        <w:rPr>
          <w:rFonts w:cs="Arial" w:hAnsi="Arial" w:eastAsia="Arial" w:ascii="Arial"/>
          <w:i/>
          <w:spacing w:val="0"/>
          <w:w w:val="167"/>
          <w:sz w:val="29"/>
          <w:szCs w:val="29"/>
        </w:rPr>
        <w:t>r</w:t>
      </w:r>
      <w:r>
        <w:rPr>
          <w:rFonts w:cs="Arial" w:hAnsi="Arial" w:eastAsia="Arial" w:ascii="Arial"/>
          <w:i/>
          <w:spacing w:val="0"/>
          <w:w w:val="167"/>
          <w:sz w:val="29"/>
          <w:szCs w:val="29"/>
        </w:rPr>
        <w:t>                                     </w:t>
      </w:r>
      <w:r>
        <w:rPr>
          <w:rFonts w:cs="Arial" w:hAnsi="Arial" w:eastAsia="Arial" w:ascii="Arial"/>
          <w:i/>
          <w:spacing w:val="96"/>
          <w:w w:val="167"/>
          <w:sz w:val="29"/>
          <w:szCs w:val="29"/>
        </w:rPr>
        <w:t> </w:t>
      </w:r>
      <w:r>
        <w:rPr>
          <w:rFonts w:cs="Malgun Gothic" w:hAnsi="Malgun Gothic" w:eastAsia="Malgun Gothic" w:ascii="Malgun Gothic"/>
          <w:spacing w:val="0"/>
          <w:w w:val="56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56"/>
          <w:sz w:val="20"/>
          <w:szCs w:val="20"/>
        </w:rPr>
        <w:t>                              </w:t>
      </w:r>
      <w:r>
        <w:rPr>
          <w:rFonts w:cs="Malgun Gothic" w:hAnsi="Malgun Gothic" w:eastAsia="Malgun Gothic" w:ascii="Malgun Gothic"/>
          <w:spacing w:val="11"/>
          <w:w w:val="5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33"/>
          <w:position w:val="-5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33"/>
          <w:position w:val="-5"/>
          <w:sz w:val="28"/>
          <w:szCs w:val="28"/>
        </w:rPr>
        <w:t>                                                      </w:t>
      </w:r>
      <w:r>
        <w:rPr>
          <w:rFonts w:cs="Times New Roman" w:hAnsi="Times New Roman" w:eastAsia="Times New Roman" w:ascii="Times New Roman"/>
          <w:i/>
          <w:spacing w:val="89"/>
          <w:w w:val="133"/>
          <w:position w:val="-5"/>
          <w:sz w:val="28"/>
          <w:szCs w:val="28"/>
        </w:rPr>
        <w:t> </w:t>
      </w:r>
      <w:r>
        <w:rPr>
          <w:rFonts w:cs="Malgun Gothic" w:hAnsi="Malgun Gothic" w:eastAsia="Malgun Gothic" w:ascii="Malgun Gothic"/>
          <w:spacing w:val="0"/>
          <w:w w:val="56"/>
          <w:position w:val="-8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420"/>
        <w:ind w:left="104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5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5"/>
          <w:sz w:val="44"/>
          <w:szCs w:val="44"/>
        </w:rPr>
        <w:t>                                                         </w:t>
      </w:r>
      <w:r>
        <w:rPr>
          <w:rFonts w:cs="Times New Roman" w:hAnsi="Times New Roman" w:eastAsia="Times New Roman" w:ascii="Times New Roman"/>
          <w:b/>
          <w:i/>
          <w:spacing w:val="81"/>
          <w:w w:val="100"/>
          <w:position w:val="5"/>
          <w:sz w:val="44"/>
          <w:szCs w:val="4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2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37"/>
          <w:szCs w:val="3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  <w:sectPr>
          <w:pgMar w:header="0" w:footer="0" w:top="160" w:bottom="0" w:left="1720" w:right="1740"/>
          <w:headerReference w:type="default" r:id="rId61"/>
          <w:footerReference w:type="default" r:id="rId62"/>
          <w:pgSz w:w="15840" w:h="12240" w:orient="landscape"/>
        </w:sectPr>
      </w:pPr>
      <w:r>
        <w:rPr>
          <w:sz w:val="24"/>
          <w:szCs w:val="24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1"/>
          <w:szCs w:val="31"/>
        </w:rPr>
        <w:jc w:val="left"/>
        <w:ind w:left="658" w:right="-141"/>
      </w:pPr>
      <w:r>
        <w:rPr>
          <w:rFonts w:cs="Arial" w:hAnsi="Arial" w:eastAsia="Arial" w:ascii="Arial"/>
          <w:spacing w:val="0"/>
          <w:w w:val="55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8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41818"/>
          <w:spacing w:val="0"/>
          <w:w w:val="100"/>
          <w:position w:val="0"/>
          <w:sz w:val="31"/>
          <w:szCs w:val="31"/>
        </w:rPr>
        <w:t>Modi</w:t>
      </w:r>
      <w:r>
        <w:rPr>
          <w:rFonts w:cs="Arial" w:hAnsi="Arial" w:eastAsia="Arial" w:ascii="Arial"/>
          <w:b/>
          <w:color w:val="241818"/>
          <w:spacing w:val="0"/>
          <w:w w:val="100"/>
          <w:position w:val="0"/>
          <w:sz w:val="31"/>
          <w:szCs w:val="31"/>
        </w:rPr>
        <w:t>ficar</w:t>
      </w:r>
      <w:r>
        <w:rPr>
          <w:rFonts w:cs="Arial" w:hAnsi="Arial" w:eastAsia="Arial" w:ascii="Arial"/>
          <w:b/>
          <w:color w:val="241818"/>
          <w:spacing w:val="-11"/>
          <w:w w:val="100"/>
          <w:position w:val="0"/>
          <w:sz w:val="31"/>
          <w:szCs w:val="31"/>
        </w:rPr>
        <w:t> </w:t>
      </w:r>
      <w:r>
        <w:rPr>
          <w:rFonts w:cs="Arial" w:hAnsi="Arial" w:eastAsia="Arial" w:ascii="Arial"/>
          <w:b/>
          <w:color w:val="241818"/>
          <w:spacing w:val="0"/>
          <w:w w:val="100"/>
          <w:position w:val="0"/>
          <w:sz w:val="31"/>
          <w:szCs w:val="31"/>
        </w:rPr>
        <w:t>datoa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1"/>
          <w:szCs w:val="3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w w:val="97"/>
          <w:sz w:val="23"/>
          <w:szCs w:val="23"/>
        </w:rPr>
        <w:t>N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w w:val="103"/>
          <w:sz w:val="23"/>
          <w:szCs w:val="23"/>
        </w:rPr>
        <w:t>T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1908E"/>
          <w:w w:val="152"/>
          <w:sz w:val="23"/>
          <w:szCs w:val="23"/>
        </w:rPr>
        <w:t>f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91908E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5"/>
        <w:ind w:right="-50"/>
      </w:pPr>
      <w:r>
        <w:br w:type="column"/>
      </w:r>
      <w:r>
        <w:rPr>
          <w:rFonts w:cs="Malgun Gothic" w:hAnsi="Malgun Gothic" w:eastAsia="Malgun Gothic" w:ascii="Malgun Gothic"/>
          <w:color w:val="CFCFCF"/>
          <w:w w:val="51"/>
          <w:sz w:val="19"/>
          <w:szCs w:val="19"/>
        </w:rPr>
        <w:t>�</w:t>
      </w:r>
      <w:r>
        <w:rPr>
          <w:rFonts w:cs="Times New Roman" w:hAnsi="Times New Roman" w:eastAsia="Times New Roman" w:ascii="Times New Roman"/>
          <w:color w:val="CFCFCF"/>
          <w:w w:val="115"/>
          <w:sz w:val="19"/>
          <w:szCs w:val="19"/>
        </w:rPr>
        <w:t>"'</w:t>
      </w:r>
      <w:r>
        <w:rPr>
          <w:rFonts w:cs="Times New Roman" w:hAnsi="Times New Roman" w:eastAsia="Times New Roman" w:ascii="Times New Roman"/>
          <w:color w:val="CFCFCF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CF"/>
          <w:spacing w:val="2"/>
          <w:w w:val="100"/>
          <w:sz w:val="19"/>
          <w:szCs w:val="19"/>
        </w:rPr>
        <w:t> </w:t>
      </w:r>
      <w:r>
        <w:rPr>
          <w:rFonts w:cs="Malgun Gothic" w:hAnsi="Malgun Gothic" w:eastAsia="Malgun Gothic" w:ascii="Malgun Gothic"/>
          <w:color w:val="CFCFCF"/>
          <w:spacing w:val="0"/>
          <w:w w:val="85"/>
          <w:sz w:val="19"/>
          <w:szCs w:val="19"/>
        </w:rPr>
        <w:t>�</w:t>
      </w:r>
      <w:r>
        <w:rPr>
          <w:rFonts w:cs="Malgun Gothic" w:hAnsi="Malgun Gothic" w:eastAsia="Malgun Gothic" w:ascii="Malgun Gothic"/>
          <w:color w:val="CFCFCF"/>
          <w:spacing w:val="8"/>
          <w:w w:val="85"/>
          <w:sz w:val="19"/>
          <w:szCs w:val="19"/>
        </w:rPr>
        <w:t> </w:t>
      </w:r>
      <w:r>
        <w:rPr>
          <w:rFonts w:cs="Malgun Gothic" w:hAnsi="Malgun Gothic" w:eastAsia="Malgun Gothic" w:ascii="Malgun Gothic"/>
          <w:color w:val="E2DDDF"/>
          <w:spacing w:val="0"/>
          <w:w w:val="51"/>
          <w:sz w:val="19"/>
          <w:szCs w:val="19"/>
        </w:rPr>
        <w:t>�</w:t>
      </w:r>
      <w:r>
        <w:rPr>
          <w:rFonts w:cs="Malgun Gothic" w:hAnsi="Malgun Gothic" w:eastAsia="Malgun Gothic" w:ascii="Malgun Gothic"/>
          <w:color w:val="E2DDDF"/>
          <w:spacing w:val="31"/>
          <w:w w:val="51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41"/>
          <w:sz w:val="19"/>
          <w:szCs w:val="19"/>
        </w:rPr>
        <w:t>'</w:t>
      </w:r>
      <w:r>
        <w:rPr>
          <w:rFonts w:cs="Times New Roman" w:hAnsi="Times New Roman" w:eastAsia="Times New Roman" w:ascii="Times New Roman"/>
          <w:color w:val="CFCFCF"/>
          <w:spacing w:val="-18"/>
          <w:w w:val="141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86"/>
          <w:sz w:val="19"/>
          <w:szCs w:val="19"/>
        </w:rPr>
        <w:t>Ll</w:t>
      </w:r>
      <w:r>
        <w:rPr>
          <w:rFonts w:cs="Times New Roman" w:hAnsi="Times New Roman" w:eastAsia="Times New Roman" w:ascii="Times New Roman"/>
          <w:color w:val="CFCFCF"/>
          <w:spacing w:val="0"/>
          <w:w w:val="48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CFCFCF"/>
          <w:spacing w:val="0"/>
          <w:w w:val="122"/>
          <w:sz w:val="19"/>
          <w:szCs w:val="19"/>
        </w:rPr>
        <w:t>;</w:t>
      </w:r>
      <w:r>
        <w:rPr>
          <w:rFonts w:cs="Times New Roman" w:hAnsi="Times New Roman" w:eastAsia="Times New Roman" w:ascii="Times New Roman"/>
          <w:color w:val="CFCFCF"/>
          <w:spacing w:val="0"/>
          <w:w w:val="7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CFCFCF"/>
          <w:spacing w:val="0"/>
          <w:w w:val="87"/>
          <w:sz w:val="19"/>
          <w:szCs w:val="19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9"/>
          <w:szCs w:val="19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</w:pP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8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8"/>
          <w:sz w:val="80"/>
          <w:szCs w:val="80"/>
        </w:rPr>
        <w:t> </w:t>
      </w:r>
      <w:r>
        <w:rPr>
          <w:rFonts w:cs="Arial" w:hAnsi="Arial" w:eastAsia="Arial" w:ascii="Arial"/>
          <w:b/>
          <w:color w:val="241818"/>
          <w:spacing w:val="0"/>
          <w:w w:val="96"/>
          <w:position w:val="0"/>
          <w:sz w:val="31"/>
          <w:szCs w:val="31"/>
        </w:rPr>
        <w:t>Mod</w:t>
      </w:r>
      <w:r>
        <w:rPr>
          <w:rFonts w:cs="Arial" w:hAnsi="Arial" w:eastAsia="Arial" w:ascii="Arial"/>
          <w:b/>
          <w:color w:val="332B2A"/>
          <w:spacing w:val="0"/>
          <w:w w:val="75"/>
          <w:position w:val="0"/>
          <w:sz w:val="31"/>
          <w:szCs w:val="31"/>
        </w:rPr>
        <w:t>i</w:t>
      </w:r>
      <w:r>
        <w:rPr>
          <w:rFonts w:cs="Arial" w:hAnsi="Arial" w:eastAsia="Arial" w:ascii="Arial"/>
          <w:b/>
          <w:color w:val="241818"/>
          <w:spacing w:val="0"/>
          <w:w w:val="98"/>
          <w:position w:val="0"/>
          <w:sz w:val="31"/>
          <w:szCs w:val="31"/>
        </w:rPr>
        <w:t>fic</w:t>
      </w:r>
      <w:r>
        <w:rPr>
          <w:rFonts w:cs="Arial" w:hAnsi="Arial" w:eastAsia="Arial" w:ascii="Arial"/>
          <w:b/>
          <w:color w:val="241818"/>
          <w:spacing w:val="0"/>
          <w:w w:val="110"/>
          <w:position w:val="0"/>
          <w:sz w:val="31"/>
          <w:szCs w:val="31"/>
        </w:rPr>
        <w:t>ar</w:t>
      </w:r>
      <w:r>
        <w:rPr>
          <w:rFonts w:cs="Arial" w:hAnsi="Arial" w:eastAsia="Arial" w:ascii="Arial"/>
          <w:b/>
          <w:color w:val="241818"/>
          <w:spacing w:val="-5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41818"/>
          <w:spacing w:val="0"/>
          <w:w w:val="106"/>
          <w:position w:val="0"/>
          <w:sz w:val="34"/>
          <w:szCs w:val="34"/>
        </w:rPr>
        <w:t>daloe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75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857C82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57C82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91908E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57C82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59"/>
      </w:pPr>
      <w:r>
        <w:rPr>
          <w:rFonts w:cs="Arial" w:hAnsi="Arial" w:eastAsia="Arial" w:ascii="Arial"/>
          <w:color w:val="91908E"/>
          <w:w w:val="95"/>
          <w:sz w:val="23"/>
          <w:szCs w:val="23"/>
        </w:rPr>
        <w:t>B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126"/>
          <w:sz w:val="23"/>
          <w:szCs w:val="23"/>
        </w:rPr>
        <w:t>rr</w:t>
      </w:r>
      <w:r>
        <w:rPr>
          <w:rFonts w:cs="Arial" w:hAnsi="Arial" w:eastAsia="Arial" w:ascii="Arial"/>
          <w:color w:val="857C82"/>
          <w:w w:val="63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1149" w:right="-55"/>
      </w:pPr>
      <w:r>
        <w:rPr>
          <w:rFonts w:cs="Arial" w:hAnsi="Arial" w:eastAsia="Arial" w:ascii="Arial"/>
          <w:color w:val="525057"/>
          <w:w w:val="80"/>
          <w:position w:val="-1"/>
          <w:sz w:val="23"/>
          <w:szCs w:val="23"/>
        </w:rPr>
        <w:t>¿</w:t>
      </w:r>
      <w:r>
        <w:rPr>
          <w:rFonts w:cs="Arial" w:hAnsi="Arial" w:eastAsia="Arial" w:ascii="Arial"/>
          <w:color w:val="525057"/>
          <w:w w:val="97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525057"/>
          <w:w w:val="105"/>
          <w:position w:val="-1"/>
          <w:sz w:val="23"/>
          <w:szCs w:val="23"/>
        </w:rPr>
        <w:t>ES</w:t>
      </w:r>
      <w:r>
        <w:rPr>
          <w:rFonts w:cs="Arial" w:hAnsi="Arial" w:eastAsia="Arial" w:ascii="Arial"/>
          <w:color w:val="525057"/>
          <w:w w:val="95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525057"/>
          <w:w w:val="116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525057"/>
          <w:spacing w:val="17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525057"/>
          <w:spacing w:val="0"/>
          <w:w w:val="97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525057"/>
          <w:spacing w:val="0"/>
          <w:w w:val="95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525057"/>
          <w:spacing w:val="0"/>
          <w:w w:val="107"/>
          <w:position w:val="-1"/>
          <w:sz w:val="23"/>
          <w:szCs w:val="23"/>
        </w:rPr>
        <w:t>NC</w:t>
      </w:r>
      <w:r>
        <w:rPr>
          <w:rFonts w:cs="Arial" w:hAnsi="Arial" w:eastAsia="Arial" w:ascii="Arial"/>
          <w:color w:val="525057"/>
          <w:spacing w:val="0"/>
          <w:w w:val="95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525057"/>
          <w:spacing w:val="0"/>
          <w:w w:val="113"/>
          <w:position w:val="-1"/>
          <w:sz w:val="23"/>
          <w:szCs w:val="23"/>
        </w:rPr>
        <w:t>L</w:t>
      </w:r>
      <w:r>
        <w:rPr>
          <w:rFonts w:cs="Arial" w:hAnsi="Arial" w:eastAsia="Arial" w:ascii="Arial"/>
          <w:color w:val="525057"/>
          <w:spacing w:val="0"/>
          <w:w w:val="116"/>
          <w:position w:val="-1"/>
          <w:sz w:val="23"/>
          <w:szCs w:val="23"/>
        </w:rPr>
        <w:t>A</w:t>
      </w:r>
      <w:r>
        <w:rPr>
          <w:rFonts w:cs="Arial" w:hAnsi="Arial" w:eastAsia="Arial" w:ascii="Arial"/>
          <w:color w:val="525057"/>
          <w:spacing w:val="0"/>
          <w:w w:val="97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9"/>
          <w:szCs w:val="29"/>
        </w:rPr>
        <w:jc w:val="left"/>
        <w:spacing w:lineRule="exact" w:line="360"/>
        <w:sectPr>
          <w:type w:val="continuous"/>
          <w:pgSz w:w="15840" w:h="12240" w:orient="landscape"/>
          <w:pgMar w:top="100" w:bottom="280" w:left="1720" w:right="1740"/>
          <w:cols w:num="4" w:equalWidth="off">
            <w:col w:w="3636" w:space="566"/>
            <w:col w:w="1165" w:space="1990"/>
            <w:col w:w="3447" w:space="64"/>
            <w:col w:w="151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CFCFCF"/>
          <w:w w:val="126"/>
          <w:sz w:val="15"/>
          <w:szCs w:val="15"/>
        </w:rPr>
        <w:t>',.</w:t>
      </w:r>
      <w:r>
        <w:rPr>
          <w:rFonts w:cs="Times New Roman" w:hAnsi="Times New Roman" w:eastAsia="Times New Roman" w:ascii="Times New Roman"/>
          <w:color w:val="CFCFCF"/>
          <w:w w:val="200"/>
          <w:sz w:val="15"/>
          <w:szCs w:val="15"/>
        </w:rPr>
        <w:t>,'</w:t>
      </w:r>
      <w:r>
        <w:rPr>
          <w:rFonts w:cs="Times New Roman" w:hAnsi="Times New Roman" w:eastAsia="Times New Roman" w:ascii="Times New Roman"/>
          <w:color w:val="CFCFCF"/>
          <w:w w:val="136"/>
          <w:sz w:val="15"/>
          <w:szCs w:val="15"/>
        </w:rPr>
        <w:t>é'.J</w:t>
      </w:r>
      <w:r>
        <w:rPr>
          <w:rFonts w:cs="Times New Roman" w:hAnsi="Times New Roman" w:eastAsia="Times New Roman" w:ascii="Times New Roman"/>
          <w:color w:val="CFCFCF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color w:val="CFCFCF"/>
          <w:spacing w:val="-10"/>
          <w:w w:val="100"/>
          <w:sz w:val="15"/>
          <w:szCs w:val="15"/>
        </w:rPr>
        <w:t> </w:t>
      </w:r>
      <w:r>
        <w:rPr>
          <w:rFonts w:cs="Arial" w:hAnsi="Arial" w:eastAsia="Arial" w:ascii="Arial"/>
          <w:color w:val="E2DDDF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2DDDF"/>
          <w:spacing w:val="16"/>
          <w:w w:val="60"/>
          <w:sz w:val="29"/>
          <w:szCs w:val="29"/>
        </w:rPr>
        <w:t> </w:t>
      </w:r>
      <w:r>
        <w:rPr>
          <w:rFonts w:cs="Arial" w:hAnsi="Arial" w:eastAsia="Arial" w:ascii="Arial"/>
          <w:color w:val="CFCFCF"/>
          <w:spacing w:val="0"/>
          <w:w w:val="40"/>
          <w:sz w:val="29"/>
          <w:szCs w:val="29"/>
        </w:rPr>
        <w:t>,</w:t>
      </w:r>
      <w:r>
        <w:rPr>
          <w:rFonts w:cs="Arial" w:hAnsi="Arial" w:eastAsia="Arial" w:ascii="Arial"/>
          <w:color w:val="E2DDDF"/>
          <w:spacing w:val="0"/>
          <w:w w:val="80"/>
          <w:sz w:val="29"/>
          <w:szCs w:val="29"/>
        </w:rPr>
        <w:t>.</w:t>
      </w:r>
      <w:r>
        <w:rPr>
          <w:rFonts w:cs="Malgun Gothic" w:hAnsi="Malgun Gothic" w:eastAsia="Malgun Gothic" w:ascii="Malgun Gothic"/>
          <w:color w:val="CFCFCF"/>
          <w:spacing w:val="0"/>
          <w:w w:val="83"/>
          <w:sz w:val="29"/>
          <w:szCs w:val="29"/>
        </w:rPr>
        <w:t>�</w:t>
      </w:r>
      <w:r>
        <w:rPr>
          <w:rFonts w:cs="Arial" w:hAnsi="Arial" w:eastAsia="Arial" w:ascii="Arial"/>
          <w:color w:val="CFCFCF"/>
          <w:spacing w:val="0"/>
          <w:w w:val="46"/>
          <w:sz w:val="29"/>
          <w:szCs w:val="29"/>
        </w:rPr>
        <w:t>...</w:t>
      </w:r>
      <w:r>
        <w:rPr>
          <w:rFonts w:cs="Arial" w:hAnsi="Arial" w:eastAsia="Arial" w:ascii="Arial"/>
          <w:color w:val="000000"/>
          <w:spacing w:val="0"/>
          <w:w w:val="100"/>
          <w:sz w:val="29"/>
          <w:szCs w:val="2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ind w:left="1111"/>
      </w:pPr>
      <w:r>
        <w:rPr>
          <w:rFonts w:cs="Arial" w:hAnsi="Arial" w:eastAsia="Arial" w:ascii="Arial"/>
          <w:color w:val="483B35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32B2A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83B35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83B35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83B35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83B35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83B35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32B2A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32B2A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3B35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32B2A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32B2A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3B35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241818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32B2A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32B2A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83B35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83B35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32B2A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83B35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332B2A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933"/>
      </w:pPr>
      <w:r>
        <w:rPr>
          <w:rFonts w:cs="Arial" w:hAnsi="Arial" w:eastAsia="Arial" w:ascii="Arial"/>
          <w:color w:val="91908E"/>
          <w:w w:val="97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91908E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91908E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91908E"/>
          <w:w w:val="126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1908E"/>
          <w:w w:val="37"/>
          <w:position w:val="-1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13"/>
          <w:position w:val="-1"/>
          <w:sz w:val="23"/>
          <w:szCs w:val="23"/>
        </w:rPr>
        <w:t>6</w:t>
      </w:r>
      <w:r>
        <w:rPr>
          <w:rFonts w:cs="Arial" w:hAnsi="Arial" w:eastAsia="Arial" w:ascii="Arial"/>
          <w:color w:val="91908E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right"/>
        <w:spacing w:lineRule="exact" w:line="200"/>
      </w:pPr>
      <w:r>
        <w:rPr>
          <w:rFonts w:cs="Times New Roman" w:hAnsi="Times New Roman" w:eastAsia="Times New Roman" w:ascii="Times New Roman"/>
          <w:color w:val="F7CB9D"/>
          <w:spacing w:val="0"/>
          <w:w w:val="3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right="-55"/>
      </w:pPr>
      <w:r>
        <w:rPr>
          <w:rFonts w:cs="Arial" w:hAnsi="Arial" w:eastAsia="Arial" w:ascii="Arial"/>
          <w:color w:val="91908E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91908E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91908E"/>
          <w:w w:val="37"/>
          <w:sz w:val="23"/>
          <w:szCs w:val="23"/>
        </w:rPr>
        <w:t>1</w:t>
      </w:r>
      <w:r>
        <w:rPr>
          <w:rFonts w:cs="Arial" w:hAnsi="Arial" w:eastAsia="Arial" w:ascii="Arial"/>
          <w:color w:val="91908E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27"/>
        <w:sectPr>
          <w:type w:val="continuous"/>
          <w:pgSz w:w="15840" w:h="12240" w:orient="landscape"/>
          <w:pgMar w:top="100" w:bottom="280" w:left="1720" w:right="1740"/>
          <w:cols w:num="3" w:equalWidth="off">
            <w:col w:w="4914" w:space="2734"/>
            <w:col w:w="437" w:space="404"/>
            <w:col w:w="3891"/>
          </w:cols>
        </w:sectPr>
      </w:pPr>
      <w:r>
        <w:br w:type="column"/>
      </w:r>
      <w:r>
        <w:rPr>
          <w:rFonts w:cs="Arial" w:hAnsi="Arial" w:eastAsia="Arial" w:ascii="Arial"/>
          <w:color w:val="483B35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525057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525057"/>
          <w:spacing w:val="0"/>
          <w:w w:val="100"/>
          <w:sz w:val="23"/>
          <w:szCs w:val="23"/>
        </w:rPr>
        <w:t>                          </w:t>
      </w:r>
      <w:r>
        <w:rPr>
          <w:rFonts w:cs="Arial" w:hAnsi="Arial" w:eastAsia="Arial" w:ascii="Arial"/>
          <w:color w:val="525057"/>
          <w:spacing w:val="5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25057"/>
          <w:spacing w:val="0"/>
          <w:w w:val="100"/>
          <w:position w:val="2"/>
          <w:sz w:val="23"/>
          <w:szCs w:val="23"/>
        </w:rPr>
        <w:t>S</w:t>
      </w:r>
      <w:r>
        <w:rPr>
          <w:rFonts w:cs="Arial" w:hAnsi="Arial" w:eastAsia="Arial" w:ascii="Arial"/>
          <w:color w:val="857C82"/>
          <w:spacing w:val="0"/>
          <w:w w:val="100"/>
          <w:position w:val="2"/>
          <w:sz w:val="23"/>
          <w:szCs w:val="23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er</w:t>
      </w:r>
      <w:r>
        <w:rPr>
          <w:rFonts w:cs="Arial" w:hAnsi="Arial" w:eastAsia="Arial" w:ascii="Arial"/>
          <w:color w:val="91908E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91908E"/>
          <w:spacing w:val="3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1908E"/>
          <w:spacing w:val="0"/>
          <w:w w:val="100"/>
          <w:sz w:val="24"/>
          <w:szCs w:val="24"/>
        </w:rPr>
        <w:t>de</w:t>
      </w:r>
      <w:r>
        <w:rPr>
          <w:rFonts w:cs="Arial" w:hAnsi="Arial" w:eastAsia="Arial" w:ascii="Arial"/>
          <w:color w:val="91908E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91908E"/>
          <w:spacing w:val="0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91908E"/>
          <w:spacing w:val="0"/>
          <w:w w:val="106"/>
          <w:sz w:val="23"/>
          <w:szCs w:val="23"/>
        </w:rPr>
        <w:t>ec</w:t>
      </w:r>
      <w:r>
        <w:rPr>
          <w:rFonts w:cs="Arial" w:hAnsi="Arial" w:eastAsia="Arial" w:ascii="Arial"/>
          <w:color w:val="91908E"/>
          <w:spacing w:val="0"/>
          <w:w w:val="126"/>
          <w:sz w:val="23"/>
          <w:szCs w:val="23"/>
        </w:rPr>
        <w:t>c</w:t>
      </w:r>
      <w:r>
        <w:rPr>
          <w:rFonts w:cs="Arial" w:hAnsi="Arial" w:eastAsia="Arial" w:ascii="Arial"/>
          <w:color w:val="91908E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spacing w:val="0"/>
          <w:w w:val="75"/>
          <w:sz w:val="23"/>
          <w:szCs w:val="23"/>
        </w:rPr>
        <w:t>ó</w:t>
      </w:r>
      <w:r>
        <w:rPr>
          <w:rFonts w:cs="Arial" w:hAnsi="Arial" w:eastAsia="Arial" w:ascii="Arial"/>
          <w:color w:val="91908E"/>
          <w:spacing w:val="0"/>
          <w:w w:val="139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01"/>
      </w:pPr>
      <w:r>
        <w:rPr>
          <w:rFonts w:cs="Arial" w:hAnsi="Arial" w:eastAsia="Arial" w:ascii="Arial"/>
          <w:color w:val="91908E"/>
          <w:w w:val="104"/>
          <w:sz w:val="23"/>
          <w:szCs w:val="23"/>
        </w:rPr>
        <w:t>Co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91908E"/>
          <w:w w:val="101"/>
          <w:sz w:val="23"/>
          <w:szCs w:val="23"/>
        </w:rPr>
        <w:t>on</w:t>
      </w:r>
      <w:r>
        <w:rPr>
          <w:rFonts w:cs="Arial" w:hAnsi="Arial" w:eastAsia="Arial" w:ascii="Arial"/>
          <w:color w:val="91908E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91908E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108" w:right="-119"/>
      </w:pPr>
      <w:r>
        <w:rPr>
          <w:rFonts w:cs="Times New Roman" w:hAnsi="Times New Roman" w:eastAsia="Times New Roman" w:ascii="Times New Roman"/>
          <w:spacing w:val="0"/>
          <w:w w:val="39"/>
          <w:sz w:val="66"/>
          <w:szCs w:val="66"/>
        </w:rPr>
        <w:t>..</w:t>
      </w:r>
      <w:r>
        <w:rPr>
          <w:rFonts w:cs="Times New Roman" w:hAnsi="Times New Roman" w:eastAsia="Times New Roman" w:ascii="Times New Roman"/>
          <w:spacing w:val="0"/>
          <w:w w:val="39"/>
          <w:sz w:val="66"/>
          <w:szCs w:val="66"/>
        </w:rPr>
        <w:t>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14"/>
          <w:w w:val="39"/>
          <w:sz w:val="66"/>
          <w:szCs w:val="66"/>
        </w:rPr>
        <w:t> </w:t>
      </w:r>
      <w:r>
        <w:rPr>
          <w:rFonts w:cs="Malgun Gothic" w:hAnsi="Malgun Gothic" w:eastAsia="Malgun Gothic" w:ascii="Malgun Gothic"/>
          <w:spacing w:val="0"/>
          <w:w w:val="72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60"/>
        <w:ind w:left="2408" w:right="2577"/>
      </w:pPr>
      <w:r>
        <w:br w:type="column"/>
      </w:r>
      <w:r>
        <w:rPr>
          <w:rFonts w:cs="Malgun Gothic" w:hAnsi="Malgun Gothic" w:eastAsia="Malgun Gothic" w:ascii="Malgun Gothic"/>
          <w:color w:val="6C7B40"/>
          <w:spacing w:val="0"/>
          <w:w w:val="258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31" w:right="2252"/>
      </w:pPr>
      <w:r>
        <w:rPr>
          <w:rFonts w:cs="Arial" w:hAnsi="Arial" w:eastAsia="Arial" w:ascii="Arial"/>
          <w:color w:val="483B35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83B35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83B35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F4837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83B35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5F4837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ind w:left="-69" w:right="35"/>
        <w:sectPr>
          <w:type w:val="continuous"/>
          <w:pgSz w:w="15840" w:h="12240" w:orient="landscape"/>
          <w:pgMar w:top="100" w:bottom="280" w:left="1720" w:right="1740"/>
          <w:cols w:num="2" w:equalWidth="off">
            <w:col w:w="5610" w:space="1197"/>
            <w:col w:w="5573"/>
          </w:cols>
        </w:sectPr>
      </w:pPr>
      <w:r>
        <w:rPr>
          <w:rFonts w:cs="Times New Roman" w:hAnsi="Times New Roman" w:eastAsia="Times New Roman" w:ascii="Times New Roman"/>
          <w:spacing w:val="0"/>
          <w:w w:val="39"/>
          <w:sz w:val="66"/>
          <w:szCs w:val="66"/>
        </w:rPr>
        <w:t>..</w:t>
      </w:r>
      <w:r>
        <w:rPr>
          <w:rFonts w:cs="Times New Roman" w:hAnsi="Times New Roman" w:eastAsia="Times New Roman" w:ascii="Times New Roman"/>
          <w:spacing w:val="0"/>
          <w:w w:val="39"/>
          <w:sz w:val="66"/>
          <w:szCs w:val="66"/>
        </w:rPr>
        <w:t>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6"/>
          <w:w w:val="39"/>
          <w:sz w:val="66"/>
          <w:szCs w:val="66"/>
        </w:rPr>
        <w:t> </w:t>
      </w:r>
      <w:r>
        <w:rPr>
          <w:rFonts w:cs="Times New Roman" w:hAnsi="Times New Roman" w:eastAsia="Times New Roman" w:ascii="Times New Roman"/>
          <w:spacing w:val="0"/>
          <w:w w:val="50"/>
          <w:sz w:val="29"/>
          <w:szCs w:val="29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63"/>
          <w:footerReference w:type="default" r:id="rId64"/>
          <w:pgSz w:w="12240" w:h="15840"/>
        </w:sectPr>
      </w:pPr>
      <w:r>
        <w:pict>
          <v:shape type="#_x0000_t75" style="width:356pt;height:725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66"/>
          <w:footerReference w:type="default" r:id="rId67"/>
          <w:pgSz w:w="12240" w:h="15840"/>
        </w:sectPr>
      </w:pPr>
      <w:r>
        <w:pict>
          <v:shape type="#_x0000_t75" style="width:356pt;height:725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69"/>
          <w:footerReference w:type="default" r:id="rId70"/>
          <w:pgSz w:w="12240" w:h="15840"/>
        </w:sectPr>
      </w:pPr>
      <w:r>
        <w:pict>
          <v:shape type="#_x0000_t75" style="width:356pt;height:725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72"/>
          <w:footerReference w:type="default" r:id="rId73"/>
          <w:pgSz w:w="12240" w:h="15840"/>
        </w:sectPr>
      </w:pPr>
      <w:r>
        <w:pict>
          <v:shape type="#_x0000_t75" style="width:356pt;height:725pt">
            <v:imagedata o:title="" r:id="rId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75"/>
          <w:footerReference w:type="default" r:id="rId76"/>
          <w:pgSz w:w="12240" w:h="15840"/>
        </w:sectPr>
      </w:pPr>
      <w:r>
        <w:pict>
          <v:shape type="#_x0000_t75" style="width:356pt;height:725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78"/>
          <w:footerReference w:type="default" r:id="rId79"/>
          <w:pgSz w:w="12240" w:h="15840"/>
        </w:sectPr>
      </w:pPr>
      <w:r>
        <w:pict>
          <v:shape type="#_x0000_t75" style="width:356pt;height:725pt">
            <v:imagedata o:title="" r:id="rId8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81"/>
          <w:footerReference w:type="default" r:id="rId82"/>
          <w:pgSz w:w="12240" w:h="15840"/>
        </w:sectPr>
      </w:pPr>
      <w:r>
        <w:pict>
          <v:shape type="#_x0000_t75" style="width:356pt;height:725pt">
            <v:imagedata o:title="" r:id="rId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84"/>
          <w:footerReference w:type="default" r:id="rId85"/>
          <w:pgSz w:w="12240" w:h="15840"/>
        </w:sectPr>
      </w:pPr>
      <w:r>
        <w:pict>
          <v:shape type="#_x0000_t75" style="width:356pt;height:725pt">
            <v:imagedata o:title="" r:id="rId8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87"/>
          <w:footerReference w:type="default" r:id="rId88"/>
          <w:pgSz w:w="12240" w:h="15840"/>
        </w:sectPr>
      </w:pPr>
      <w:r>
        <w:pict>
          <v:shape type="#_x0000_t75" style="width:356pt;height:725pt">
            <v:imagedata o:title="" r:id="rId8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90"/>
          <w:footerReference w:type="default" r:id="rId91"/>
          <w:pgSz w:w="12240" w:h="15840"/>
        </w:sectPr>
      </w:pPr>
      <w:r>
        <w:pict>
          <v:shape type="#_x0000_t75" style="width:356pt;height:725pt">
            <v:imagedata o:title="" r:id="rId9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93"/>
          <w:footerReference w:type="default" r:id="rId94"/>
          <w:pgSz w:w="12240" w:h="15840"/>
        </w:sectPr>
      </w:pPr>
      <w:r>
        <w:pict>
          <v:shape type="#_x0000_t75" style="width:356pt;height:725pt">
            <v:imagedata o:title="" r:id="rId9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96"/>
          <w:footerReference w:type="default" r:id="rId97"/>
          <w:pgSz w:w="12240" w:h="15840"/>
        </w:sectPr>
      </w:pPr>
      <w:r>
        <w:pict>
          <v:shape type="#_x0000_t75" style="width:356pt;height:725pt">
            <v:imagedata o:title="" r:id="rId9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99"/>
          <w:footerReference w:type="default" r:id="rId100"/>
          <w:pgSz w:w="12240" w:h="15840"/>
        </w:sectPr>
      </w:pPr>
      <w:r>
        <w:pict>
          <v:shape type="#_x0000_t75" style="width:356pt;height:725pt">
            <v:imagedata o:title="" r:id="rId10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02"/>
          <w:footerReference w:type="default" r:id="rId103"/>
          <w:pgSz w:w="12240" w:h="15840"/>
        </w:sectPr>
      </w:pPr>
      <w:r>
        <w:pict>
          <v:shape type="#_x0000_t75" style="width:356pt;height:725pt">
            <v:imagedata o:title="" r:id="rId10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05"/>
          <w:footerReference w:type="default" r:id="rId106"/>
          <w:pgSz w:w="12240" w:h="15840"/>
        </w:sectPr>
      </w:pPr>
      <w:r>
        <w:pict>
          <v:shape type="#_x0000_t75" style="width:356pt;height:725pt">
            <v:imagedata o:title="" r:id="rId10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08"/>
          <w:footerReference w:type="default" r:id="rId109"/>
          <w:pgSz w:w="12240" w:h="15840"/>
        </w:sectPr>
      </w:pPr>
      <w:r>
        <w:pict>
          <v:shape type="#_x0000_t75" style="width:356pt;height:725pt">
            <v:imagedata o:title="" r:id="rId1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11"/>
          <w:footerReference w:type="default" r:id="rId112"/>
          <w:pgSz w:w="12240" w:h="15840"/>
        </w:sectPr>
      </w:pPr>
      <w:r>
        <w:pict>
          <v:shape type="#_x0000_t75" style="width:356pt;height:725pt">
            <v:imagedata o:title="" r:id="rId1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14"/>
          <w:footerReference w:type="default" r:id="rId115"/>
          <w:pgSz w:w="12240" w:h="15840"/>
        </w:sectPr>
      </w:pPr>
      <w:r>
        <w:pict>
          <v:shape type="#_x0000_t75" style="width:356pt;height:725pt">
            <v:imagedata o:title="" r:id="rId1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17"/>
          <w:footerReference w:type="default" r:id="rId118"/>
          <w:pgSz w:w="12240" w:h="15840"/>
        </w:sectPr>
      </w:pPr>
      <w:r>
        <w:pict>
          <v:shape type="#_x0000_t75" style="width:356pt;height:725pt">
            <v:imagedata o:title="" r:id="rId1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  <w:sectPr>
          <w:pgMar w:header="261" w:footer="671" w:top="1000" w:bottom="280" w:left="1720" w:right="1740"/>
          <w:headerReference w:type="default" r:id="rId120"/>
          <w:footerReference w:type="default" r:id="rId121"/>
          <w:pgSz w:w="15840" w:h="12240" w:orient="landscape"/>
        </w:sectPr>
      </w:pPr>
      <w:r>
        <w:rPr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658" w:right="-141"/>
      </w:pP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B1212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B1212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B1212"/>
          <w:spacing w:val="-18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B1212"/>
          <w:spacing w:val="0"/>
          <w:w w:val="103"/>
          <w:position w:val="0"/>
          <w:sz w:val="34"/>
          <w:szCs w:val="34"/>
        </w:rPr>
        <w:t>emp</w:t>
      </w:r>
      <w:r>
        <w:rPr>
          <w:rFonts w:cs="Times New Roman" w:hAnsi="Times New Roman" w:eastAsia="Times New Roman" w:ascii="Times New Roman"/>
          <w:b/>
          <w:color w:val="2B1212"/>
          <w:spacing w:val="0"/>
          <w:w w:val="105"/>
          <w:position w:val="0"/>
          <w:sz w:val="34"/>
          <w:szCs w:val="34"/>
        </w:rPr>
        <w:t>le</w:t>
      </w:r>
      <w:r>
        <w:rPr>
          <w:rFonts w:cs="Times New Roman" w:hAnsi="Times New Roman" w:eastAsia="Times New Roman" w:ascii="Times New Roman"/>
          <w:b/>
          <w:color w:val="000000"/>
          <w:spacing w:val="0"/>
          <w:w w:val="103"/>
          <w:position w:val="0"/>
          <w:sz w:val="34"/>
          <w:szCs w:val="34"/>
        </w:rPr>
        <w:t>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933"/>
      </w:pPr>
      <w:r>
        <w:rPr>
          <w:rFonts w:cs="Arial" w:hAnsi="Arial" w:eastAsia="Arial" w:ascii="Arial"/>
          <w:color w:val="8D8B8A"/>
          <w:w w:val="97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8D8B8A"/>
          <w:w w:val="101"/>
          <w:position w:val="-1"/>
          <w:sz w:val="23"/>
          <w:szCs w:val="23"/>
        </w:rPr>
        <w:t>om</w:t>
      </w:r>
      <w:r>
        <w:rPr>
          <w:rFonts w:cs="Arial" w:hAnsi="Arial" w:eastAsia="Arial" w:ascii="Arial"/>
          <w:color w:val="8D8B8A"/>
          <w:w w:val="113"/>
          <w:position w:val="-1"/>
          <w:sz w:val="23"/>
          <w:szCs w:val="23"/>
        </w:rPr>
        <w:t>b</w:t>
      </w:r>
      <w:r>
        <w:rPr>
          <w:rFonts w:cs="Arial" w:hAnsi="Arial" w:eastAsia="Arial" w:ascii="Arial"/>
          <w:color w:val="9D9B98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D8B8A"/>
          <w:w w:val="101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59"/>
        <w:ind w:right="-49"/>
      </w:pPr>
      <w:r>
        <w:br w:type="column"/>
      </w:r>
      <w:r>
        <w:rPr>
          <w:rFonts w:cs="Arial" w:hAnsi="Arial" w:eastAsia="Arial" w:ascii="Arial"/>
          <w:i/>
          <w:color w:val="E5DEE1"/>
          <w:w w:val="37"/>
          <w:sz w:val="13"/>
          <w:szCs w:val="13"/>
        </w:rPr>
        <w:t>·</w:t>
      </w:r>
      <w:r>
        <w:rPr>
          <w:rFonts w:cs="Arial" w:hAnsi="Arial" w:eastAsia="Arial" w:ascii="Arial"/>
          <w:i/>
          <w:color w:val="D0CFCF"/>
          <w:w w:val="128"/>
          <w:sz w:val="13"/>
          <w:szCs w:val="13"/>
        </w:rPr>
        <w:t>,J</w:t>
      </w:r>
      <w:r>
        <w:rPr>
          <w:rFonts w:cs="Arial" w:hAnsi="Arial" w:eastAsia="Arial" w:ascii="Arial"/>
          <w:i/>
          <w:color w:val="D0CFCF"/>
          <w:w w:val="100"/>
          <w:sz w:val="13"/>
          <w:szCs w:val="13"/>
        </w:rPr>
        <w:t>  </w:t>
      </w:r>
      <w:r>
        <w:rPr>
          <w:rFonts w:cs="Arial" w:hAnsi="Arial" w:eastAsia="Arial" w:ascii="Arial"/>
          <w:i/>
          <w:color w:val="D0CFCF"/>
          <w:spacing w:val="-11"/>
          <w:w w:val="100"/>
          <w:sz w:val="13"/>
          <w:szCs w:val="13"/>
        </w:rPr>
        <w:t> </w:t>
      </w:r>
      <w:r>
        <w:rPr>
          <w:rFonts w:cs="Malgun Gothic" w:hAnsi="Malgun Gothic" w:eastAsia="Malgun Gothic" w:ascii="Malgun Gothic"/>
          <w:color w:val="D0CFCF"/>
          <w:spacing w:val="0"/>
          <w:w w:val="100"/>
          <w:sz w:val="13"/>
          <w:szCs w:val="13"/>
        </w:rPr>
        <w:t>�</w:t>
      </w:r>
      <w:r>
        <w:rPr>
          <w:rFonts w:cs="Malgun Gothic" w:hAnsi="Malgun Gothic" w:eastAsia="Malgun Gothic" w:ascii="Malgun Gothic"/>
          <w:color w:val="D0CFCF"/>
          <w:spacing w:val="0"/>
          <w:w w:val="100"/>
          <w:sz w:val="13"/>
          <w:szCs w:val="13"/>
        </w:rPr>
        <w:t> </w:t>
      </w:r>
      <w:r>
        <w:rPr>
          <w:rFonts w:cs="Malgun Gothic" w:hAnsi="Malgun Gothic" w:eastAsia="Malgun Gothic" w:ascii="Malgun Gothic"/>
          <w:color w:val="D0CFCF"/>
          <w:spacing w:val="5"/>
          <w:w w:val="100"/>
          <w:sz w:val="13"/>
          <w:szCs w:val="13"/>
        </w:rPr>
        <w:t> </w:t>
      </w:r>
      <w:r>
        <w:rPr>
          <w:rFonts w:cs="Malgun Gothic" w:hAnsi="Malgun Gothic" w:eastAsia="Malgun Gothic" w:ascii="Malgun Gothic"/>
          <w:color w:val="E5DEE1"/>
          <w:spacing w:val="0"/>
          <w:w w:val="74"/>
          <w:sz w:val="13"/>
          <w:szCs w:val="13"/>
        </w:rPr>
        <w:t>�</w:t>
      </w:r>
      <w:r>
        <w:rPr>
          <w:rFonts w:cs="Malgun Gothic" w:hAnsi="Malgun Gothic" w:eastAsia="Malgun Gothic" w:ascii="Malgun Gothic"/>
          <w:color w:val="E5DEE1"/>
          <w:spacing w:val="31"/>
          <w:w w:val="74"/>
          <w:sz w:val="13"/>
          <w:szCs w:val="13"/>
        </w:rPr>
        <w:t> </w:t>
      </w:r>
      <w:r>
        <w:rPr>
          <w:rFonts w:cs="Arial" w:hAnsi="Arial" w:eastAsia="Arial" w:ascii="Arial"/>
          <w:i/>
          <w:color w:val="D0CFCF"/>
          <w:spacing w:val="0"/>
          <w:w w:val="196"/>
          <w:sz w:val="13"/>
          <w:szCs w:val="13"/>
        </w:rPr>
        <w:t>'</w:t>
      </w:r>
      <w:r>
        <w:rPr>
          <w:rFonts w:cs="Arial" w:hAnsi="Arial" w:eastAsia="Arial" w:ascii="Arial"/>
          <w:i/>
          <w:color w:val="D0CFCF"/>
          <w:spacing w:val="-22"/>
          <w:w w:val="19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6"/>
          <w:sz w:val="19"/>
          <w:szCs w:val="19"/>
        </w:rPr>
        <w:t>Ll</w:t>
      </w:r>
      <w:r>
        <w:rPr>
          <w:rFonts w:cs="Times New Roman" w:hAnsi="Times New Roman" w:eastAsia="Times New Roman" w:ascii="Times New Roman"/>
          <w:color w:val="D0CFCF"/>
          <w:spacing w:val="0"/>
          <w:w w:val="48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D0CFCF"/>
          <w:spacing w:val="0"/>
          <w:w w:val="122"/>
          <w:sz w:val="19"/>
          <w:szCs w:val="19"/>
        </w:rPr>
        <w:t>;</w:t>
      </w:r>
      <w:r>
        <w:rPr>
          <w:rFonts w:cs="Times New Roman" w:hAnsi="Times New Roman" w:eastAsia="Times New Roman" w:ascii="Times New Roman"/>
          <w:color w:val="D0CFCF"/>
          <w:spacing w:val="0"/>
          <w:w w:val="7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D0CFCF"/>
          <w:spacing w:val="0"/>
          <w:w w:val="87"/>
          <w:sz w:val="19"/>
          <w:szCs w:val="19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9"/>
          <w:szCs w:val="19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right="-141"/>
      </w:pPr>
      <w:r>
        <w:rPr>
          <w:rFonts w:cs="Arial" w:hAnsi="Arial" w:eastAsia="Arial" w:ascii="Arial"/>
          <w:spacing w:val="0"/>
          <w:w w:val="52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9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B1212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00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000000"/>
          <w:spacing w:val="42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B1212"/>
          <w:spacing w:val="0"/>
          <w:w w:val="103"/>
          <w:position w:val="0"/>
          <w:sz w:val="34"/>
          <w:szCs w:val="34"/>
        </w:rPr>
        <w:t>emp</w:t>
      </w:r>
      <w:r>
        <w:rPr>
          <w:rFonts w:cs="Times New Roman" w:hAnsi="Times New Roman" w:eastAsia="Times New Roman" w:ascii="Times New Roman"/>
          <w:b/>
          <w:color w:val="2B1212"/>
          <w:spacing w:val="0"/>
          <w:w w:val="105"/>
          <w:position w:val="0"/>
          <w:sz w:val="34"/>
          <w:szCs w:val="34"/>
        </w:rPr>
        <w:t>le</w:t>
      </w:r>
      <w:r>
        <w:rPr>
          <w:rFonts w:cs="Times New Roman" w:hAnsi="Times New Roman" w:eastAsia="Times New Roman" w:ascii="Times New Roman"/>
          <w:b/>
          <w:color w:val="2B1212"/>
          <w:spacing w:val="0"/>
          <w:w w:val="103"/>
          <w:position w:val="0"/>
          <w:sz w:val="34"/>
          <w:szCs w:val="34"/>
        </w:rPr>
        <w:t>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243"/>
      </w:pP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um</w:t>
      </w: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37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8D8B8A"/>
          <w:spacing w:val="0"/>
          <w:w w:val="100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35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101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9D9B98"/>
          <w:spacing w:val="0"/>
          <w:w w:val="95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8D8B8A"/>
          <w:spacing w:val="0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D8B8A"/>
          <w:spacing w:val="0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8D8B8A"/>
          <w:spacing w:val="0"/>
          <w:w w:val="112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D9B98"/>
          <w:spacing w:val="0"/>
          <w:w w:val="95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8D8B8A"/>
          <w:spacing w:val="0"/>
          <w:w w:val="113"/>
          <w:position w:val="-1"/>
          <w:sz w:val="23"/>
          <w:szCs w:val="23"/>
        </w:rPr>
        <w:t>ó</w:t>
      </w:r>
      <w:r>
        <w:rPr>
          <w:rFonts w:cs="Arial" w:hAnsi="Arial" w:eastAsia="Arial" w:ascii="Arial"/>
          <w:color w:val="9D9B98"/>
          <w:spacing w:val="0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sectPr>
          <w:type w:val="continuous"/>
          <w:pgSz w:w="15840" w:h="12240" w:orient="landscape"/>
          <w:pgMar w:top="100" w:bottom="280" w:left="1720" w:right="1740"/>
          <w:cols w:num="4" w:equalWidth="off">
            <w:col w:w="3814" w:space="469"/>
            <w:col w:w="1085" w:space="1990"/>
            <w:col w:w="3156" w:space="485"/>
            <w:col w:w="1381"/>
          </w:cols>
        </w:sectPr>
      </w:pPr>
      <w:r>
        <w:br w:type="column"/>
      </w:r>
      <w:r>
        <w:rPr>
          <w:rFonts w:cs="Arial" w:hAnsi="Arial" w:eastAsia="Arial" w:ascii="Arial"/>
          <w:color w:val="D0CFCF"/>
          <w:w w:val="80"/>
          <w:sz w:val="29"/>
          <w:szCs w:val="29"/>
        </w:rPr>
        <w:t>,.</w:t>
      </w:r>
      <w:r>
        <w:rPr>
          <w:rFonts w:cs="Arial" w:hAnsi="Arial" w:eastAsia="Arial" w:ascii="Arial"/>
          <w:color w:val="D0CFCF"/>
          <w:w w:val="53"/>
          <w:sz w:val="29"/>
          <w:szCs w:val="29"/>
        </w:rPr>
        <w:t>.,,_.</w:t>
      </w:r>
      <w:r>
        <w:rPr>
          <w:rFonts w:cs="Arial" w:hAnsi="Arial" w:eastAsia="Arial" w:ascii="Arial"/>
          <w:color w:val="D0CFCF"/>
          <w:spacing w:val="-16"/>
          <w:w w:val="100"/>
          <w:sz w:val="29"/>
          <w:szCs w:val="29"/>
        </w:rPr>
        <w:t> </w:t>
      </w:r>
      <w:r>
        <w:rPr>
          <w:rFonts w:cs="Arial" w:hAnsi="Arial" w:eastAsia="Arial" w:ascii="Arial"/>
          <w:color w:val="E5DEE1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5DEE1"/>
          <w:spacing w:val="16"/>
          <w:w w:val="6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9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D0CFCF"/>
          <w:spacing w:val="0"/>
          <w:w w:val="79"/>
          <w:sz w:val="20"/>
          <w:szCs w:val="20"/>
        </w:rPr>
        <w:t>"</w:t>
      </w:r>
      <w:r>
        <w:rPr>
          <w:rFonts w:cs="Malgun Gothic" w:hAnsi="Malgun Gothic" w:eastAsia="Malgun Gothic" w:ascii="Malgun Gothic"/>
          <w:color w:val="D0CFCF"/>
          <w:spacing w:val="0"/>
          <w:w w:val="72"/>
          <w:sz w:val="20"/>
          <w:szCs w:val="20"/>
        </w:rPr>
        <w:t>�</w:t>
      </w:r>
      <w:r>
        <w:rPr>
          <w:rFonts w:cs="Times New Roman" w:hAnsi="Times New Roman" w:eastAsia="Times New Roman" w:ascii="Times New Roman"/>
          <w:color w:val="D0CFCF"/>
          <w:spacing w:val="0"/>
          <w:w w:val="175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D0CFCF"/>
          <w:spacing w:val="0"/>
          <w:w w:val="72"/>
          <w:sz w:val="20"/>
          <w:szCs w:val="20"/>
        </w:rPr>
        <w:t>·</w:t>
      </w:r>
      <w:r>
        <w:rPr>
          <w:rFonts w:cs="Times New Roman" w:hAnsi="Times New Roman" w:eastAsia="Times New Roman" w:ascii="Times New Roman"/>
          <w:color w:val="D0CFCF"/>
          <w:spacing w:val="0"/>
          <w:w w:val="8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63"/>
        <w:ind w:left="917" w:right="-60"/>
      </w:pP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Ap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1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D8B8A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26"/>
          <w:sz w:val="23"/>
          <w:szCs w:val="23"/>
        </w:rPr>
        <w:t>t</w:t>
      </w:r>
      <w:r>
        <w:rPr>
          <w:rFonts w:cs="Arial" w:hAnsi="Arial" w:eastAsia="Arial" w:ascii="Arial"/>
          <w:color w:val="8D8B8A"/>
          <w:spacing w:val="0"/>
          <w:w w:val="80"/>
          <w:sz w:val="23"/>
          <w:szCs w:val="23"/>
        </w:rPr>
        <w:t>E!f</w:t>
      </w:r>
      <w:r>
        <w:rPr>
          <w:rFonts w:cs="Arial" w:hAnsi="Arial" w:eastAsia="Arial" w:ascii="Arial"/>
          <w:color w:val="9D9B98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            </w:t>
      </w:r>
      <w:r>
        <w:rPr>
          <w:rFonts w:cs="Arial" w:hAnsi="Arial" w:eastAsia="Arial" w:ascii="Arial"/>
          <w:color w:val="8D8B8A"/>
          <w:spacing w:val="-1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Ap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1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t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8D8B8A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8D8B8A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8D8B8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D9B98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8D8B8A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E!f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-23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D9B98"/>
          <w:spacing w:val="0"/>
          <w:w w:val="101"/>
          <w:sz w:val="23"/>
          <w:szCs w:val="23"/>
        </w:rPr>
        <w:t>t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D9B98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D9B98"/>
          <w:spacing w:val="0"/>
          <w:w w:val="126"/>
          <w:sz w:val="23"/>
          <w:szCs w:val="23"/>
        </w:rPr>
        <w:t>f</w:t>
      </w:r>
      <w:r>
        <w:rPr>
          <w:rFonts w:cs="Arial" w:hAnsi="Arial" w:eastAsia="Arial" w:ascii="Arial"/>
          <w:color w:val="8D8B8A"/>
          <w:spacing w:val="0"/>
          <w:w w:val="94"/>
          <w:sz w:val="23"/>
          <w:szCs w:val="23"/>
        </w:rPr>
        <w:t>on</w:t>
      </w:r>
      <w:r>
        <w:rPr>
          <w:rFonts w:cs="Arial" w:hAnsi="Arial" w:eastAsia="Arial" w:ascii="Arial"/>
          <w:color w:val="9D9B98"/>
          <w:spacing w:val="0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8D8B8A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0"/>
      </w:pP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T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po</w:t>
      </w:r>
      <w:r>
        <w:rPr>
          <w:rFonts w:cs="Arial" w:hAnsi="Arial" w:eastAsia="Arial" w:ascii="Arial"/>
          <w:color w:val="8D8B8A"/>
          <w:spacing w:val="2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1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m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p</w:t>
      </w:r>
      <w:r>
        <w:rPr>
          <w:rFonts w:cs="Arial" w:hAnsi="Arial" w:eastAsia="Arial" w:ascii="Arial"/>
          <w:color w:val="9D9B98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3"/>
          <w:szCs w:val="53"/>
        </w:rPr>
        <w:jc w:val="right"/>
        <w:spacing w:lineRule="exact" w:line="480"/>
        <w:ind w:right="243"/>
      </w:pPr>
      <w:r>
        <w:rPr>
          <w:rFonts w:cs="Arial" w:hAnsi="Arial" w:eastAsia="Arial" w:ascii="Arial"/>
          <w:color w:val="3A2B27"/>
          <w:spacing w:val="0"/>
          <w:w w:val="33"/>
          <w:position w:val="-11"/>
          <w:sz w:val="53"/>
          <w:szCs w:val="53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0"/>
        <w:ind w:left="65"/>
      </w:pPr>
      <w:r>
        <w:br w:type="column"/>
      </w:r>
      <w:r>
        <w:rPr>
          <w:rFonts w:cs="Arial" w:hAnsi="Arial" w:eastAsia="Arial" w:ascii="Arial"/>
          <w:color w:val="8D8B8A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8D8B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D8B8A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8D8B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D8B8A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8D8B8A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8D8B8A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16"/>
      </w:pP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9D9B98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g</w:t>
      </w:r>
      <w:r>
        <w:rPr>
          <w:rFonts w:cs="Arial" w:hAnsi="Arial" w:eastAsia="Arial" w:ascii="Arial"/>
          <w:color w:val="8D8B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D8B8A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D8B8A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8D8B8A"/>
          <w:spacing w:val="0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8D8B8A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8D8B8A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D8B8A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</w:pPr>
      <w:r>
        <w:rPr>
          <w:rFonts w:cs="Arial" w:hAnsi="Arial" w:eastAsia="Arial" w:ascii="Arial"/>
          <w:color w:val="8D8B8A"/>
          <w:w w:val="95"/>
          <w:sz w:val="23"/>
          <w:szCs w:val="23"/>
        </w:rPr>
        <w:t>B</w:t>
      </w:r>
      <w:r>
        <w:rPr>
          <w:rFonts w:cs="Arial" w:hAnsi="Arial" w:eastAsia="Arial" w:ascii="Arial"/>
          <w:color w:val="8D8B8A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D8B8A"/>
          <w:w w:val="126"/>
          <w:sz w:val="23"/>
          <w:szCs w:val="23"/>
        </w:rPr>
        <w:t>rr</w:t>
      </w:r>
      <w:r>
        <w:rPr>
          <w:rFonts w:cs="Arial" w:hAnsi="Arial" w:eastAsia="Arial" w:ascii="Arial"/>
          <w:color w:val="8D8B8A"/>
          <w:w w:val="63"/>
          <w:sz w:val="23"/>
          <w:szCs w:val="23"/>
        </w:rPr>
        <w:t>i</w:t>
      </w:r>
      <w:r>
        <w:rPr>
          <w:rFonts w:cs="Arial" w:hAnsi="Arial" w:eastAsia="Arial" w:ascii="Arial"/>
          <w:color w:val="8D8B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</w:pPr>
      <w:r>
        <w:rPr>
          <w:rFonts w:cs="Arial" w:hAnsi="Arial" w:eastAsia="Arial" w:ascii="Arial"/>
          <w:color w:val="8D8B8A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9D9B98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8D8B8A"/>
          <w:w w:val="101"/>
          <w:sz w:val="23"/>
          <w:szCs w:val="23"/>
        </w:rPr>
        <w:t>ud</w:t>
      </w:r>
      <w:r>
        <w:rPr>
          <w:rFonts w:cs="Arial" w:hAnsi="Arial" w:eastAsia="Arial" w:ascii="Arial"/>
          <w:color w:val="8D8B8A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8D8B8A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32"/>
        <w:sectPr>
          <w:type w:val="continuous"/>
          <w:pgSz w:w="15840" w:h="12240" w:orient="landscape"/>
          <w:pgMar w:top="100" w:bottom="280" w:left="1720" w:right="1740"/>
          <w:cols w:num="2" w:equalWidth="off">
            <w:col w:w="4558" w:space="3009"/>
            <w:col w:w="4813"/>
          </w:cols>
        </w:sectPr>
      </w:pPr>
      <w:r>
        <w:rPr>
          <w:rFonts w:cs="Arial" w:hAnsi="Arial" w:eastAsia="Arial" w:ascii="Arial"/>
          <w:color w:val="8D8B8A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D8B8A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8D8B8A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8D8B8A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260"/>
        <w:ind w:left="1063"/>
      </w:pPr>
      <w:r>
        <w:rPr>
          <w:rFonts w:cs="Arial" w:hAnsi="Arial" w:eastAsia="Arial" w:ascii="Arial"/>
          <w:color w:val="4C3B33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A2B27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C3B33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C3B33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C3B33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C3B33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C3B33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A2B27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A2B27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C3B33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A2B27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A2B27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C3B33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3A2B27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A2B27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A2B27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C3B33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C3B33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A2B27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3A2B27"/>
          <w:spacing w:val="0"/>
          <w:w w:val="107"/>
          <w:sz w:val="27"/>
          <w:szCs w:val="27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0" w:lineRule="exact" w:line="240"/>
        <w:ind w:left="982"/>
      </w:pPr>
      <w:r>
        <w:rPr>
          <w:rFonts w:cs="Arial" w:hAnsi="Arial" w:eastAsia="Arial" w:ascii="Arial"/>
          <w:color w:val="8D8B8A"/>
          <w:w w:val="97"/>
          <w:position w:val="-2"/>
          <w:sz w:val="23"/>
          <w:szCs w:val="23"/>
        </w:rPr>
        <w:t>D</w:t>
      </w:r>
      <w:r>
        <w:rPr>
          <w:rFonts w:cs="Arial" w:hAnsi="Arial" w:eastAsia="Arial" w:ascii="Arial"/>
          <w:color w:val="9D9B98"/>
          <w:w w:val="95"/>
          <w:position w:val="-2"/>
          <w:sz w:val="23"/>
          <w:szCs w:val="23"/>
        </w:rPr>
        <w:t>i</w:t>
      </w:r>
      <w:r>
        <w:rPr>
          <w:rFonts w:cs="Arial" w:hAnsi="Arial" w:eastAsia="Arial" w:ascii="Arial"/>
          <w:color w:val="8D8B8A"/>
          <w:w w:val="126"/>
          <w:position w:val="-2"/>
          <w:sz w:val="23"/>
          <w:szCs w:val="23"/>
        </w:rPr>
        <w:t>r</w:t>
      </w:r>
      <w:r>
        <w:rPr>
          <w:rFonts w:cs="Arial" w:hAnsi="Arial" w:eastAsia="Arial" w:ascii="Arial"/>
          <w:color w:val="8D8B8A"/>
          <w:w w:val="106"/>
          <w:position w:val="-2"/>
          <w:sz w:val="23"/>
          <w:szCs w:val="23"/>
        </w:rPr>
        <w:t>ec</w:t>
      </w:r>
      <w:r>
        <w:rPr>
          <w:rFonts w:cs="Arial" w:hAnsi="Arial" w:eastAsia="Arial" w:ascii="Arial"/>
          <w:color w:val="8D8B8A"/>
          <w:w w:val="126"/>
          <w:position w:val="-2"/>
          <w:sz w:val="23"/>
          <w:szCs w:val="23"/>
        </w:rPr>
        <w:t>c</w:t>
      </w:r>
      <w:r>
        <w:rPr>
          <w:rFonts w:cs="Arial" w:hAnsi="Arial" w:eastAsia="Arial" w:ascii="Arial"/>
          <w:color w:val="8D8B8A"/>
          <w:w w:val="100"/>
          <w:position w:val="-2"/>
          <w:sz w:val="23"/>
          <w:szCs w:val="23"/>
        </w:rPr>
        <w:t>ion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right"/>
        <w:spacing w:lineRule="exact" w:line="240"/>
      </w:pPr>
      <w:r>
        <w:rPr>
          <w:rFonts w:cs="Arial" w:hAnsi="Arial" w:eastAsia="Arial" w:ascii="Arial"/>
          <w:color w:val="F7CC9D"/>
          <w:spacing w:val="0"/>
          <w:w w:val="32"/>
          <w:position w:val="1"/>
          <w:sz w:val="27"/>
          <w:szCs w:val="2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80"/>
        <w:ind w:left="219" w:right="2573"/>
      </w:pPr>
      <w:r>
        <w:br w:type="column"/>
      </w:r>
      <w:r>
        <w:rPr>
          <w:rFonts w:cs="Malgun Gothic" w:hAnsi="Malgun Gothic" w:eastAsia="Malgun Gothic" w:ascii="Malgun Gothic"/>
          <w:color w:val="577032"/>
          <w:spacing w:val="0"/>
          <w:w w:val="266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-37" w:right="2252"/>
        <w:sectPr>
          <w:type w:val="continuous"/>
          <w:pgSz w:w="15840" w:h="12240" w:orient="landscape"/>
          <w:pgMar w:top="100" w:bottom="280" w:left="1720" w:right="1740"/>
          <w:cols w:num="2" w:equalWidth="off">
            <w:col w:w="4914" w:space="4061"/>
            <w:col w:w="3405"/>
          </w:cols>
        </w:sectPr>
      </w:pPr>
      <w:r>
        <w:rPr>
          <w:rFonts w:cs="Arial" w:hAnsi="Arial" w:eastAsia="Arial" w:ascii="Arial"/>
          <w:color w:val="4C3B33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C3B33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C3B33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C3B33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4C3B33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  <w:sectPr>
          <w:pgMar w:header="261" w:footer="671" w:top="1000" w:bottom="280" w:left="1720" w:right="1740"/>
          <w:pgSz w:w="15840" w:h="12240" w:orient="landscape"/>
        </w:sectPr>
      </w:pPr>
      <w:r>
        <w:rPr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658" w:right="-141"/>
      </w:pP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41516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41516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41516"/>
          <w:spacing w:val="-18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41516"/>
          <w:spacing w:val="0"/>
          <w:w w:val="103"/>
          <w:position w:val="0"/>
          <w:sz w:val="34"/>
          <w:szCs w:val="34"/>
        </w:rPr>
        <w:t>emp</w:t>
      </w:r>
      <w:r>
        <w:rPr>
          <w:rFonts w:cs="Times New Roman" w:hAnsi="Times New Roman" w:eastAsia="Times New Roman" w:ascii="Times New Roman"/>
          <w:b/>
          <w:color w:val="241516"/>
          <w:spacing w:val="0"/>
          <w:w w:val="105"/>
          <w:position w:val="0"/>
          <w:sz w:val="34"/>
          <w:szCs w:val="34"/>
        </w:rPr>
        <w:t>le</w:t>
      </w:r>
      <w:r>
        <w:rPr>
          <w:rFonts w:cs="Times New Roman" w:hAnsi="Times New Roman" w:eastAsia="Times New Roman" w:ascii="Times New Roman"/>
          <w:b/>
          <w:color w:val="000000"/>
          <w:spacing w:val="0"/>
          <w:w w:val="103"/>
          <w:position w:val="0"/>
          <w:sz w:val="34"/>
          <w:szCs w:val="34"/>
        </w:rPr>
        <w:t>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933"/>
      </w:pPr>
      <w:r>
        <w:rPr>
          <w:rFonts w:cs="Arial" w:hAnsi="Arial" w:eastAsia="Arial" w:ascii="Arial"/>
          <w:color w:val="8E8B8A"/>
          <w:w w:val="97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8E8B8A"/>
          <w:w w:val="101"/>
          <w:position w:val="-1"/>
          <w:sz w:val="23"/>
          <w:szCs w:val="23"/>
        </w:rPr>
        <w:t>om</w:t>
      </w:r>
      <w:r>
        <w:rPr>
          <w:rFonts w:cs="Arial" w:hAnsi="Arial" w:eastAsia="Arial" w:ascii="Arial"/>
          <w:color w:val="8E8B8A"/>
          <w:w w:val="113"/>
          <w:position w:val="-1"/>
          <w:sz w:val="23"/>
          <w:szCs w:val="23"/>
        </w:rPr>
        <w:t>b</w:t>
      </w:r>
      <w:r>
        <w:rPr>
          <w:rFonts w:cs="Arial" w:hAnsi="Arial" w:eastAsia="Arial" w:ascii="Arial"/>
          <w:color w:val="9F9C98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E8B8A"/>
          <w:w w:val="101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before="59"/>
        <w:ind w:right="-49"/>
      </w:pPr>
      <w:r>
        <w:br w:type="column"/>
      </w:r>
      <w:r>
        <w:rPr>
          <w:rFonts w:cs="Arial" w:hAnsi="Arial" w:eastAsia="Arial" w:ascii="Arial"/>
          <w:i/>
          <w:color w:val="E5DEE1"/>
          <w:w w:val="37"/>
          <w:sz w:val="13"/>
          <w:szCs w:val="13"/>
        </w:rPr>
        <w:t>·</w:t>
      </w:r>
      <w:r>
        <w:rPr>
          <w:rFonts w:cs="Arial" w:hAnsi="Arial" w:eastAsia="Arial" w:ascii="Arial"/>
          <w:i/>
          <w:color w:val="D0CFCF"/>
          <w:w w:val="128"/>
          <w:sz w:val="13"/>
          <w:szCs w:val="13"/>
        </w:rPr>
        <w:t>,J</w:t>
      </w:r>
      <w:r>
        <w:rPr>
          <w:rFonts w:cs="Arial" w:hAnsi="Arial" w:eastAsia="Arial" w:ascii="Arial"/>
          <w:i/>
          <w:color w:val="D0CFCF"/>
          <w:w w:val="100"/>
          <w:sz w:val="13"/>
          <w:szCs w:val="13"/>
        </w:rPr>
        <w:t>  </w:t>
      </w:r>
      <w:r>
        <w:rPr>
          <w:rFonts w:cs="Arial" w:hAnsi="Arial" w:eastAsia="Arial" w:ascii="Arial"/>
          <w:i/>
          <w:color w:val="D0CFCF"/>
          <w:spacing w:val="-11"/>
          <w:w w:val="100"/>
          <w:sz w:val="13"/>
          <w:szCs w:val="13"/>
        </w:rPr>
        <w:t> </w:t>
      </w:r>
      <w:r>
        <w:rPr>
          <w:rFonts w:cs="Malgun Gothic" w:hAnsi="Malgun Gothic" w:eastAsia="Malgun Gothic" w:ascii="Malgun Gothic"/>
          <w:color w:val="D0CFCF"/>
          <w:spacing w:val="0"/>
          <w:w w:val="100"/>
          <w:sz w:val="13"/>
          <w:szCs w:val="13"/>
        </w:rPr>
        <w:t>�</w:t>
      </w:r>
      <w:r>
        <w:rPr>
          <w:rFonts w:cs="Malgun Gothic" w:hAnsi="Malgun Gothic" w:eastAsia="Malgun Gothic" w:ascii="Malgun Gothic"/>
          <w:color w:val="D0CFCF"/>
          <w:spacing w:val="0"/>
          <w:w w:val="100"/>
          <w:sz w:val="13"/>
          <w:szCs w:val="13"/>
        </w:rPr>
        <w:t> </w:t>
      </w:r>
      <w:r>
        <w:rPr>
          <w:rFonts w:cs="Malgun Gothic" w:hAnsi="Malgun Gothic" w:eastAsia="Malgun Gothic" w:ascii="Malgun Gothic"/>
          <w:color w:val="D0CFCF"/>
          <w:spacing w:val="5"/>
          <w:w w:val="100"/>
          <w:sz w:val="13"/>
          <w:szCs w:val="13"/>
        </w:rPr>
        <w:t> </w:t>
      </w:r>
      <w:r>
        <w:rPr>
          <w:rFonts w:cs="Malgun Gothic" w:hAnsi="Malgun Gothic" w:eastAsia="Malgun Gothic" w:ascii="Malgun Gothic"/>
          <w:color w:val="E5DEE1"/>
          <w:spacing w:val="0"/>
          <w:w w:val="74"/>
          <w:sz w:val="13"/>
          <w:szCs w:val="13"/>
        </w:rPr>
        <w:t>�</w:t>
      </w:r>
      <w:r>
        <w:rPr>
          <w:rFonts w:cs="Malgun Gothic" w:hAnsi="Malgun Gothic" w:eastAsia="Malgun Gothic" w:ascii="Malgun Gothic"/>
          <w:color w:val="E5DEE1"/>
          <w:spacing w:val="31"/>
          <w:w w:val="74"/>
          <w:sz w:val="13"/>
          <w:szCs w:val="13"/>
        </w:rPr>
        <w:t> </w:t>
      </w:r>
      <w:r>
        <w:rPr>
          <w:rFonts w:cs="Arial" w:hAnsi="Arial" w:eastAsia="Arial" w:ascii="Arial"/>
          <w:i/>
          <w:color w:val="D0CFCF"/>
          <w:spacing w:val="0"/>
          <w:w w:val="196"/>
          <w:sz w:val="13"/>
          <w:szCs w:val="13"/>
        </w:rPr>
        <w:t>'</w:t>
      </w:r>
      <w:r>
        <w:rPr>
          <w:rFonts w:cs="Arial" w:hAnsi="Arial" w:eastAsia="Arial" w:ascii="Arial"/>
          <w:i/>
          <w:color w:val="D0CFCF"/>
          <w:spacing w:val="-22"/>
          <w:w w:val="19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6"/>
          <w:sz w:val="19"/>
          <w:szCs w:val="19"/>
        </w:rPr>
        <w:t>Ll</w:t>
      </w:r>
      <w:r>
        <w:rPr>
          <w:rFonts w:cs="Times New Roman" w:hAnsi="Times New Roman" w:eastAsia="Times New Roman" w:ascii="Times New Roman"/>
          <w:color w:val="D0CFCF"/>
          <w:spacing w:val="0"/>
          <w:w w:val="48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D0CFCF"/>
          <w:spacing w:val="0"/>
          <w:w w:val="122"/>
          <w:sz w:val="19"/>
          <w:szCs w:val="19"/>
        </w:rPr>
        <w:t>;</w:t>
      </w:r>
      <w:r>
        <w:rPr>
          <w:rFonts w:cs="Times New Roman" w:hAnsi="Times New Roman" w:eastAsia="Times New Roman" w:ascii="Times New Roman"/>
          <w:color w:val="D0CFCF"/>
          <w:spacing w:val="0"/>
          <w:w w:val="72"/>
          <w:sz w:val="19"/>
          <w:szCs w:val="19"/>
        </w:rPr>
        <w:t>•</w:t>
      </w:r>
      <w:r>
        <w:rPr>
          <w:rFonts w:cs="Times New Roman" w:hAnsi="Times New Roman" w:eastAsia="Times New Roman" w:ascii="Times New Roman"/>
          <w:color w:val="D0CFCF"/>
          <w:spacing w:val="0"/>
          <w:w w:val="87"/>
          <w:sz w:val="19"/>
          <w:szCs w:val="19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9"/>
          <w:szCs w:val="19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right="-141"/>
      </w:pPr>
      <w:r>
        <w:rPr>
          <w:rFonts w:cs="Arial" w:hAnsi="Arial" w:eastAsia="Arial" w:ascii="Arial"/>
          <w:spacing w:val="0"/>
          <w:w w:val="52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9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41516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00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000000"/>
          <w:spacing w:val="42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41516"/>
          <w:spacing w:val="0"/>
          <w:w w:val="103"/>
          <w:position w:val="0"/>
          <w:sz w:val="34"/>
          <w:szCs w:val="34"/>
        </w:rPr>
        <w:t>emp</w:t>
      </w:r>
      <w:r>
        <w:rPr>
          <w:rFonts w:cs="Times New Roman" w:hAnsi="Times New Roman" w:eastAsia="Times New Roman" w:ascii="Times New Roman"/>
          <w:b/>
          <w:color w:val="241516"/>
          <w:spacing w:val="0"/>
          <w:w w:val="105"/>
          <w:position w:val="0"/>
          <w:sz w:val="34"/>
          <w:szCs w:val="34"/>
        </w:rPr>
        <w:t>le</w:t>
      </w:r>
      <w:r>
        <w:rPr>
          <w:rFonts w:cs="Times New Roman" w:hAnsi="Times New Roman" w:eastAsia="Times New Roman" w:ascii="Times New Roman"/>
          <w:b/>
          <w:color w:val="241516"/>
          <w:spacing w:val="0"/>
          <w:w w:val="103"/>
          <w:position w:val="0"/>
          <w:sz w:val="34"/>
          <w:szCs w:val="34"/>
        </w:rPr>
        <w:t>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60"/>
        <w:ind w:left="243"/>
      </w:pP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um</w:t>
      </w: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37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8E8B8A"/>
          <w:spacing w:val="0"/>
          <w:w w:val="100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35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101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9F9C98"/>
          <w:spacing w:val="0"/>
          <w:w w:val="95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8E8B8A"/>
          <w:spacing w:val="0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E8B8A"/>
          <w:spacing w:val="0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8E8B8A"/>
          <w:spacing w:val="0"/>
          <w:w w:val="112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9F9C98"/>
          <w:spacing w:val="0"/>
          <w:w w:val="95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8E8B8A"/>
          <w:spacing w:val="0"/>
          <w:w w:val="113"/>
          <w:position w:val="-1"/>
          <w:sz w:val="23"/>
          <w:szCs w:val="23"/>
        </w:rPr>
        <w:t>ó</w:t>
      </w:r>
      <w:r>
        <w:rPr>
          <w:rFonts w:cs="Arial" w:hAnsi="Arial" w:eastAsia="Arial" w:ascii="Arial"/>
          <w:color w:val="9F9C98"/>
          <w:spacing w:val="0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sectPr>
          <w:type w:val="continuous"/>
          <w:pgSz w:w="15840" w:h="12240" w:orient="landscape"/>
          <w:pgMar w:top="100" w:bottom="280" w:left="1720" w:right="1740"/>
          <w:cols w:num="4" w:equalWidth="off">
            <w:col w:w="3814" w:space="469"/>
            <w:col w:w="1085" w:space="1990"/>
            <w:col w:w="3156" w:space="485"/>
            <w:col w:w="1381"/>
          </w:cols>
        </w:sectPr>
      </w:pPr>
      <w:r>
        <w:br w:type="column"/>
      </w:r>
      <w:r>
        <w:rPr>
          <w:rFonts w:cs="Arial" w:hAnsi="Arial" w:eastAsia="Arial" w:ascii="Arial"/>
          <w:color w:val="D0CFCF"/>
          <w:w w:val="80"/>
          <w:sz w:val="29"/>
          <w:szCs w:val="29"/>
        </w:rPr>
        <w:t>,.</w:t>
      </w:r>
      <w:r>
        <w:rPr>
          <w:rFonts w:cs="Arial" w:hAnsi="Arial" w:eastAsia="Arial" w:ascii="Arial"/>
          <w:color w:val="D0CFCF"/>
          <w:w w:val="53"/>
          <w:sz w:val="29"/>
          <w:szCs w:val="29"/>
        </w:rPr>
        <w:t>.,,_.</w:t>
      </w:r>
      <w:r>
        <w:rPr>
          <w:rFonts w:cs="Arial" w:hAnsi="Arial" w:eastAsia="Arial" w:ascii="Arial"/>
          <w:color w:val="D0CFCF"/>
          <w:spacing w:val="-16"/>
          <w:w w:val="100"/>
          <w:sz w:val="29"/>
          <w:szCs w:val="29"/>
        </w:rPr>
        <w:t> </w:t>
      </w:r>
      <w:r>
        <w:rPr>
          <w:rFonts w:cs="Arial" w:hAnsi="Arial" w:eastAsia="Arial" w:ascii="Arial"/>
          <w:color w:val="E5DEE1"/>
          <w:spacing w:val="0"/>
          <w:w w:val="60"/>
          <w:sz w:val="29"/>
          <w:szCs w:val="29"/>
        </w:rPr>
        <w:t>u</w:t>
      </w:r>
      <w:r>
        <w:rPr>
          <w:rFonts w:cs="Arial" w:hAnsi="Arial" w:eastAsia="Arial" w:ascii="Arial"/>
          <w:color w:val="E5DEE1"/>
          <w:spacing w:val="16"/>
          <w:w w:val="6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9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D0CFCF"/>
          <w:spacing w:val="0"/>
          <w:w w:val="79"/>
          <w:sz w:val="20"/>
          <w:szCs w:val="20"/>
        </w:rPr>
        <w:t>"</w:t>
      </w:r>
      <w:r>
        <w:rPr>
          <w:rFonts w:cs="Malgun Gothic" w:hAnsi="Malgun Gothic" w:eastAsia="Malgun Gothic" w:ascii="Malgun Gothic"/>
          <w:color w:val="D0CFCF"/>
          <w:spacing w:val="0"/>
          <w:w w:val="72"/>
          <w:sz w:val="20"/>
          <w:szCs w:val="20"/>
        </w:rPr>
        <w:t>�</w:t>
      </w:r>
      <w:r>
        <w:rPr>
          <w:rFonts w:cs="Times New Roman" w:hAnsi="Times New Roman" w:eastAsia="Times New Roman" w:ascii="Times New Roman"/>
          <w:color w:val="D0CFCF"/>
          <w:spacing w:val="0"/>
          <w:w w:val="175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D0CFCF"/>
          <w:spacing w:val="0"/>
          <w:w w:val="72"/>
          <w:sz w:val="20"/>
          <w:szCs w:val="20"/>
        </w:rPr>
        <w:t>·</w:t>
      </w:r>
      <w:r>
        <w:rPr>
          <w:rFonts w:cs="Times New Roman" w:hAnsi="Times New Roman" w:eastAsia="Times New Roman" w:ascii="Times New Roman"/>
          <w:color w:val="D0CFCF"/>
          <w:spacing w:val="0"/>
          <w:w w:val="83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66"/>
        <w:ind w:left="917" w:right="-60"/>
      </w:pP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Ap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1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E8B8A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26"/>
          <w:sz w:val="23"/>
          <w:szCs w:val="23"/>
        </w:rPr>
        <w:t>t</w:t>
      </w:r>
      <w:r>
        <w:rPr>
          <w:rFonts w:cs="Arial" w:hAnsi="Arial" w:eastAsia="Arial" w:ascii="Arial"/>
          <w:color w:val="8E8B8A"/>
          <w:spacing w:val="0"/>
          <w:w w:val="80"/>
          <w:sz w:val="23"/>
          <w:szCs w:val="23"/>
        </w:rPr>
        <w:t>E!f</w:t>
      </w:r>
      <w:r>
        <w:rPr>
          <w:rFonts w:cs="Arial" w:hAnsi="Arial" w:eastAsia="Arial" w:ascii="Arial"/>
          <w:color w:val="9F9C98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            </w:t>
      </w:r>
      <w:r>
        <w:rPr>
          <w:rFonts w:cs="Arial" w:hAnsi="Arial" w:eastAsia="Arial" w:ascii="Arial"/>
          <w:color w:val="8E8B8A"/>
          <w:spacing w:val="-1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Ap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1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t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8E8B8A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8E8B8A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8E8B8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9F9C98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8E8B8A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E!f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-23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9F9C98"/>
          <w:spacing w:val="0"/>
          <w:w w:val="101"/>
          <w:sz w:val="23"/>
          <w:szCs w:val="23"/>
        </w:rPr>
        <w:t>t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F9C98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9F9C98"/>
          <w:spacing w:val="0"/>
          <w:w w:val="126"/>
          <w:sz w:val="23"/>
          <w:szCs w:val="23"/>
        </w:rPr>
        <w:t>f</w:t>
      </w:r>
      <w:r>
        <w:rPr>
          <w:rFonts w:cs="Arial" w:hAnsi="Arial" w:eastAsia="Arial" w:ascii="Arial"/>
          <w:color w:val="8E8B8A"/>
          <w:spacing w:val="0"/>
          <w:w w:val="94"/>
          <w:sz w:val="23"/>
          <w:szCs w:val="23"/>
        </w:rPr>
        <w:t>on</w:t>
      </w:r>
      <w:r>
        <w:rPr>
          <w:rFonts w:cs="Arial" w:hAnsi="Arial" w:eastAsia="Arial" w:ascii="Arial"/>
          <w:color w:val="9F9C98"/>
          <w:spacing w:val="0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8E8B8A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0"/>
      </w:pP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T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po</w:t>
      </w:r>
      <w:r>
        <w:rPr>
          <w:rFonts w:cs="Arial" w:hAnsi="Arial" w:eastAsia="Arial" w:ascii="Arial"/>
          <w:color w:val="8E8B8A"/>
          <w:spacing w:val="2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8E8B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1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m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p</w:t>
      </w:r>
      <w:r>
        <w:rPr>
          <w:rFonts w:cs="Arial" w:hAnsi="Arial" w:eastAsia="Arial" w:ascii="Arial"/>
          <w:color w:val="9F9C98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8E8B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3"/>
          <w:szCs w:val="53"/>
        </w:rPr>
        <w:jc w:val="right"/>
        <w:spacing w:lineRule="exact" w:line="480"/>
        <w:ind w:right="243"/>
      </w:pPr>
      <w:r>
        <w:rPr>
          <w:rFonts w:cs="Arial" w:hAnsi="Arial" w:eastAsia="Arial" w:ascii="Arial"/>
          <w:color w:val="332B28"/>
          <w:spacing w:val="0"/>
          <w:w w:val="33"/>
          <w:position w:val="-11"/>
          <w:sz w:val="53"/>
          <w:szCs w:val="53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4"/>
        <w:ind w:left="243"/>
      </w:pPr>
      <w:r>
        <w:br w:type="column"/>
      </w:r>
      <w:r>
        <w:rPr>
          <w:rFonts w:cs="Arial" w:hAnsi="Arial" w:eastAsia="Arial" w:ascii="Arial"/>
          <w:color w:val="8E8B8A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8E8B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717074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8E8B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B8A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8E8B8A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8E8B8A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400"/>
      </w:pPr>
      <w:r>
        <w:rPr>
          <w:rFonts w:cs="Arial" w:hAnsi="Arial" w:eastAsia="Arial" w:ascii="Arial"/>
          <w:color w:val="332B28"/>
          <w:spacing w:val="0"/>
          <w:w w:val="53"/>
          <w:position w:val="-5"/>
          <w:sz w:val="38"/>
          <w:szCs w:val="38"/>
        </w:rPr>
        <w:t>.,</w:t>
      </w:r>
      <w:r>
        <w:rPr>
          <w:rFonts w:cs="Arial" w:hAnsi="Arial" w:eastAsia="Arial" w:ascii="Arial"/>
          <w:color w:val="332B28"/>
          <w:spacing w:val="25"/>
          <w:w w:val="53"/>
          <w:position w:val="-5"/>
          <w:sz w:val="38"/>
          <w:szCs w:val="38"/>
        </w:rPr>
        <w:t> </w:t>
      </w:r>
      <w:r>
        <w:rPr>
          <w:rFonts w:cs="Arial" w:hAnsi="Arial" w:eastAsia="Arial" w:ascii="Arial"/>
          <w:color w:val="8E8B8A"/>
          <w:spacing w:val="0"/>
          <w:w w:val="100"/>
          <w:position w:val="11"/>
          <w:sz w:val="23"/>
          <w:szCs w:val="23"/>
        </w:rPr>
        <w:t>C</w:t>
      </w:r>
      <w:r>
        <w:rPr>
          <w:rFonts w:cs="Arial" w:hAnsi="Arial" w:eastAsia="Arial" w:ascii="Arial"/>
          <w:color w:val="8E8B8A"/>
          <w:spacing w:val="0"/>
          <w:w w:val="100"/>
          <w:position w:val="11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00"/>
          <w:position w:val="11"/>
          <w:sz w:val="23"/>
          <w:szCs w:val="23"/>
        </w:rPr>
        <w:t>d</w:t>
      </w:r>
      <w:r>
        <w:rPr>
          <w:rFonts w:cs="Arial" w:hAnsi="Arial" w:eastAsia="Arial" w:ascii="Arial"/>
          <w:color w:val="8E8B8A"/>
          <w:spacing w:val="0"/>
          <w:w w:val="100"/>
          <w:position w:val="11"/>
          <w:sz w:val="23"/>
          <w:szCs w:val="23"/>
        </w:rPr>
        <w:t>i</w:t>
      </w:r>
      <w:r>
        <w:rPr>
          <w:rFonts w:cs="Arial" w:hAnsi="Arial" w:eastAsia="Arial" w:ascii="Arial"/>
          <w:color w:val="717074"/>
          <w:spacing w:val="0"/>
          <w:w w:val="100"/>
          <w:position w:val="11"/>
          <w:sz w:val="23"/>
          <w:szCs w:val="23"/>
        </w:rPr>
        <w:t>a</w:t>
      </w:r>
      <w:r>
        <w:rPr>
          <w:rFonts w:cs="Arial" w:hAnsi="Arial" w:eastAsia="Arial" w:ascii="Arial"/>
          <w:color w:val="8E8B8A"/>
          <w:spacing w:val="0"/>
          <w:w w:val="100"/>
          <w:position w:val="11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45"/>
          <w:w w:val="100"/>
          <w:position w:val="11"/>
          <w:sz w:val="23"/>
          <w:szCs w:val="23"/>
        </w:rPr>
        <w:t> </w:t>
      </w:r>
      <w:r>
        <w:rPr>
          <w:rFonts w:cs="Arial" w:hAnsi="Arial" w:eastAsia="Arial" w:ascii="Arial"/>
          <w:color w:val="8E8B8A"/>
          <w:spacing w:val="0"/>
          <w:w w:val="95"/>
          <w:position w:val="11"/>
          <w:sz w:val="23"/>
          <w:szCs w:val="23"/>
        </w:rPr>
        <w:t>P</w:t>
      </w:r>
      <w:r>
        <w:rPr>
          <w:rFonts w:cs="Arial" w:hAnsi="Arial" w:eastAsia="Arial" w:ascii="Arial"/>
          <w:color w:val="8E8B8A"/>
          <w:spacing w:val="0"/>
          <w:w w:val="88"/>
          <w:position w:val="11"/>
          <w:sz w:val="23"/>
          <w:szCs w:val="23"/>
        </w:rPr>
        <w:t>o</w:t>
      </w:r>
      <w:r>
        <w:rPr>
          <w:rFonts w:cs="Arial" w:hAnsi="Arial" w:eastAsia="Arial" w:ascii="Arial"/>
          <w:color w:val="8E8B8A"/>
          <w:spacing w:val="0"/>
          <w:w w:val="112"/>
          <w:position w:val="11"/>
          <w:sz w:val="23"/>
          <w:szCs w:val="23"/>
        </w:rPr>
        <w:t>s</w:t>
      </w:r>
      <w:r>
        <w:rPr>
          <w:rFonts w:cs="Arial" w:hAnsi="Arial" w:eastAsia="Arial" w:ascii="Arial"/>
          <w:color w:val="8E8B8A"/>
          <w:spacing w:val="0"/>
          <w:w w:val="152"/>
          <w:position w:val="11"/>
          <w:sz w:val="23"/>
          <w:szCs w:val="23"/>
        </w:rPr>
        <w:t>t</w:t>
      </w:r>
      <w:r>
        <w:rPr>
          <w:rFonts w:cs="Arial" w:hAnsi="Arial" w:eastAsia="Arial" w:ascii="Arial"/>
          <w:color w:val="8E8B8A"/>
          <w:spacing w:val="0"/>
          <w:w w:val="101"/>
          <w:position w:val="11"/>
          <w:sz w:val="23"/>
          <w:szCs w:val="23"/>
        </w:rPr>
        <w:t>a</w:t>
      </w:r>
      <w:r>
        <w:rPr>
          <w:rFonts w:cs="Arial" w:hAnsi="Arial" w:eastAsia="Arial" w:ascii="Arial"/>
          <w:color w:val="837B92"/>
          <w:spacing w:val="0"/>
          <w:w w:val="95"/>
          <w:position w:val="11"/>
          <w:sz w:val="23"/>
          <w:szCs w:val="23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lineRule="exact" w:line="180"/>
        <w:ind w:left="966" w:right="1733"/>
      </w:pPr>
      <w:r>
        <w:rPr>
          <w:rFonts w:cs="Arial" w:hAnsi="Arial" w:eastAsia="Arial" w:ascii="Arial"/>
          <w:color w:val="53505A"/>
          <w:spacing w:val="0"/>
          <w:w w:val="93"/>
          <w:position w:val="1"/>
          <w:sz w:val="23"/>
          <w:szCs w:val="23"/>
        </w:rPr>
        <w:t>D</w:t>
      </w:r>
      <w:r>
        <w:rPr>
          <w:rFonts w:cs="Arial" w:hAnsi="Arial" w:eastAsia="Arial" w:ascii="Arial"/>
          <w:color w:val="53505A"/>
          <w:spacing w:val="0"/>
          <w:w w:val="93"/>
          <w:position w:val="1"/>
          <w:sz w:val="23"/>
          <w:szCs w:val="23"/>
        </w:rPr>
        <w:t>A</w:t>
      </w:r>
      <w:r>
        <w:rPr>
          <w:rFonts w:cs="Arial" w:hAnsi="Arial" w:eastAsia="Arial" w:ascii="Arial"/>
          <w:color w:val="443A36"/>
          <w:spacing w:val="0"/>
          <w:w w:val="93"/>
          <w:position w:val="1"/>
          <w:sz w:val="23"/>
          <w:szCs w:val="23"/>
        </w:rPr>
        <w:t>T</w:t>
      </w:r>
      <w:r>
        <w:rPr>
          <w:rFonts w:cs="Arial" w:hAnsi="Arial" w:eastAsia="Arial" w:ascii="Arial"/>
          <w:color w:val="53505A"/>
          <w:spacing w:val="0"/>
          <w:w w:val="93"/>
          <w:position w:val="1"/>
          <w:sz w:val="23"/>
          <w:szCs w:val="23"/>
        </w:rPr>
        <w:t>O</w:t>
      </w:r>
      <w:r>
        <w:rPr>
          <w:rFonts w:cs="Arial" w:hAnsi="Arial" w:eastAsia="Arial" w:ascii="Arial"/>
          <w:color w:val="53505A"/>
          <w:spacing w:val="0"/>
          <w:w w:val="93"/>
          <w:position w:val="1"/>
          <w:sz w:val="23"/>
          <w:szCs w:val="23"/>
        </w:rPr>
        <w:t>S</w:t>
      </w:r>
      <w:r>
        <w:rPr>
          <w:rFonts w:cs="Arial" w:hAnsi="Arial" w:eastAsia="Arial" w:ascii="Arial"/>
          <w:color w:val="53505A"/>
          <w:spacing w:val="26"/>
          <w:w w:val="93"/>
          <w:position w:val="1"/>
          <w:sz w:val="23"/>
          <w:szCs w:val="23"/>
        </w:rPr>
        <w:t> </w:t>
      </w:r>
      <w:r>
        <w:rPr>
          <w:rFonts w:cs="Arial" w:hAnsi="Arial" w:eastAsia="Arial" w:ascii="Arial"/>
          <w:color w:val="53505A"/>
          <w:spacing w:val="0"/>
          <w:w w:val="100"/>
          <w:position w:val="1"/>
          <w:sz w:val="23"/>
          <w:szCs w:val="23"/>
        </w:rPr>
        <w:t>A</w:t>
      </w:r>
      <w:r>
        <w:rPr>
          <w:rFonts w:cs="Arial" w:hAnsi="Arial" w:eastAsia="Arial" w:ascii="Arial"/>
          <w:color w:val="53505A"/>
          <w:spacing w:val="25"/>
          <w:w w:val="100"/>
          <w:position w:val="1"/>
          <w:sz w:val="23"/>
          <w:szCs w:val="23"/>
        </w:rPr>
        <w:t> </w:t>
      </w:r>
      <w:r>
        <w:rPr>
          <w:rFonts w:cs="Arial" w:hAnsi="Arial" w:eastAsia="Arial" w:ascii="Arial"/>
          <w:color w:val="53505A"/>
          <w:spacing w:val="0"/>
          <w:w w:val="95"/>
          <w:position w:val="1"/>
          <w:sz w:val="23"/>
          <w:szCs w:val="23"/>
        </w:rPr>
        <w:t>A</w:t>
      </w:r>
      <w:r>
        <w:rPr>
          <w:rFonts w:cs="Arial" w:hAnsi="Arial" w:eastAsia="Arial" w:ascii="Arial"/>
          <w:color w:val="53505A"/>
          <w:spacing w:val="0"/>
          <w:w w:val="90"/>
          <w:position w:val="1"/>
          <w:sz w:val="23"/>
          <w:szCs w:val="23"/>
        </w:rPr>
        <w:t>G</w:t>
      </w:r>
      <w:r>
        <w:rPr>
          <w:rFonts w:cs="Arial" w:hAnsi="Arial" w:eastAsia="Arial" w:ascii="Arial"/>
          <w:color w:val="53505A"/>
          <w:spacing w:val="0"/>
          <w:w w:val="97"/>
          <w:position w:val="1"/>
          <w:sz w:val="23"/>
          <w:szCs w:val="23"/>
        </w:rPr>
        <w:t>R</w:t>
      </w:r>
      <w:r>
        <w:rPr>
          <w:rFonts w:cs="Arial" w:hAnsi="Arial" w:eastAsia="Arial" w:ascii="Arial"/>
          <w:color w:val="53505A"/>
          <w:spacing w:val="0"/>
          <w:w w:val="105"/>
          <w:position w:val="1"/>
          <w:sz w:val="23"/>
          <w:szCs w:val="23"/>
        </w:rPr>
        <w:t>E</w:t>
      </w:r>
      <w:r>
        <w:rPr>
          <w:rFonts w:cs="Arial" w:hAnsi="Arial" w:eastAsia="Arial" w:ascii="Arial"/>
          <w:color w:val="53505A"/>
          <w:spacing w:val="0"/>
          <w:w w:val="99"/>
          <w:position w:val="1"/>
          <w:sz w:val="23"/>
          <w:szCs w:val="23"/>
        </w:rPr>
        <w:t>G</w:t>
      </w:r>
      <w:r>
        <w:rPr>
          <w:rFonts w:cs="Arial" w:hAnsi="Arial" w:eastAsia="Arial" w:ascii="Arial"/>
          <w:color w:val="53505A"/>
          <w:spacing w:val="0"/>
          <w:w w:val="116"/>
          <w:position w:val="1"/>
          <w:sz w:val="23"/>
          <w:szCs w:val="23"/>
        </w:rPr>
        <w:t>A</w:t>
      </w:r>
      <w:r>
        <w:rPr>
          <w:rFonts w:cs="Arial" w:hAnsi="Arial" w:eastAsia="Arial" w:ascii="Arial"/>
          <w:color w:val="53505A"/>
          <w:spacing w:val="0"/>
          <w:w w:val="97"/>
          <w:position w:val="1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1270" w:right="2005"/>
      </w:pPr>
      <w:r>
        <w:rPr>
          <w:rFonts w:cs="Times New Roman" w:hAnsi="Times New Roman" w:eastAsia="Times New Roman" w:ascii="Times New Roman"/>
          <w:b/>
          <w:color w:val="53505A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color w:val="53505A"/>
          <w:w w:val="9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color w:val="53505A"/>
          <w:w w:val="84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color w:val="53505A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color w:val="53505A"/>
          <w:w w:val="79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color w:val="53505A"/>
          <w:w w:val="11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color w:val="837B92"/>
          <w:w w:val="42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color w:val="837B92"/>
          <w:spacing w:val="2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color w:val="717074"/>
          <w:spacing w:val="0"/>
          <w:w w:val="96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b/>
          <w:color w:val="717074"/>
          <w:spacing w:val="0"/>
          <w:w w:val="96"/>
          <w:sz w:val="23"/>
          <w:szCs w:val="23"/>
        </w:rPr>
        <w:t>xxx</w:t>
      </w:r>
      <w:r>
        <w:rPr>
          <w:rFonts w:cs="Times New Roman" w:hAnsi="Times New Roman" w:eastAsia="Times New Roman" w:ascii="Times New Roman"/>
          <w:b/>
          <w:color w:val="53505A"/>
          <w:spacing w:val="0"/>
          <w:w w:val="96"/>
          <w:sz w:val="23"/>
          <w:szCs w:val="23"/>
        </w:rPr>
        <w:t>xxx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499" w:right="2234"/>
      </w:pPr>
      <w:r>
        <w:rPr>
          <w:rFonts w:cs="Times New Roman" w:hAnsi="Times New Roman" w:eastAsia="Times New Roman" w:ascii="Times New Roman"/>
          <w:color w:val="53505A"/>
          <w:spacing w:val="0"/>
          <w:w w:val="8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955A5A"/>
          <w:spacing w:val="0"/>
          <w:w w:val="8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3505A"/>
          <w:spacing w:val="0"/>
          <w:w w:val="8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717074"/>
          <w:spacing w:val="0"/>
          <w:w w:val="8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B9AEB1"/>
          <w:spacing w:val="0"/>
          <w:w w:val="86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B9AEB1"/>
          <w:spacing w:val="18"/>
          <w:w w:val="8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3505A"/>
          <w:spacing w:val="0"/>
          <w:w w:val="8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3505A"/>
          <w:spacing w:val="0"/>
          <w:w w:val="9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717074"/>
          <w:spacing w:val="0"/>
          <w:w w:val="9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3505A"/>
          <w:spacing w:val="0"/>
          <w:w w:val="9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717074"/>
          <w:spacing w:val="0"/>
          <w:w w:val="94"/>
          <w:sz w:val="24"/>
          <w:szCs w:val="24"/>
        </w:rPr>
        <w:t>xx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lineRule="exact" w:line="260"/>
        <w:ind w:left="318" w:right="892"/>
      </w:pPr>
      <w:r>
        <w:rPr>
          <w:rFonts w:cs="Arial" w:hAnsi="Arial" w:eastAsia="Arial" w:ascii="Arial"/>
          <w:color w:val="53505A"/>
          <w:spacing w:val="0"/>
          <w:w w:val="108"/>
          <w:sz w:val="23"/>
          <w:szCs w:val="23"/>
        </w:rPr>
        <w:t>C</w:t>
      </w:r>
      <w:r>
        <w:rPr>
          <w:rFonts w:cs="Arial" w:hAnsi="Arial" w:eastAsia="Arial" w:ascii="Arial"/>
          <w:color w:val="53505A"/>
          <w:spacing w:val="0"/>
          <w:w w:val="108"/>
          <w:sz w:val="23"/>
          <w:szCs w:val="23"/>
        </w:rPr>
        <w:t>a</w:t>
      </w:r>
      <w:r>
        <w:rPr>
          <w:rFonts w:cs="Arial" w:hAnsi="Arial" w:eastAsia="Arial" w:ascii="Arial"/>
          <w:color w:val="53505A"/>
          <w:spacing w:val="0"/>
          <w:w w:val="108"/>
          <w:sz w:val="23"/>
          <w:szCs w:val="23"/>
        </w:rPr>
        <w:t>n</w:t>
      </w:r>
      <w:r>
        <w:rPr>
          <w:rFonts w:cs="Arial" w:hAnsi="Arial" w:eastAsia="Arial" w:ascii="Arial"/>
          <w:color w:val="53505A"/>
          <w:spacing w:val="0"/>
          <w:w w:val="108"/>
          <w:sz w:val="23"/>
          <w:szCs w:val="23"/>
        </w:rPr>
        <w:t>c</w:t>
      </w:r>
      <w:r>
        <w:rPr>
          <w:rFonts w:cs="Arial" w:hAnsi="Arial" w:eastAsia="Arial" w:ascii="Arial"/>
          <w:color w:val="53505A"/>
          <w:spacing w:val="0"/>
          <w:w w:val="108"/>
          <w:sz w:val="23"/>
          <w:szCs w:val="23"/>
        </w:rPr>
        <w:t>e</w:t>
      </w:r>
      <w:r>
        <w:rPr>
          <w:rFonts w:cs="Arial" w:hAnsi="Arial" w:eastAsia="Arial" w:ascii="Arial"/>
          <w:color w:val="2F1F48"/>
          <w:spacing w:val="0"/>
          <w:w w:val="108"/>
          <w:sz w:val="23"/>
          <w:szCs w:val="23"/>
        </w:rPr>
        <w:t>l</w:t>
      </w:r>
      <w:r>
        <w:rPr>
          <w:rFonts w:cs="Arial" w:hAnsi="Arial" w:eastAsia="Arial" w:ascii="Arial"/>
          <w:color w:val="53505A"/>
          <w:spacing w:val="0"/>
          <w:w w:val="108"/>
          <w:sz w:val="23"/>
          <w:szCs w:val="23"/>
        </w:rPr>
        <w:t>a</w:t>
      </w:r>
      <w:r>
        <w:rPr>
          <w:rFonts w:cs="Arial" w:hAnsi="Arial" w:eastAsia="Arial" w:ascii="Arial"/>
          <w:color w:val="364569"/>
          <w:spacing w:val="0"/>
          <w:w w:val="108"/>
          <w:sz w:val="23"/>
          <w:szCs w:val="23"/>
        </w:rPr>
        <w:t>r</w:t>
      </w:r>
      <w:r>
        <w:rPr>
          <w:rFonts w:cs="Arial" w:hAnsi="Arial" w:eastAsia="Arial" w:ascii="Arial"/>
          <w:color w:val="364569"/>
          <w:spacing w:val="0"/>
          <w:w w:val="108"/>
          <w:sz w:val="23"/>
          <w:szCs w:val="23"/>
        </w:rPr>
        <w:t>                   </w:t>
      </w:r>
      <w:r>
        <w:rPr>
          <w:rFonts w:cs="Arial" w:hAnsi="Arial" w:eastAsia="Arial" w:ascii="Arial"/>
          <w:color w:val="364569"/>
          <w:spacing w:val="51"/>
          <w:w w:val="108"/>
          <w:sz w:val="23"/>
          <w:szCs w:val="23"/>
        </w:rPr>
        <w:t> </w:t>
      </w:r>
      <w:r>
        <w:rPr>
          <w:rFonts w:cs="Arial" w:hAnsi="Arial" w:eastAsia="Arial" w:ascii="Arial"/>
          <w:color w:val="53505A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53505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53505A"/>
          <w:spacing w:val="2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3505A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717074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717074"/>
          <w:spacing w:val="0"/>
          <w:w w:val="113"/>
          <w:sz w:val="23"/>
          <w:szCs w:val="23"/>
        </w:rPr>
        <w:t>u</w:t>
      </w:r>
      <w:r>
        <w:rPr>
          <w:rFonts w:cs="Arial" w:hAnsi="Arial" w:eastAsia="Arial" w:ascii="Arial"/>
          <w:color w:val="53505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53505A"/>
          <w:spacing w:val="0"/>
          <w:w w:val="105"/>
          <w:sz w:val="23"/>
          <w:szCs w:val="23"/>
        </w:rPr>
        <w:t>r</w:t>
      </w:r>
      <w:r>
        <w:rPr>
          <w:rFonts w:cs="Arial" w:hAnsi="Arial" w:eastAsia="Arial" w:ascii="Arial"/>
          <w:color w:val="53505A"/>
          <w:spacing w:val="0"/>
          <w:w w:val="101"/>
          <w:sz w:val="23"/>
          <w:szCs w:val="23"/>
        </w:rPr>
        <w:t>do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spacing w:lineRule="exact" w:line="200"/>
      </w:pPr>
      <w:r>
        <w:rPr>
          <w:rFonts w:cs="Malgun Gothic" w:hAnsi="Malgun Gothic" w:eastAsia="Malgun Gothic" w:ascii="Malgun Gothic"/>
          <w:color w:val="332B28"/>
          <w:spacing w:val="0"/>
          <w:w w:val="56"/>
          <w:position w:val="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178"/>
      </w:pPr>
      <w:r>
        <w:rPr>
          <w:rFonts w:cs="Arial" w:hAnsi="Arial" w:eastAsia="Arial" w:ascii="Arial"/>
          <w:color w:val="8E8B8A"/>
          <w:w w:val="140"/>
          <w:sz w:val="23"/>
          <w:szCs w:val="23"/>
        </w:rPr>
        <w:t>v</w:t>
      </w:r>
      <w:r>
        <w:rPr>
          <w:rFonts w:cs="Arial" w:hAnsi="Arial" w:eastAsia="Arial" w:ascii="Arial"/>
          <w:color w:val="8E8B8A"/>
          <w:w w:val="126"/>
          <w:sz w:val="23"/>
          <w:szCs w:val="23"/>
        </w:rPr>
        <w:t>l</w:t>
      </w:r>
      <w:r>
        <w:rPr>
          <w:rFonts w:cs="Arial" w:hAnsi="Arial" w:eastAsia="Arial" w:ascii="Arial"/>
          <w:color w:val="8E8B8A"/>
          <w:w w:val="77"/>
          <w:sz w:val="23"/>
          <w:szCs w:val="23"/>
        </w:rPr>
        <w:t>U</w:t>
      </w:r>
      <w:r>
        <w:rPr>
          <w:rFonts w:cs="Arial" w:hAnsi="Arial" w:eastAsia="Arial" w:ascii="Arial"/>
          <w:color w:val="8E8B8A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8E8B8A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8E8B8A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210"/>
        <w:sectPr>
          <w:type w:val="continuous"/>
          <w:pgSz w:w="15840" w:h="12240" w:orient="landscape"/>
          <w:pgMar w:top="100" w:bottom="280" w:left="1720" w:right="1740"/>
          <w:cols w:num="2" w:equalWidth="off">
            <w:col w:w="4558" w:space="2831"/>
            <w:col w:w="4991"/>
          </w:cols>
        </w:sectPr>
      </w:pPr>
      <w:r>
        <w:rPr>
          <w:rFonts w:cs="Arial" w:hAnsi="Arial" w:eastAsia="Arial" w:ascii="Arial"/>
          <w:color w:val="8E8B8A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E8B8A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8E8B8A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8E8B8A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260"/>
        <w:ind w:left="1063"/>
      </w:pPr>
      <w:r>
        <w:rPr>
          <w:rFonts w:cs="Arial" w:hAnsi="Arial" w:eastAsia="Arial" w:ascii="Arial"/>
          <w:color w:val="443A36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32B28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43A36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43A36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43A36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43A36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43A36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32B28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32B28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43A36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32B28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32B28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43A36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332B28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32B28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32B28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43A36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43A36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32B28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332B28"/>
          <w:spacing w:val="0"/>
          <w:w w:val="107"/>
          <w:sz w:val="27"/>
          <w:szCs w:val="27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4" w:lineRule="exact" w:line="240"/>
        <w:ind w:left="982"/>
      </w:pPr>
      <w:r>
        <w:rPr>
          <w:rFonts w:cs="Arial" w:hAnsi="Arial" w:eastAsia="Arial" w:ascii="Arial"/>
          <w:color w:val="8E8B8A"/>
          <w:w w:val="97"/>
          <w:position w:val="-2"/>
          <w:sz w:val="23"/>
          <w:szCs w:val="23"/>
        </w:rPr>
        <w:t>D</w:t>
      </w:r>
      <w:r>
        <w:rPr>
          <w:rFonts w:cs="Arial" w:hAnsi="Arial" w:eastAsia="Arial" w:ascii="Arial"/>
          <w:color w:val="9F9C98"/>
          <w:w w:val="95"/>
          <w:position w:val="-2"/>
          <w:sz w:val="23"/>
          <w:szCs w:val="23"/>
        </w:rPr>
        <w:t>i</w:t>
      </w:r>
      <w:r>
        <w:rPr>
          <w:rFonts w:cs="Arial" w:hAnsi="Arial" w:eastAsia="Arial" w:ascii="Arial"/>
          <w:color w:val="8E8B8A"/>
          <w:w w:val="126"/>
          <w:position w:val="-2"/>
          <w:sz w:val="23"/>
          <w:szCs w:val="23"/>
        </w:rPr>
        <w:t>r</w:t>
      </w:r>
      <w:r>
        <w:rPr>
          <w:rFonts w:cs="Arial" w:hAnsi="Arial" w:eastAsia="Arial" w:ascii="Arial"/>
          <w:color w:val="8E8B8A"/>
          <w:w w:val="106"/>
          <w:position w:val="-2"/>
          <w:sz w:val="23"/>
          <w:szCs w:val="23"/>
        </w:rPr>
        <w:t>ec</w:t>
      </w:r>
      <w:r>
        <w:rPr>
          <w:rFonts w:cs="Arial" w:hAnsi="Arial" w:eastAsia="Arial" w:ascii="Arial"/>
          <w:color w:val="8E8B8A"/>
          <w:w w:val="126"/>
          <w:position w:val="-2"/>
          <w:sz w:val="23"/>
          <w:szCs w:val="23"/>
        </w:rPr>
        <w:t>c</w:t>
      </w:r>
      <w:r>
        <w:rPr>
          <w:rFonts w:cs="Arial" w:hAnsi="Arial" w:eastAsia="Arial" w:ascii="Arial"/>
          <w:color w:val="8E8B8A"/>
          <w:w w:val="100"/>
          <w:position w:val="-2"/>
          <w:sz w:val="23"/>
          <w:szCs w:val="23"/>
        </w:rPr>
        <w:t>ion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right"/>
        <w:spacing w:lineRule="exact" w:line="240"/>
      </w:pPr>
      <w:r>
        <w:rPr>
          <w:rFonts w:cs="Arial" w:hAnsi="Arial" w:eastAsia="Arial" w:ascii="Arial"/>
          <w:color w:val="F7CC9D"/>
          <w:spacing w:val="0"/>
          <w:w w:val="32"/>
          <w:position w:val="1"/>
          <w:sz w:val="27"/>
          <w:szCs w:val="2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lineRule="exact" w:line="280"/>
        <w:ind w:left="219" w:right="2573"/>
      </w:pPr>
      <w:r>
        <w:br w:type="column"/>
      </w:r>
      <w:r>
        <w:rPr>
          <w:rFonts w:cs="Malgun Gothic" w:hAnsi="Malgun Gothic" w:eastAsia="Malgun Gothic" w:ascii="Malgun Gothic"/>
          <w:color w:val="577032"/>
          <w:spacing w:val="0"/>
          <w:w w:val="266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-38" w:right="2251"/>
        <w:sectPr>
          <w:type w:val="continuous"/>
          <w:pgSz w:w="15840" w:h="12240" w:orient="landscape"/>
          <w:pgMar w:top="100" w:bottom="280" w:left="1720" w:right="1740"/>
          <w:cols w:num="2" w:equalWidth="off">
            <w:col w:w="4914" w:space="4061"/>
            <w:col w:w="3405"/>
          </w:cols>
        </w:sectPr>
      </w:pPr>
      <w:r>
        <w:rPr>
          <w:rFonts w:cs="Arial" w:hAnsi="Arial" w:eastAsia="Arial" w:ascii="Arial"/>
          <w:color w:val="443A36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43A36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43A36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43A36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443A36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51"/>
          <w:szCs w:val="51"/>
        </w:rPr>
        <w:jc w:val="left"/>
        <w:spacing w:lineRule="exact" w:line="480"/>
        <w:ind w:left="112"/>
      </w:pPr>
      <w:r>
        <w:rPr>
          <w:rFonts w:cs="Arial" w:hAnsi="Arial" w:eastAsia="Arial" w:ascii="Arial"/>
          <w:spacing w:val="0"/>
          <w:w w:val="100"/>
          <w:position w:val="-1"/>
          <w:sz w:val="64"/>
          <w:szCs w:val="64"/>
        </w:rPr>
        <w:t>,</w:t>
      </w:r>
      <w:r>
        <w:rPr>
          <w:rFonts w:cs="Arial" w:hAnsi="Arial" w:eastAsia="Arial" w:ascii="Arial"/>
          <w:spacing w:val="0"/>
          <w:w w:val="100"/>
          <w:position w:val="-1"/>
          <w:sz w:val="64"/>
          <w:szCs w:val="64"/>
        </w:rPr>
        <w:t>                                   </w:t>
      </w:r>
      <w:r>
        <w:rPr>
          <w:rFonts w:cs="Arial" w:hAnsi="Arial" w:eastAsia="Arial" w:ascii="Arial"/>
          <w:spacing w:val="138"/>
          <w:w w:val="100"/>
          <w:position w:val="-1"/>
          <w:sz w:val="64"/>
          <w:szCs w:val="64"/>
        </w:rPr>
        <w:t> </w:t>
      </w:r>
      <w:r>
        <w:rPr>
          <w:rFonts w:cs="Arial" w:hAnsi="Arial" w:eastAsia="Arial" w:ascii="Arial"/>
          <w:spacing w:val="0"/>
          <w:w w:val="114"/>
          <w:position w:val="-6"/>
          <w:sz w:val="51"/>
          <w:szCs w:val="51"/>
        </w:rPr>
        <w:t>,</w:t>
      </w:r>
      <w:r>
        <w:rPr>
          <w:rFonts w:cs="Arial" w:hAnsi="Arial" w:eastAsia="Arial" w:ascii="Arial"/>
          <w:spacing w:val="0"/>
          <w:w w:val="100"/>
          <w:position w:val="0"/>
          <w:sz w:val="51"/>
          <w:szCs w:val="51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500"/>
        <w:ind w:left="1067" w:right="-109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44"/>
          <w:szCs w:val="44"/>
        </w:rPr>
        <w:t>                                    </w:t>
      </w:r>
      <w:r>
        <w:rPr>
          <w:rFonts w:cs="Times New Roman" w:hAnsi="Times New Roman" w:eastAsia="Times New Roman" w:ascii="Times New Roman"/>
          <w:b/>
          <w:i/>
          <w:spacing w:val="77"/>
          <w:w w:val="100"/>
          <w:position w:val="3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47"/>
          <w:position w:val="21"/>
          <w:sz w:val="34"/>
          <w:szCs w:val="34"/>
        </w:rPr>
        <w:t>""'</w:t>
      </w:r>
      <w:r>
        <w:rPr>
          <w:rFonts w:cs="Arial" w:hAnsi="Arial" w:eastAsia="Arial" w:ascii="Arial"/>
          <w:spacing w:val="0"/>
          <w:w w:val="47"/>
          <w:position w:val="21"/>
          <w:sz w:val="34"/>
          <w:szCs w:val="34"/>
        </w:rPr>
        <w:t>                                               </w:t>
      </w:r>
      <w:r>
        <w:rPr>
          <w:rFonts w:cs="Arial" w:hAnsi="Arial" w:eastAsia="Arial" w:ascii="Arial"/>
          <w:spacing w:val="43"/>
          <w:w w:val="47"/>
          <w:position w:val="21"/>
          <w:sz w:val="34"/>
          <w:szCs w:val="3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3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37"/>
          <w:szCs w:val="37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1"/>
          <w:szCs w:val="31"/>
        </w:rPr>
        <w:jc w:val="left"/>
        <w:sectPr>
          <w:pgMar w:header="0" w:footer="0" w:top="0" w:bottom="0" w:left="1700" w:right="1740"/>
          <w:headerReference w:type="default" r:id="rId122"/>
          <w:footerReference w:type="default" r:id="rId123"/>
          <w:pgSz w:w="15840" w:h="12240" w:orient="landscape"/>
          <w:cols w:num="2" w:equalWidth="off">
            <w:col w:w="7976" w:space="4158"/>
            <w:col w:w="266"/>
          </w:cols>
        </w:sectPr>
      </w:pPr>
      <w:r>
        <w:rPr>
          <w:rFonts w:cs="Arial" w:hAnsi="Arial" w:eastAsia="Arial" w:ascii="Arial"/>
          <w:spacing w:val="0"/>
          <w:w w:val="52"/>
          <w:sz w:val="31"/>
          <w:szCs w:val="31"/>
        </w:rPr>
        <w:t>""'</w:t>
      </w:r>
      <w:r>
        <w:rPr>
          <w:rFonts w:cs="Arial" w:hAnsi="Arial" w:eastAsia="Arial" w:ascii="Arial"/>
          <w:spacing w:val="0"/>
          <w:w w:val="100"/>
          <w:sz w:val="31"/>
          <w:szCs w:val="3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2"/>
          <w:szCs w:val="22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678" w:right="-141"/>
      </w:pP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5"/>
          <w:position w:val="-19"/>
          <w:sz w:val="80"/>
          <w:szCs w:val="80"/>
        </w:rPr>
        <w:t>  </w:t>
      </w:r>
      <w:r>
        <w:rPr>
          <w:rFonts w:cs="Arial" w:hAnsi="Arial" w:eastAsia="Arial" w:ascii="Arial"/>
          <w:spacing w:val="88"/>
          <w:w w:val="55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41918"/>
          <w:spacing w:val="0"/>
          <w:w w:val="100"/>
          <w:position w:val="0"/>
          <w:sz w:val="31"/>
          <w:szCs w:val="31"/>
        </w:rPr>
        <w:t>Nu</w:t>
      </w:r>
      <w:r>
        <w:rPr>
          <w:rFonts w:cs="Arial" w:hAnsi="Arial" w:eastAsia="Arial" w:ascii="Arial"/>
          <w:b/>
          <w:color w:val="241918"/>
          <w:spacing w:val="0"/>
          <w:w w:val="100"/>
          <w:position w:val="0"/>
          <w:sz w:val="31"/>
          <w:szCs w:val="31"/>
        </w:rPr>
        <w:t>ew,</w:t>
      </w:r>
      <w:r>
        <w:rPr>
          <w:rFonts w:cs="Arial" w:hAnsi="Arial" w:eastAsia="Arial" w:ascii="Arial"/>
          <w:b/>
          <w:color w:val="241918"/>
          <w:spacing w:val="-18"/>
          <w:w w:val="100"/>
          <w:position w:val="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41918"/>
          <w:spacing w:val="0"/>
          <w:w w:val="103"/>
          <w:position w:val="0"/>
          <w:sz w:val="34"/>
          <w:szCs w:val="34"/>
        </w:rPr>
        <w:t>emp</w:t>
      </w:r>
      <w:r>
        <w:rPr>
          <w:rFonts w:cs="Times New Roman" w:hAnsi="Times New Roman" w:eastAsia="Times New Roman" w:ascii="Times New Roman"/>
          <w:b/>
          <w:color w:val="241918"/>
          <w:spacing w:val="0"/>
          <w:w w:val="105"/>
          <w:position w:val="0"/>
          <w:sz w:val="34"/>
          <w:szCs w:val="34"/>
        </w:rPr>
        <w:t>le</w:t>
      </w:r>
      <w:r>
        <w:rPr>
          <w:rFonts w:cs="Times New Roman" w:hAnsi="Times New Roman" w:eastAsia="Times New Roman" w:ascii="Times New Roman"/>
          <w:b/>
          <w:color w:val="000000"/>
          <w:spacing w:val="0"/>
          <w:w w:val="103"/>
          <w:position w:val="0"/>
          <w:sz w:val="34"/>
          <w:szCs w:val="34"/>
        </w:rPr>
        <w:t>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953"/>
      </w:pPr>
      <w:r>
        <w:rPr>
          <w:rFonts w:cs="Arial" w:hAnsi="Arial" w:eastAsia="Arial" w:ascii="Arial"/>
          <w:color w:val="8E8D8A"/>
          <w:w w:val="97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8E8D8A"/>
          <w:w w:val="101"/>
          <w:position w:val="-1"/>
          <w:sz w:val="23"/>
          <w:szCs w:val="23"/>
        </w:rPr>
        <w:t>om</w:t>
      </w:r>
      <w:r>
        <w:rPr>
          <w:rFonts w:cs="Arial" w:hAnsi="Arial" w:eastAsia="Arial" w:ascii="Arial"/>
          <w:color w:val="8E8D8A"/>
          <w:w w:val="113"/>
          <w:position w:val="-1"/>
          <w:sz w:val="23"/>
          <w:szCs w:val="23"/>
        </w:rPr>
        <w:t>b</w:t>
      </w:r>
      <w:r>
        <w:rPr>
          <w:rFonts w:cs="Arial" w:hAnsi="Arial" w:eastAsia="Arial" w:ascii="Arial"/>
          <w:color w:val="8E8D8A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E8D8A"/>
          <w:w w:val="101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3"/>
        <w:ind w:right="-58"/>
      </w:pPr>
      <w:r>
        <w:br w:type="column"/>
      </w:r>
      <w:r>
        <w:rPr>
          <w:rFonts w:cs="Arial" w:hAnsi="Arial" w:eastAsia="Arial" w:ascii="Arial"/>
          <w:i/>
          <w:color w:val="E5DEE2"/>
          <w:w w:val="37"/>
          <w:sz w:val="13"/>
          <w:szCs w:val="13"/>
        </w:rPr>
        <w:t>·</w:t>
      </w:r>
      <w:r>
        <w:rPr>
          <w:rFonts w:cs="Arial" w:hAnsi="Arial" w:eastAsia="Arial" w:ascii="Arial"/>
          <w:i/>
          <w:color w:val="CFCFCF"/>
          <w:w w:val="128"/>
          <w:sz w:val="13"/>
          <w:szCs w:val="13"/>
        </w:rPr>
        <w:t>,J</w:t>
      </w:r>
      <w:r>
        <w:rPr>
          <w:rFonts w:cs="Arial" w:hAnsi="Arial" w:eastAsia="Arial" w:ascii="Arial"/>
          <w:i/>
          <w:color w:val="CFCFCF"/>
          <w:w w:val="100"/>
          <w:sz w:val="13"/>
          <w:szCs w:val="13"/>
        </w:rPr>
        <w:t>  </w:t>
      </w:r>
      <w:r>
        <w:rPr>
          <w:rFonts w:cs="Arial" w:hAnsi="Arial" w:eastAsia="Arial" w:ascii="Arial"/>
          <w:i/>
          <w:color w:val="CFCFCF"/>
          <w:spacing w:val="-11"/>
          <w:w w:val="100"/>
          <w:sz w:val="13"/>
          <w:szCs w:val="13"/>
        </w:rPr>
        <w:t> </w:t>
      </w:r>
      <w:r>
        <w:rPr>
          <w:rFonts w:cs="Arial" w:hAnsi="Arial" w:eastAsia="Arial" w:ascii="Arial"/>
          <w:color w:val="A3A09C"/>
          <w:spacing w:val="0"/>
          <w:w w:val="76"/>
          <w:sz w:val="25"/>
          <w:szCs w:val="25"/>
        </w:rPr>
        <w:t>"'.f</w:t>
      </w:r>
      <w:r>
        <w:rPr>
          <w:rFonts w:cs="Arial" w:hAnsi="Arial" w:eastAsia="Arial" w:ascii="Arial"/>
          <w:color w:val="E5DEE2"/>
          <w:spacing w:val="0"/>
          <w:w w:val="58"/>
          <w:sz w:val="25"/>
          <w:szCs w:val="25"/>
        </w:rPr>
        <w:t>l</w:t>
      </w:r>
      <w:r>
        <w:rPr>
          <w:rFonts w:cs="Arial" w:hAnsi="Arial" w:eastAsia="Arial" w:ascii="Arial"/>
          <w:color w:val="E5DEE2"/>
          <w:spacing w:val="-21"/>
          <w:w w:val="100"/>
          <w:sz w:val="25"/>
          <w:szCs w:val="25"/>
        </w:rPr>
        <w:t> </w:t>
      </w:r>
      <w:r>
        <w:rPr>
          <w:rFonts w:cs="Arial" w:hAnsi="Arial" w:eastAsia="Arial" w:ascii="Arial"/>
          <w:color w:val="E5DEE2"/>
          <w:spacing w:val="0"/>
          <w:w w:val="23"/>
          <w:sz w:val="25"/>
          <w:szCs w:val="25"/>
        </w:rPr>
        <w:t>I</w:t>
      </w:r>
      <w:r>
        <w:rPr>
          <w:rFonts w:cs="Arial" w:hAnsi="Arial" w:eastAsia="Arial" w:ascii="Arial"/>
          <w:color w:val="000000"/>
          <w:spacing w:val="0"/>
          <w:w w:val="23"/>
          <w:sz w:val="25"/>
          <w:szCs w:val="25"/>
        </w:rPr>
        <w:t>!</w:t>
      </w:r>
      <w:r>
        <w:rPr>
          <w:rFonts w:cs="Arial" w:hAnsi="Arial" w:eastAsia="Arial" w:ascii="Arial"/>
          <w:color w:val="000000"/>
          <w:spacing w:val="0"/>
          <w:w w:val="23"/>
          <w:sz w:val="25"/>
          <w:szCs w:val="25"/>
        </w:rPr>
        <w:t>   </w:t>
      </w:r>
      <w:r>
        <w:rPr>
          <w:rFonts w:cs="Arial" w:hAnsi="Arial" w:eastAsia="Arial" w:ascii="Arial"/>
          <w:color w:val="000000"/>
          <w:spacing w:val="1"/>
          <w:w w:val="23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68"/>
          <w:sz w:val="16"/>
          <w:szCs w:val="16"/>
        </w:rPr>
        <w:t>'</w:t>
      </w:r>
      <w:r>
        <w:rPr>
          <w:rFonts w:cs="Times New Roman" w:hAnsi="Times New Roman" w:eastAsia="Times New Roman" w:ascii="Times New Roman"/>
          <w:color w:val="CFCFCF"/>
          <w:spacing w:val="0"/>
          <w:w w:val="18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CFCFCF"/>
          <w:spacing w:val="0"/>
          <w:w w:val="2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CFCFCF"/>
          <w:spacing w:val="0"/>
          <w:w w:val="4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CFCFCF"/>
          <w:spacing w:val="0"/>
          <w:w w:val="146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color w:val="CFCFCF"/>
          <w:spacing w:val="0"/>
          <w:w w:val="4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CFCFCF"/>
          <w:spacing w:val="0"/>
          <w:w w:val="14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right="-141"/>
      </w:pPr>
      <w:r>
        <w:rPr>
          <w:rFonts w:cs="Arial" w:hAnsi="Arial" w:eastAsia="Arial" w:ascii="Arial"/>
          <w:spacing w:val="0"/>
          <w:w w:val="52"/>
          <w:position w:val="-19"/>
          <w:sz w:val="80"/>
          <w:szCs w:val="80"/>
        </w:rPr>
        <w:t>&lt;</w:t>
      </w:r>
      <w:r>
        <w:rPr>
          <w:rFonts w:cs="Arial" w:hAnsi="Arial" w:eastAsia="Arial" w:ascii="Arial"/>
          <w:spacing w:val="0"/>
          <w:w w:val="52"/>
          <w:position w:val="-19"/>
          <w:sz w:val="80"/>
          <w:szCs w:val="80"/>
        </w:rPr>
        <w:t>   </w:t>
      </w:r>
      <w:r>
        <w:rPr>
          <w:rFonts w:cs="Arial" w:hAnsi="Arial" w:eastAsia="Arial" w:ascii="Arial"/>
          <w:spacing w:val="8"/>
          <w:w w:val="52"/>
          <w:position w:val="-19"/>
          <w:sz w:val="80"/>
          <w:szCs w:val="80"/>
        </w:rPr>
        <w:t> </w:t>
      </w:r>
      <w:r>
        <w:rPr>
          <w:rFonts w:cs="Arial" w:hAnsi="Arial" w:eastAsia="Arial" w:ascii="Arial"/>
          <w:b/>
          <w:color w:val="241918"/>
          <w:spacing w:val="0"/>
          <w:w w:val="100"/>
          <w:position w:val="0"/>
          <w:sz w:val="32"/>
          <w:szCs w:val="32"/>
        </w:rPr>
        <w:t>N</w:t>
      </w:r>
      <w:r>
        <w:rPr>
          <w:rFonts w:cs="Arial" w:hAnsi="Arial" w:eastAsia="Arial" w:ascii="Arial"/>
          <w:b/>
          <w:color w:val="000000"/>
          <w:spacing w:val="0"/>
          <w:w w:val="100"/>
          <w:position w:val="0"/>
          <w:sz w:val="32"/>
          <w:szCs w:val="32"/>
        </w:rPr>
        <w:t>uew</w:t>
      </w:r>
      <w:r>
        <w:rPr>
          <w:rFonts w:cs="Arial" w:hAnsi="Arial" w:eastAsia="Arial" w:ascii="Arial"/>
          <w:b/>
          <w:color w:val="000000"/>
          <w:spacing w:val="42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41918"/>
          <w:spacing w:val="0"/>
          <w:w w:val="103"/>
          <w:position w:val="0"/>
          <w:sz w:val="34"/>
          <w:szCs w:val="34"/>
        </w:rPr>
        <w:t>emp</w:t>
      </w:r>
      <w:r>
        <w:rPr>
          <w:rFonts w:cs="Times New Roman" w:hAnsi="Times New Roman" w:eastAsia="Times New Roman" w:ascii="Times New Roman"/>
          <w:b/>
          <w:color w:val="241918"/>
          <w:spacing w:val="0"/>
          <w:w w:val="105"/>
          <w:position w:val="0"/>
          <w:sz w:val="34"/>
          <w:szCs w:val="34"/>
        </w:rPr>
        <w:t>le</w:t>
      </w:r>
      <w:r>
        <w:rPr>
          <w:rFonts w:cs="Times New Roman" w:hAnsi="Times New Roman" w:eastAsia="Times New Roman" w:ascii="Times New Roman"/>
          <w:b/>
          <w:color w:val="241918"/>
          <w:spacing w:val="0"/>
          <w:w w:val="103"/>
          <w:position w:val="0"/>
          <w:sz w:val="34"/>
          <w:szCs w:val="34"/>
        </w:rPr>
        <w:t>ado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  <w:ind w:left="243"/>
      </w:pP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um</w:t>
      </w: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37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8E8D8A"/>
          <w:spacing w:val="0"/>
          <w:w w:val="100"/>
          <w:position w:val="-1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35"/>
          <w:w w:val="100"/>
          <w:position w:val="-1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01"/>
          <w:position w:val="-1"/>
          <w:sz w:val="23"/>
          <w:szCs w:val="23"/>
        </w:rPr>
        <w:t>d</w:t>
      </w:r>
      <w:r>
        <w:rPr>
          <w:rFonts w:cs="Arial" w:hAnsi="Arial" w:eastAsia="Arial" w:ascii="Arial"/>
          <w:color w:val="A3A09C"/>
          <w:spacing w:val="0"/>
          <w:w w:val="95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8E8D8A"/>
          <w:spacing w:val="0"/>
          <w:w w:val="126"/>
          <w:position w:val="-1"/>
          <w:sz w:val="23"/>
          <w:szCs w:val="23"/>
        </w:rPr>
        <w:t>r</w:t>
      </w:r>
      <w:r>
        <w:rPr>
          <w:rFonts w:cs="Arial" w:hAnsi="Arial" w:eastAsia="Arial" w:ascii="Arial"/>
          <w:color w:val="8E8D8A"/>
          <w:spacing w:val="0"/>
          <w:w w:val="106"/>
          <w:position w:val="-1"/>
          <w:sz w:val="23"/>
          <w:szCs w:val="23"/>
        </w:rPr>
        <w:t>ec</w:t>
      </w:r>
      <w:r>
        <w:rPr>
          <w:rFonts w:cs="Arial" w:hAnsi="Arial" w:eastAsia="Arial" w:ascii="Arial"/>
          <w:color w:val="8E8D8A"/>
          <w:spacing w:val="0"/>
          <w:w w:val="112"/>
          <w:position w:val="-1"/>
          <w:sz w:val="23"/>
          <w:szCs w:val="23"/>
        </w:rPr>
        <w:t>c</w:t>
      </w:r>
      <w:r>
        <w:rPr>
          <w:rFonts w:cs="Arial" w:hAnsi="Arial" w:eastAsia="Arial" w:ascii="Arial"/>
          <w:color w:val="A3A09C"/>
          <w:spacing w:val="0"/>
          <w:w w:val="95"/>
          <w:position w:val="-1"/>
          <w:sz w:val="23"/>
          <w:szCs w:val="23"/>
        </w:rPr>
        <w:t>i</w:t>
      </w:r>
      <w:r>
        <w:rPr>
          <w:rFonts w:cs="Arial" w:hAnsi="Arial" w:eastAsia="Arial" w:ascii="Arial"/>
          <w:color w:val="8E8D8A"/>
          <w:spacing w:val="0"/>
          <w:w w:val="113"/>
          <w:position w:val="-1"/>
          <w:sz w:val="23"/>
          <w:szCs w:val="23"/>
        </w:rPr>
        <w:t>ó</w:t>
      </w:r>
      <w:r>
        <w:rPr>
          <w:rFonts w:cs="Arial" w:hAnsi="Arial" w:eastAsia="Arial" w:ascii="Arial"/>
          <w:color w:val="8E8D8A"/>
          <w:spacing w:val="0"/>
          <w:w w:val="101"/>
          <w:position w:val="-1"/>
          <w:sz w:val="23"/>
          <w:szCs w:val="23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50"/>
        <w:sectPr>
          <w:type w:val="continuous"/>
          <w:pgSz w:w="15840" w:h="12240" w:orient="landscape"/>
          <w:pgMar w:top="100" w:bottom="280" w:left="1700" w:right="1740"/>
          <w:cols w:num="4" w:equalWidth="off">
            <w:col w:w="3834" w:space="469"/>
            <w:col w:w="1085" w:space="1990"/>
            <w:col w:w="3156" w:space="485"/>
            <w:col w:w="138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CFCFCF"/>
          <w:spacing w:val="0"/>
          <w:w w:val="143"/>
          <w:sz w:val="18"/>
          <w:szCs w:val="18"/>
        </w:rPr>
        <w:t>,..,.,</w:t>
      </w:r>
      <w:r>
        <w:rPr>
          <w:rFonts w:cs="Times New Roman" w:hAnsi="Times New Roman" w:eastAsia="Times New Roman" w:ascii="Times New Roman"/>
          <w:color w:val="CFCFCF"/>
          <w:spacing w:val="1"/>
          <w:w w:val="143"/>
          <w:sz w:val="18"/>
          <w:szCs w:val="18"/>
        </w:rPr>
        <w:t> </w:t>
      </w:r>
      <w:r>
        <w:rPr>
          <w:rFonts w:cs="Malgun Gothic" w:hAnsi="Malgun Gothic" w:eastAsia="Malgun Gothic" w:ascii="Malgun Gothic"/>
          <w:color w:val="E5DEE2"/>
          <w:spacing w:val="0"/>
          <w:w w:val="53"/>
          <w:sz w:val="18"/>
          <w:szCs w:val="18"/>
        </w:rPr>
        <w:t>�</w:t>
      </w:r>
      <w:r>
        <w:rPr>
          <w:rFonts w:cs="Malgun Gothic" w:hAnsi="Malgun Gothic" w:eastAsia="Malgun Gothic" w:ascii="Malgun Gothic"/>
          <w:color w:val="E5DEE2"/>
          <w:spacing w:val="32"/>
          <w:w w:val="5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169"/>
          <w:sz w:val="18"/>
          <w:szCs w:val="18"/>
        </w:rPr>
        <w:t>"</w:t>
      </w:r>
      <w:r>
        <w:rPr>
          <w:rFonts w:cs="Times New Roman" w:hAnsi="Times New Roman" w:eastAsia="Times New Roman" w:ascii="Times New Roman"/>
          <w:color w:val="CFCFCF"/>
          <w:spacing w:val="0"/>
          <w:w w:val="169"/>
          <w:sz w:val="18"/>
          <w:szCs w:val="18"/>
        </w:rPr>
        <w:t>!</w:t>
      </w:r>
      <w:r>
        <w:rPr>
          <w:rFonts w:cs="Times New Roman" w:hAnsi="Times New Roman" w:eastAsia="Times New Roman" w:ascii="Times New Roman"/>
          <w:color w:val="CFCFCF"/>
          <w:spacing w:val="-27"/>
          <w:w w:val="16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CFCFCF"/>
          <w:spacing w:val="0"/>
          <w:w w:val="89"/>
          <w:sz w:val="26"/>
          <w:szCs w:val="26"/>
        </w:rPr>
        <w:t>:</w:t>
      </w:r>
      <w:r>
        <w:rPr>
          <w:rFonts w:cs="Times New Roman" w:hAnsi="Times New Roman" w:eastAsia="Times New Roman" w:ascii="Times New Roman"/>
          <w:color w:val="CFCFCF"/>
          <w:spacing w:val="0"/>
          <w:w w:val="74"/>
          <w:sz w:val="26"/>
          <w:szCs w:val="26"/>
        </w:rPr>
        <w:t>,</w:t>
      </w:r>
      <w:r>
        <w:rPr>
          <w:rFonts w:cs="Times New Roman" w:hAnsi="Times New Roman" w:eastAsia="Times New Roman" w:ascii="Times New Roman"/>
          <w:color w:val="CFCFCF"/>
          <w:spacing w:val="0"/>
          <w:w w:val="49"/>
          <w:sz w:val="26"/>
          <w:szCs w:val="26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  <w:sectPr>
          <w:type w:val="continuous"/>
          <w:pgSz w:w="15840" w:h="12240" w:orient="landscape"/>
          <w:pgMar w:top="100" w:bottom="280" w:left="1700" w:right="174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63"/>
        <w:ind w:left="937"/>
      </w:pP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Ap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1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E8D8A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0"/>
          <w:w w:val="126"/>
          <w:sz w:val="23"/>
          <w:szCs w:val="23"/>
        </w:rPr>
        <w:t>t</w:t>
      </w:r>
      <w:r>
        <w:rPr>
          <w:rFonts w:cs="Arial" w:hAnsi="Arial" w:eastAsia="Arial" w:ascii="Arial"/>
          <w:color w:val="8E8D8A"/>
          <w:spacing w:val="0"/>
          <w:w w:val="80"/>
          <w:sz w:val="23"/>
          <w:szCs w:val="23"/>
        </w:rPr>
        <w:t>E!f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            </w:t>
      </w:r>
      <w:r>
        <w:rPr>
          <w:rFonts w:cs="Arial" w:hAnsi="Arial" w:eastAsia="Arial" w:ascii="Arial"/>
          <w:color w:val="8E8D8A"/>
          <w:spacing w:val="-1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Ap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1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t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no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7"/>
      </w:pP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rr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eo</w:t>
      </w:r>
      <w:r>
        <w:rPr>
          <w:rFonts w:cs="Arial" w:hAnsi="Arial" w:eastAsia="Arial" w:ascii="Arial"/>
          <w:color w:val="8E8D8A"/>
          <w:spacing w:val="5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07"/>
          <w:sz w:val="23"/>
          <w:szCs w:val="23"/>
        </w:rPr>
        <w:t>elec</w:t>
      </w:r>
      <w:r>
        <w:rPr>
          <w:rFonts w:cs="Arial" w:hAnsi="Arial" w:eastAsia="Arial" w:ascii="Arial"/>
          <w:color w:val="8E8D8A"/>
          <w:spacing w:val="0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8E8D8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A3A09C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8E8D8A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3"/>
      </w:pP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um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E!f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-23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t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A3A09C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26"/>
          <w:sz w:val="23"/>
          <w:szCs w:val="23"/>
        </w:rPr>
        <w:t>f</w:t>
      </w:r>
      <w:r>
        <w:rPr>
          <w:rFonts w:cs="Arial" w:hAnsi="Arial" w:eastAsia="Arial" w:ascii="Arial"/>
          <w:color w:val="8E8D8A"/>
          <w:spacing w:val="0"/>
          <w:w w:val="94"/>
          <w:sz w:val="23"/>
          <w:szCs w:val="23"/>
        </w:rPr>
        <w:t>on</w:t>
      </w:r>
      <w:r>
        <w:rPr>
          <w:rFonts w:cs="Arial" w:hAnsi="Arial" w:eastAsia="Arial" w:ascii="Arial"/>
          <w:color w:val="A3A09C"/>
          <w:spacing w:val="0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8E8D8A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70"/>
      </w:pP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T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po</w:t>
      </w:r>
      <w:r>
        <w:rPr>
          <w:rFonts w:cs="Arial" w:hAnsi="Arial" w:eastAsia="Arial" w:ascii="Arial"/>
          <w:color w:val="8E8D8A"/>
          <w:spacing w:val="21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8E8D8A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1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m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p</w:t>
      </w:r>
      <w:r>
        <w:rPr>
          <w:rFonts w:cs="Arial" w:hAnsi="Arial" w:eastAsia="Arial" w:ascii="Arial"/>
          <w:color w:val="A3A09C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8E8D8A"/>
          <w:spacing w:val="0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8E8D8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7"/>
          <w:szCs w:val="27"/>
        </w:rPr>
        <w:jc w:val="center"/>
        <w:ind w:left="1042" w:right="962"/>
      </w:pPr>
      <w:r>
        <w:rPr>
          <w:rFonts w:cs="Arial" w:hAnsi="Arial" w:eastAsia="Arial" w:ascii="Arial"/>
          <w:color w:val="483A33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62B28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83A33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83A33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83A33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83A33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83A33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62B28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62B28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3A33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62B28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62B28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3A33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362B28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62B28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62B28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83A33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83A33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62B28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483A33"/>
          <w:spacing w:val="0"/>
          <w:w w:val="107"/>
          <w:sz w:val="27"/>
          <w:szCs w:val="27"/>
        </w:rPr>
        <w:t>Ó</w:t>
      </w:r>
      <w:r>
        <w:rPr>
          <w:rFonts w:cs="Arial" w:hAnsi="Arial" w:eastAsia="Arial" w:ascii="Arial"/>
          <w:color w:val="362B28"/>
          <w:spacing w:val="0"/>
          <w:w w:val="107"/>
          <w:sz w:val="27"/>
          <w:szCs w:val="27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20"/>
        <w:ind w:left="1002"/>
      </w:pPr>
      <w:r>
        <w:rPr>
          <w:rFonts w:cs="Arial" w:hAnsi="Arial" w:eastAsia="Arial" w:ascii="Arial"/>
          <w:color w:val="8E8D8A"/>
          <w:w w:val="97"/>
          <w:position w:val="-4"/>
          <w:sz w:val="23"/>
          <w:szCs w:val="23"/>
        </w:rPr>
        <w:t>D</w:t>
      </w:r>
      <w:r>
        <w:rPr>
          <w:rFonts w:cs="Arial" w:hAnsi="Arial" w:eastAsia="Arial" w:ascii="Arial"/>
          <w:color w:val="A3A09C"/>
          <w:w w:val="95"/>
          <w:position w:val="-4"/>
          <w:sz w:val="23"/>
          <w:szCs w:val="23"/>
        </w:rPr>
        <w:t>i</w:t>
      </w:r>
      <w:r>
        <w:rPr>
          <w:rFonts w:cs="Arial" w:hAnsi="Arial" w:eastAsia="Arial" w:ascii="Arial"/>
          <w:color w:val="8E8D8A"/>
          <w:w w:val="126"/>
          <w:position w:val="-4"/>
          <w:sz w:val="23"/>
          <w:szCs w:val="23"/>
        </w:rPr>
        <w:t>r</w:t>
      </w:r>
      <w:r>
        <w:rPr>
          <w:rFonts w:cs="Arial" w:hAnsi="Arial" w:eastAsia="Arial" w:ascii="Arial"/>
          <w:color w:val="8E8D8A"/>
          <w:w w:val="106"/>
          <w:position w:val="-4"/>
          <w:sz w:val="23"/>
          <w:szCs w:val="23"/>
        </w:rPr>
        <w:t>ec</w:t>
      </w:r>
      <w:r>
        <w:rPr>
          <w:rFonts w:cs="Arial" w:hAnsi="Arial" w:eastAsia="Arial" w:ascii="Arial"/>
          <w:color w:val="8E8D8A"/>
          <w:w w:val="126"/>
          <w:position w:val="-4"/>
          <w:sz w:val="23"/>
          <w:szCs w:val="23"/>
        </w:rPr>
        <w:t>c</w:t>
      </w:r>
      <w:r>
        <w:rPr>
          <w:rFonts w:cs="Arial" w:hAnsi="Arial" w:eastAsia="Arial" w:ascii="Arial"/>
          <w:color w:val="8E8D8A"/>
          <w:w w:val="100"/>
          <w:position w:val="-4"/>
          <w:sz w:val="23"/>
          <w:szCs w:val="23"/>
        </w:rPr>
        <w:t>ion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right"/>
        <w:spacing w:lineRule="exact" w:line="240"/>
        <w:ind w:right="696"/>
      </w:pPr>
      <w:r>
        <w:rPr>
          <w:rFonts w:cs="Arial" w:hAnsi="Arial" w:eastAsia="Arial" w:ascii="Arial"/>
          <w:color w:val="F7CC9D"/>
          <w:spacing w:val="0"/>
          <w:w w:val="32"/>
          <w:position w:val="1"/>
          <w:sz w:val="27"/>
          <w:szCs w:val="2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8"/>
          <w:szCs w:val="38"/>
        </w:rPr>
        <w:jc w:val="center"/>
        <w:ind w:left="46" w:right="-66"/>
      </w:pPr>
      <w:r>
        <w:rPr>
          <w:rFonts w:cs="Arial" w:hAnsi="Arial" w:eastAsia="Arial" w:ascii="Arial"/>
          <w:spacing w:val="0"/>
          <w:w w:val="38"/>
          <w:sz w:val="61"/>
          <w:szCs w:val="61"/>
        </w:rPr>
        <w:t>..</w:t>
      </w:r>
      <w:r>
        <w:rPr>
          <w:rFonts w:cs="Arial" w:hAnsi="Arial" w:eastAsia="Arial" w:ascii="Arial"/>
          <w:spacing w:val="0"/>
          <w:w w:val="38"/>
          <w:sz w:val="61"/>
          <w:szCs w:val="61"/>
        </w:rPr>
        <w:t>                                                                                 </w:t>
      </w:r>
      <w:r>
        <w:rPr>
          <w:rFonts w:cs="Arial" w:hAnsi="Arial" w:eastAsia="Arial" w:ascii="Arial"/>
          <w:spacing w:val="26"/>
          <w:w w:val="38"/>
          <w:sz w:val="61"/>
          <w:szCs w:val="61"/>
        </w:rPr>
        <w:t> </w:t>
      </w:r>
      <w:r>
        <w:rPr>
          <w:rFonts w:cs="Arial" w:hAnsi="Arial" w:eastAsia="Arial" w:ascii="Arial"/>
          <w:spacing w:val="0"/>
          <w:w w:val="92"/>
          <w:position w:val="8"/>
          <w:sz w:val="38"/>
          <w:szCs w:val="38"/>
        </w:rPr>
        <w:t>,</w:t>
      </w:r>
      <w:r>
        <w:rPr>
          <w:rFonts w:cs="Arial" w:hAnsi="Arial" w:eastAsia="Arial" w:ascii="Arial"/>
          <w:spacing w:val="0"/>
          <w:w w:val="100"/>
          <w:position w:val="0"/>
          <w:sz w:val="38"/>
          <w:szCs w:val="3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0"/>
        <w:ind w:left="841"/>
      </w:pPr>
      <w:r>
        <w:br w:type="column"/>
      </w:r>
      <w:r>
        <w:rPr>
          <w:rFonts w:cs="Arial" w:hAnsi="Arial" w:eastAsia="Arial" w:ascii="Arial"/>
          <w:color w:val="8E8D8A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8E8D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D8A"/>
          <w:w w:val="63"/>
          <w:sz w:val="23"/>
          <w:szCs w:val="23"/>
        </w:rPr>
        <w:t>l</w:t>
      </w:r>
      <w:r>
        <w:rPr>
          <w:rFonts w:cs="Arial" w:hAnsi="Arial" w:eastAsia="Arial" w:ascii="Arial"/>
          <w:color w:val="8E8D8A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8E8D8A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8E8D8A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8E8D8A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atLeast" w:line="680"/>
        <w:ind w:left="1602" w:right="1631" w:firstLine="16"/>
      </w:pPr>
      <w:r>
        <w:rPr>
          <w:rFonts w:cs="Arial" w:hAnsi="Arial" w:eastAsia="Arial" w:ascii="Arial"/>
          <w:color w:val="4D4950"/>
          <w:w w:val="80"/>
          <w:sz w:val="23"/>
          <w:szCs w:val="23"/>
        </w:rPr>
        <w:t>¿</w:t>
      </w:r>
      <w:r>
        <w:rPr>
          <w:rFonts w:cs="Arial" w:hAnsi="Arial" w:eastAsia="Arial" w:ascii="Arial"/>
          <w:color w:val="4D4950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4D4950"/>
          <w:w w:val="105"/>
          <w:sz w:val="23"/>
          <w:szCs w:val="23"/>
        </w:rPr>
        <w:t>ES</w:t>
      </w:r>
      <w:r>
        <w:rPr>
          <w:rFonts w:cs="Arial" w:hAnsi="Arial" w:eastAsia="Arial" w:ascii="Arial"/>
          <w:color w:val="4D495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4D4950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4D4950"/>
          <w:spacing w:val="1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D4950"/>
          <w:spacing w:val="0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4D4950"/>
          <w:spacing w:val="0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5A5A65"/>
          <w:spacing w:val="0"/>
          <w:w w:val="107"/>
          <w:sz w:val="23"/>
          <w:szCs w:val="23"/>
        </w:rPr>
        <w:t>NC</w:t>
      </w:r>
      <w:r>
        <w:rPr>
          <w:rFonts w:cs="Arial" w:hAnsi="Arial" w:eastAsia="Arial" w:ascii="Arial"/>
          <w:color w:val="4D4950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A5A65"/>
          <w:spacing w:val="0"/>
          <w:w w:val="113"/>
          <w:sz w:val="23"/>
          <w:szCs w:val="23"/>
        </w:rPr>
        <w:t>L</w:t>
      </w:r>
      <w:r>
        <w:rPr>
          <w:rFonts w:cs="Arial" w:hAnsi="Arial" w:eastAsia="Arial" w:ascii="Arial"/>
          <w:color w:val="5A5A65"/>
          <w:spacing w:val="0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A5A65"/>
          <w:spacing w:val="0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5A5A65"/>
          <w:spacing w:val="0"/>
          <w:w w:val="97"/>
          <w:sz w:val="23"/>
          <w:szCs w:val="23"/>
        </w:rPr>
        <w:t> </w:t>
      </w:r>
      <w:r>
        <w:rPr>
          <w:rFonts w:cs="Arial" w:hAnsi="Arial" w:eastAsia="Arial" w:ascii="Arial"/>
          <w:color w:val="362B28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4D4950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4D4950"/>
          <w:spacing w:val="0"/>
          <w:w w:val="100"/>
          <w:sz w:val="23"/>
          <w:szCs w:val="23"/>
        </w:rPr>
        <w:t>                          </w:t>
      </w:r>
      <w:r>
        <w:rPr>
          <w:rFonts w:cs="Arial" w:hAnsi="Arial" w:eastAsia="Arial" w:ascii="Arial"/>
          <w:color w:val="4D4950"/>
          <w:spacing w:val="4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A5A65"/>
          <w:spacing w:val="0"/>
          <w:w w:val="105"/>
          <w:position w:val="2"/>
          <w:sz w:val="23"/>
          <w:szCs w:val="23"/>
        </w:rPr>
        <w:t>S</w:t>
      </w:r>
      <w:r>
        <w:rPr>
          <w:rFonts w:cs="Arial" w:hAnsi="Arial" w:eastAsia="Arial" w:ascii="Arial"/>
          <w:color w:val="8E8D8A"/>
          <w:spacing w:val="0"/>
          <w:w w:val="95"/>
          <w:position w:val="2"/>
          <w:sz w:val="23"/>
          <w:szCs w:val="23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center"/>
        <w:ind w:left="1050" w:right="4358"/>
      </w:pPr>
      <w:r>
        <w:rPr>
          <w:rFonts w:cs="Arial" w:hAnsi="Arial" w:eastAsia="Arial" w:ascii="Arial"/>
          <w:color w:val="8E8D8A"/>
          <w:spacing w:val="0"/>
          <w:w w:val="177"/>
          <w:sz w:val="18"/>
          <w:szCs w:val="18"/>
        </w:rPr>
        <w:t>"</w:t>
      </w:r>
      <w:r>
        <w:rPr>
          <w:rFonts w:cs="Arial" w:hAnsi="Arial" w:eastAsia="Arial" w:ascii="Arial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77"/>
      </w:pPr>
      <w:r>
        <w:rPr>
          <w:rFonts w:cs="Arial" w:hAnsi="Arial" w:eastAsia="Arial" w:ascii="Arial"/>
          <w:color w:val="8E8D8A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8E8D8A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8E8D8A"/>
          <w:w w:val="101"/>
          <w:sz w:val="23"/>
          <w:szCs w:val="23"/>
        </w:rPr>
        <w:t>ud</w:t>
      </w:r>
      <w:r>
        <w:rPr>
          <w:rFonts w:cs="Arial" w:hAnsi="Arial" w:eastAsia="Arial" w:ascii="Arial"/>
          <w:color w:val="8E8D8A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8E8D8A"/>
          <w:w w:val="101"/>
          <w:sz w:val="23"/>
          <w:szCs w:val="23"/>
        </w:rPr>
        <w:t>d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809"/>
      </w:pPr>
      <w:r>
        <w:rPr>
          <w:rFonts w:cs="Arial" w:hAnsi="Arial" w:eastAsia="Arial" w:ascii="Arial"/>
          <w:color w:val="8E8D8A"/>
          <w:w w:val="95"/>
          <w:sz w:val="23"/>
          <w:szCs w:val="23"/>
        </w:rPr>
        <w:t>P</w:t>
      </w:r>
      <w:r>
        <w:rPr>
          <w:rFonts w:cs="Arial" w:hAnsi="Arial" w:eastAsia="Arial" w:ascii="Arial"/>
          <w:color w:val="8E8D8A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8E8D8A"/>
          <w:w w:val="76"/>
          <w:sz w:val="23"/>
          <w:szCs w:val="23"/>
        </w:rPr>
        <w:t>í</w:t>
      </w:r>
      <w:r>
        <w:rPr>
          <w:rFonts w:cs="Arial" w:hAnsi="Arial" w:eastAsia="Arial" w:ascii="Arial"/>
          <w:color w:val="8E8D8A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ind w:left="2403" w:right="2573"/>
      </w:pPr>
      <w:r>
        <w:rPr>
          <w:rFonts w:cs="Malgun Gothic" w:hAnsi="Malgun Gothic" w:eastAsia="Malgun Gothic" w:ascii="Malgun Gothic"/>
          <w:color w:val="577032"/>
          <w:spacing w:val="0"/>
          <w:w w:val="266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47" w:right="2252"/>
      </w:pPr>
      <w:r>
        <w:rPr>
          <w:rFonts w:cs="Arial" w:hAnsi="Arial" w:eastAsia="Arial" w:ascii="Arial"/>
          <w:color w:val="483A33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83A33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83A33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83A33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483A33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9"/>
          <w:szCs w:val="29"/>
        </w:rPr>
        <w:jc w:val="center"/>
        <w:ind w:left="-66" w:right="39"/>
        <w:sectPr>
          <w:type w:val="continuous"/>
          <w:pgSz w:w="15840" w:h="12240" w:orient="landscape"/>
          <w:pgMar w:top="100" w:bottom="280" w:left="1700" w:right="1740"/>
          <w:cols w:num="2" w:equalWidth="off">
            <w:col w:w="5630" w:space="1181"/>
            <w:col w:w="5589"/>
          </w:cols>
        </w:sectPr>
      </w:pPr>
      <w:r>
        <w:rPr>
          <w:rFonts w:cs="Arial" w:hAnsi="Arial" w:eastAsia="Arial" w:ascii="Arial"/>
          <w:spacing w:val="0"/>
          <w:w w:val="38"/>
          <w:sz w:val="61"/>
          <w:szCs w:val="61"/>
        </w:rPr>
        <w:t>..</w:t>
      </w:r>
      <w:r>
        <w:rPr>
          <w:rFonts w:cs="Arial" w:hAnsi="Arial" w:eastAsia="Arial" w:ascii="Arial"/>
          <w:spacing w:val="0"/>
          <w:w w:val="38"/>
          <w:sz w:val="61"/>
          <w:szCs w:val="61"/>
        </w:rPr>
        <w:t>                                                                                </w:t>
      </w:r>
      <w:r>
        <w:rPr>
          <w:rFonts w:cs="Arial" w:hAnsi="Arial" w:eastAsia="Arial" w:ascii="Arial"/>
          <w:spacing w:val="57"/>
          <w:w w:val="38"/>
          <w:sz w:val="61"/>
          <w:szCs w:val="61"/>
        </w:rPr>
        <w:t> </w:t>
      </w:r>
      <w:r>
        <w:rPr>
          <w:rFonts w:cs="Arial" w:hAnsi="Arial" w:eastAsia="Arial" w:ascii="Arial"/>
          <w:spacing w:val="0"/>
          <w:w w:val="120"/>
          <w:position w:val="6"/>
          <w:sz w:val="29"/>
          <w:szCs w:val="29"/>
        </w:rPr>
        <w:t>,</w:t>
      </w:r>
      <w:r>
        <w:rPr>
          <w:rFonts w:cs="Arial" w:hAnsi="Arial" w:eastAsia="Arial" w:ascii="Arial"/>
          <w:spacing w:val="0"/>
          <w:w w:val="100"/>
          <w:position w:val="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 w:lineRule="exact" w:line="300"/>
        <w:ind w:left="108" w:right="-96"/>
      </w:pPr>
      <w:r>
        <w:rPr>
          <w:rFonts w:cs="Arial" w:hAnsi="Arial" w:eastAsia="Arial" w:ascii="Arial"/>
          <w:i/>
          <w:spacing w:val="0"/>
          <w:w w:val="167"/>
          <w:position w:val="-2"/>
          <w:sz w:val="29"/>
          <w:szCs w:val="29"/>
        </w:rPr>
        <w:t>r</w:t>
      </w:r>
      <w:r>
        <w:rPr>
          <w:rFonts w:cs="Arial" w:hAnsi="Arial" w:eastAsia="Arial" w:ascii="Arial"/>
          <w:i/>
          <w:spacing w:val="0"/>
          <w:w w:val="167"/>
          <w:position w:val="-2"/>
          <w:sz w:val="29"/>
          <w:szCs w:val="29"/>
        </w:rPr>
        <w:t>                                     </w:t>
      </w:r>
      <w:r>
        <w:rPr>
          <w:rFonts w:cs="Arial" w:hAnsi="Arial" w:eastAsia="Arial" w:ascii="Arial"/>
          <w:i/>
          <w:spacing w:val="79"/>
          <w:w w:val="167"/>
          <w:position w:val="-2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53"/>
          <w:position w:val="-1"/>
          <w:sz w:val="24"/>
          <w:szCs w:val="24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lineRule="exact" w:line="420"/>
        <w:ind w:left="104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1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4"/>
          <w:szCs w:val="4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right"/>
        <w:spacing w:lineRule="exact" w:line="280"/>
        <w:ind w:right="955"/>
      </w:pPr>
      <w:r>
        <w:rPr>
          <w:rFonts w:cs="Arial" w:hAnsi="Arial" w:eastAsia="Arial" w:ascii="Arial"/>
          <w:color w:val="D0CFCF"/>
          <w:spacing w:val="0"/>
          <w:w w:val="77"/>
          <w:position w:val="-4"/>
          <w:sz w:val="30"/>
          <w:szCs w:val="3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140"/>
        <w:ind w:right="210"/>
      </w:pPr>
      <w:r>
        <w:rPr>
          <w:rFonts w:cs="Times New Roman" w:hAnsi="Times New Roman" w:eastAsia="Times New Roman" w:ascii="Times New Roman"/>
          <w:color w:val="D0CFCF"/>
          <w:w w:val="113"/>
          <w:position w:val="1"/>
          <w:sz w:val="20"/>
          <w:szCs w:val="20"/>
        </w:rPr>
        <w:t>ll!'</w:t>
      </w:r>
      <w:r>
        <w:rPr>
          <w:rFonts w:cs="Times New Roman" w:hAnsi="Times New Roman" w:eastAsia="Times New Roman" w:ascii="Times New Roman"/>
          <w:color w:val="D0CFCF"/>
          <w:w w:val="61"/>
          <w:position w:val="1"/>
          <w:sz w:val="20"/>
          <w:szCs w:val="20"/>
        </w:rPr>
        <w:t>!.I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1000"/>
        <w:ind w:right="210"/>
      </w:pPr>
      <w:r>
        <w:rPr>
          <w:rFonts w:cs="Arial" w:hAnsi="Arial" w:eastAsia="Arial" w:ascii="Arial"/>
          <w:color w:val="190A0D"/>
          <w:spacing w:val="0"/>
          <w:w w:val="55"/>
          <w:position w:val="12"/>
          <w:sz w:val="80"/>
          <w:szCs w:val="80"/>
        </w:rPr>
        <w:t>&lt;</w:t>
      </w:r>
      <w:r>
        <w:rPr>
          <w:rFonts w:cs="Arial" w:hAnsi="Arial" w:eastAsia="Arial" w:ascii="Arial"/>
          <w:color w:val="190A0D"/>
          <w:spacing w:val="0"/>
          <w:w w:val="55"/>
          <w:position w:val="12"/>
          <w:sz w:val="80"/>
          <w:szCs w:val="80"/>
        </w:rPr>
        <w:t>  </w:t>
      </w:r>
      <w:r>
        <w:rPr>
          <w:rFonts w:cs="Arial" w:hAnsi="Arial" w:eastAsia="Arial" w:ascii="Arial"/>
          <w:color w:val="190A0D"/>
          <w:spacing w:val="88"/>
          <w:w w:val="55"/>
          <w:position w:val="12"/>
          <w:sz w:val="80"/>
          <w:szCs w:val="80"/>
        </w:rPr>
        <w:t> </w:t>
      </w:r>
      <w:r>
        <w:rPr>
          <w:rFonts w:cs="Arial" w:hAnsi="Arial" w:eastAsia="Arial" w:ascii="Arial"/>
          <w:b/>
          <w:color w:val="361619"/>
          <w:spacing w:val="0"/>
          <w:w w:val="89"/>
          <w:position w:val="30"/>
          <w:sz w:val="32"/>
          <w:szCs w:val="32"/>
        </w:rPr>
        <w:t>Modi</w:t>
      </w:r>
      <w:r>
        <w:rPr>
          <w:rFonts w:cs="Arial" w:hAnsi="Arial" w:eastAsia="Arial" w:ascii="Arial"/>
          <w:b/>
          <w:color w:val="361619"/>
          <w:spacing w:val="0"/>
          <w:w w:val="89"/>
          <w:position w:val="30"/>
          <w:sz w:val="32"/>
          <w:szCs w:val="32"/>
        </w:rPr>
        <w:t>ficar</w:t>
      </w:r>
      <w:r>
        <w:rPr>
          <w:rFonts w:cs="Arial" w:hAnsi="Arial" w:eastAsia="Arial" w:ascii="Arial"/>
          <w:b/>
          <w:color w:val="361619"/>
          <w:spacing w:val="0"/>
          <w:w w:val="89"/>
          <w:position w:val="30"/>
          <w:sz w:val="32"/>
          <w:szCs w:val="32"/>
        </w:rPr>
        <w:t> </w:t>
      </w:r>
      <w:r>
        <w:rPr>
          <w:rFonts w:cs="Arial" w:hAnsi="Arial" w:eastAsia="Arial" w:ascii="Arial"/>
          <w:b/>
          <w:color w:val="361619"/>
          <w:spacing w:val="29"/>
          <w:w w:val="89"/>
          <w:position w:val="3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361619"/>
          <w:spacing w:val="0"/>
          <w:w w:val="89"/>
          <w:position w:val="30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361619"/>
          <w:spacing w:val="0"/>
          <w:w w:val="89"/>
          <w:position w:val="30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361619"/>
          <w:spacing w:val="-18"/>
          <w:w w:val="89"/>
          <w:position w:val="30"/>
          <w:sz w:val="34"/>
          <w:szCs w:val="34"/>
        </w:rPr>
        <w:t> </w:t>
      </w:r>
      <w:r>
        <w:rPr>
          <w:rFonts w:cs="Arial" w:hAnsi="Arial" w:eastAsia="Arial" w:ascii="Arial"/>
          <w:b/>
          <w:color w:val="361619"/>
          <w:spacing w:val="0"/>
          <w:w w:val="37"/>
          <w:position w:val="30"/>
          <w:sz w:val="31"/>
          <w:szCs w:val="31"/>
        </w:rPr>
        <w:t>1</w:t>
      </w:r>
      <w:r>
        <w:rPr>
          <w:rFonts w:cs="Arial" w:hAnsi="Arial" w:eastAsia="Arial" w:ascii="Arial"/>
          <w:b/>
          <w:color w:val="190A0D"/>
          <w:spacing w:val="0"/>
          <w:w w:val="56"/>
          <w:position w:val="30"/>
          <w:sz w:val="31"/>
          <w:szCs w:val="31"/>
        </w:rPr>
        <w:t>11</w:t>
      </w:r>
      <w:r>
        <w:rPr>
          <w:rFonts w:cs="Arial" w:hAnsi="Arial" w:eastAsia="Arial" w:ascii="Arial"/>
          <w:b/>
          <w:color w:val="190A0D"/>
          <w:spacing w:val="0"/>
          <w:w w:val="103"/>
          <w:position w:val="30"/>
          <w:sz w:val="31"/>
          <w:szCs w:val="31"/>
        </w:rPr>
        <w:t>ac</w:t>
      </w:r>
      <w:r>
        <w:rPr>
          <w:rFonts w:cs="Arial" w:hAnsi="Arial" w:eastAsia="Arial" w:ascii="Arial"/>
          <w:b/>
          <w:color w:val="190A0D"/>
          <w:spacing w:val="0"/>
          <w:w w:val="90"/>
          <w:position w:val="30"/>
          <w:sz w:val="31"/>
          <w:szCs w:val="31"/>
        </w:rPr>
        <w:t>ion</w:t>
      </w:r>
      <w:r>
        <w:rPr>
          <w:rFonts w:cs="Arial" w:hAnsi="Arial" w:eastAsia="Arial" w:ascii="Arial"/>
          <w:b/>
          <w:color w:val="190A0D"/>
          <w:spacing w:val="0"/>
          <w:w w:val="100"/>
          <w:position w:val="30"/>
          <w:sz w:val="31"/>
          <w:szCs w:val="31"/>
        </w:rPr>
        <w:t>     </w:t>
      </w:r>
      <w:r>
        <w:rPr>
          <w:rFonts w:cs="Arial" w:hAnsi="Arial" w:eastAsia="Arial" w:ascii="Arial"/>
          <w:b/>
          <w:color w:val="190A0D"/>
          <w:spacing w:val="-14"/>
          <w:w w:val="100"/>
          <w:position w:val="3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DE6563"/>
          <w:spacing w:val="0"/>
          <w:w w:val="209"/>
          <w:position w:val="-9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5B5858"/>
          <w:spacing w:val="0"/>
          <w:w w:val="103"/>
          <w:sz w:val="23"/>
          <w:szCs w:val="23"/>
        </w:rPr>
        <w:t>G</w:t>
      </w:r>
      <w:r>
        <w:rPr>
          <w:rFonts w:cs="Arial" w:hAnsi="Arial" w:eastAsia="Arial" w:ascii="Arial"/>
          <w:color w:val="5B5858"/>
          <w:spacing w:val="0"/>
          <w:w w:val="103"/>
          <w:sz w:val="23"/>
          <w:szCs w:val="23"/>
        </w:rPr>
        <w:t>er</w:t>
      </w:r>
      <w:r>
        <w:rPr>
          <w:rFonts w:cs="Arial" w:hAnsi="Arial" w:eastAsia="Arial" w:ascii="Arial"/>
          <w:color w:val="5B5858"/>
          <w:spacing w:val="0"/>
          <w:w w:val="103"/>
          <w:sz w:val="23"/>
          <w:szCs w:val="23"/>
        </w:rPr>
        <w:t>a</w:t>
      </w:r>
      <w:r>
        <w:rPr>
          <w:rFonts w:cs="Arial" w:hAnsi="Arial" w:eastAsia="Arial" w:ascii="Arial"/>
          <w:color w:val="5B5858"/>
          <w:spacing w:val="0"/>
          <w:w w:val="103"/>
          <w:sz w:val="23"/>
          <w:szCs w:val="23"/>
        </w:rPr>
        <w:t>r</w:t>
      </w:r>
      <w:r>
        <w:rPr>
          <w:rFonts w:cs="Arial" w:hAnsi="Arial" w:eastAsia="Arial" w:ascii="Arial"/>
          <w:color w:val="5B5858"/>
          <w:spacing w:val="0"/>
          <w:w w:val="103"/>
          <w:sz w:val="23"/>
          <w:szCs w:val="23"/>
        </w:rPr>
        <w:t>do</w:t>
      </w:r>
      <w:r>
        <w:rPr>
          <w:rFonts w:cs="Arial" w:hAnsi="Arial" w:eastAsia="Arial" w:ascii="Arial"/>
          <w:color w:val="5B5858"/>
          <w:spacing w:val="16"/>
          <w:w w:val="103"/>
          <w:sz w:val="23"/>
          <w:szCs w:val="23"/>
        </w:rPr>
        <w:t> </w:t>
      </w:r>
      <w:r>
        <w:rPr>
          <w:rFonts w:cs="Arial" w:hAnsi="Arial" w:eastAsia="Arial" w:ascii="Arial"/>
          <w:color w:val="494242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B5858"/>
          <w:spacing w:val="0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5B5858"/>
          <w:spacing w:val="0"/>
          <w:w w:val="101"/>
          <w:sz w:val="23"/>
          <w:szCs w:val="23"/>
        </w:rPr>
        <w:t>ua</w:t>
      </w:r>
      <w:r>
        <w:rPr>
          <w:rFonts w:cs="Arial" w:hAnsi="Arial" w:eastAsia="Arial" w:ascii="Arial"/>
          <w:color w:val="5B5858"/>
          <w:spacing w:val="0"/>
          <w:w w:val="147"/>
          <w:sz w:val="23"/>
          <w:szCs w:val="23"/>
        </w:rPr>
        <w:t>r</w:t>
      </w:r>
      <w:r>
        <w:rPr>
          <w:rFonts w:cs="Arial" w:hAnsi="Arial" w:eastAsia="Arial" w:ascii="Arial"/>
          <w:color w:val="5B5858"/>
          <w:spacing w:val="0"/>
          <w:w w:val="88"/>
          <w:sz w:val="23"/>
          <w:szCs w:val="23"/>
        </w:rPr>
        <w:t>d</w:t>
      </w:r>
      <w:r>
        <w:rPr>
          <w:rFonts w:cs="Arial" w:hAnsi="Arial" w:eastAsia="Arial" w:ascii="Arial"/>
          <w:color w:val="5B5858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744"/>
      </w:pPr>
      <w:r>
        <w:rPr>
          <w:rFonts w:cs="Times New Roman" w:hAnsi="Times New Roman" w:eastAsia="Times New Roman" w:ascii="Times New Roman"/>
          <w:color w:val="F7CC9D"/>
          <w:spacing w:val="0"/>
          <w:w w:val="230"/>
          <w:sz w:val="40"/>
          <w:szCs w:val="4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21"/>
        <w:ind w:left="917"/>
      </w:pPr>
      <w:r>
        <w:rPr>
          <w:rFonts w:cs="Arial" w:hAnsi="Arial" w:eastAsia="Arial" w:ascii="Arial"/>
          <w:color w:val="5B5858"/>
          <w:spacing w:val="0"/>
          <w:w w:val="104"/>
          <w:sz w:val="23"/>
          <w:szCs w:val="23"/>
        </w:rPr>
        <w:t>P</w:t>
      </w:r>
      <w:r>
        <w:rPr>
          <w:rFonts w:cs="Arial" w:hAnsi="Arial" w:eastAsia="Arial" w:ascii="Arial"/>
          <w:color w:val="5B5858"/>
          <w:spacing w:val="0"/>
          <w:w w:val="104"/>
          <w:sz w:val="23"/>
          <w:szCs w:val="23"/>
        </w:rPr>
        <w:t>e</w:t>
      </w:r>
      <w:r>
        <w:rPr>
          <w:rFonts w:cs="Arial" w:hAnsi="Arial" w:eastAsia="Arial" w:ascii="Arial"/>
          <w:color w:val="5B5858"/>
          <w:spacing w:val="0"/>
          <w:w w:val="104"/>
          <w:sz w:val="23"/>
          <w:szCs w:val="23"/>
        </w:rPr>
        <w:t>r</w:t>
      </w:r>
      <w:r>
        <w:rPr>
          <w:rFonts w:cs="Arial" w:hAnsi="Arial" w:eastAsia="Arial" w:ascii="Arial"/>
          <w:color w:val="494242"/>
          <w:spacing w:val="0"/>
          <w:w w:val="104"/>
          <w:sz w:val="23"/>
          <w:szCs w:val="23"/>
        </w:rPr>
        <w:t>e</w:t>
      </w:r>
      <w:r>
        <w:rPr>
          <w:rFonts w:cs="Arial" w:hAnsi="Arial" w:eastAsia="Arial" w:ascii="Arial"/>
          <w:color w:val="494242"/>
          <w:spacing w:val="0"/>
          <w:w w:val="104"/>
          <w:sz w:val="23"/>
          <w:szCs w:val="23"/>
        </w:rPr>
        <w:t>z</w:t>
      </w:r>
      <w:r>
        <w:rPr>
          <w:rFonts w:cs="Arial" w:hAnsi="Arial" w:eastAsia="Arial" w:ascii="Arial"/>
          <w:color w:val="494242"/>
          <w:spacing w:val="0"/>
          <w:w w:val="104"/>
          <w:sz w:val="23"/>
          <w:szCs w:val="23"/>
        </w:rPr>
        <w:t>                      </w:t>
      </w:r>
      <w:r>
        <w:rPr>
          <w:rFonts w:cs="Arial" w:hAnsi="Arial" w:eastAsia="Arial" w:ascii="Arial"/>
          <w:color w:val="494242"/>
          <w:spacing w:val="50"/>
          <w:w w:val="104"/>
          <w:sz w:val="23"/>
          <w:szCs w:val="23"/>
        </w:rPr>
        <w:t> </w:t>
      </w:r>
      <w:r>
        <w:rPr>
          <w:rFonts w:cs="Arial" w:hAnsi="Arial" w:eastAsia="Arial" w:ascii="Arial"/>
          <w:color w:val="494242"/>
          <w:spacing w:val="0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5B5858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B5858"/>
          <w:spacing w:val="0"/>
          <w:w w:val="98"/>
          <w:sz w:val="23"/>
          <w:szCs w:val="23"/>
        </w:rPr>
        <w:t>y</w:t>
      </w:r>
      <w:r>
        <w:rPr>
          <w:rFonts w:cs="Arial" w:hAnsi="Arial" w:eastAsia="Arial" w:ascii="Arial"/>
          <w:color w:val="5B5858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494242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494242"/>
          <w:spacing w:val="0"/>
          <w:w w:val="101"/>
          <w:sz w:val="23"/>
          <w:szCs w:val="23"/>
        </w:rPr>
        <w:t>g</w:t>
      </w:r>
      <w:r>
        <w:rPr>
          <w:rFonts w:cs="Arial" w:hAnsi="Arial" w:eastAsia="Arial" w:ascii="Arial"/>
          <w:color w:val="5B5858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right"/>
        <w:spacing w:lineRule="exact" w:line="280"/>
        <w:ind w:right="744"/>
      </w:pPr>
      <w:r>
        <w:rPr>
          <w:rFonts w:cs="Malgun Gothic" w:hAnsi="Malgun Gothic" w:eastAsia="Malgun Gothic" w:ascii="Malgun Gothic"/>
          <w:color w:val="F7CC9D"/>
          <w:spacing w:val="0"/>
          <w:w w:val="153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hyperlink r:id="rId126">
        <w:r>
          <w:rPr>
            <w:rFonts w:cs="Arial" w:hAnsi="Arial" w:eastAsia="Arial" w:ascii="Arial"/>
            <w:color w:val="494242"/>
            <w:w w:val="99"/>
            <w:sz w:val="23"/>
            <w:szCs w:val="23"/>
          </w:rPr>
          <w:t>G</w:t>
        </w:r>
        <w:r>
          <w:rPr>
            <w:rFonts w:cs="Arial" w:hAnsi="Arial" w:eastAsia="Arial" w:ascii="Arial"/>
            <w:color w:val="5B5858"/>
            <w:w w:val="110"/>
            <w:sz w:val="23"/>
            <w:szCs w:val="23"/>
          </w:rPr>
          <w:t>er</w:t>
        </w:r>
        <w:r>
          <w:rPr>
            <w:rFonts w:cs="Arial" w:hAnsi="Arial" w:eastAsia="Arial" w:ascii="Arial"/>
            <w:color w:val="5B5858"/>
            <w:w w:val="88"/>
            <w:sz w:val="23"/>
            <w:szCs w:val="23"/>
          </w:rPr>
          <w:t>a</w:t>
        </w:r>
        <w:r>
          <w:rPr>
            <w:rFonts w:cs="Arial" w:hAnsi="Arial" w:eastAsia="Arial" w:ascii="Arial"/>
            <w:color w:val="5B5858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5B5858"/>
            <w:w w:val="101"/>
            <w:sz w:val="23"/>
            <w:szCs w:val="23"/>
          </w:rPr>
          <w:t>do</w:t>
        </w:r>
        <w:r>
          <w:rPr>
            <w:rFonts w:cs="Arial" w:hAnsi="Arial" w:eastAsia="Arial" w:ascii="Arial"/>
            <w:color w:val="494242"/>
            <w:w w:val="126"/>
            <w:sz w:val="23"/>
            <w:szCs w:val="23"/>
          </w:rPr>
          <w:t>_</w:t>
        </w:r>
        <w:r>
          <w:rPr>
            <w:rFonts w:cs="Arial" w:hAnsi="Arial" w:eastAsia="Arial" w:ascii="Arial"/>
            <w:color w:val="494242"/>
            <w:w w:val="92"/>
            <w:sz w:val="23"/>
            <w:szCs w:val="23"/>
          </w:rPr>
          <w:t>M</w:t>
        </w:r>
        <w:r>
          <w:rPr>
            <w:rFonts w:cs="Arial" w:hAnsi="Arial" w:eastAsia="Arial" w:ascii="Arial"/>
            <w:color w:val="5B5858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5B5858"/>
            <w:w w:val="107"/>
            <w:sz w:val="23"/>
            <w:szCs w:val="23"/>
          </w:rPr>
          <w:t>uo</w:t>
        </w:r>
        <w:r>
          <w:rPr>
            <w:rFonts w:cs="Arial" w:hAnsi="Arial" w:eastAsia="Arial" w:ascii="Arial"/>
            <w:color w:val="5B5858"/>
            <w:w w:val="105"/>
            <w:sz w:val="23"/>
            <w:szCs w:val="23"/>
          </w:rPr>
          <w:t>r</w:t>
        </w:r>
        <w:r>
          <w:rPr>
            <w:rFonts w:cs="Arial" w:hAnsi="Arial" w:eastAsia="Arial" w:ascii="Arial"/>
            <w:color w:val="494242"/>
            <w:w w:val="101"/>
            <w:sz w:val="23"/>
            <w:szCs w:val="23"/>
          </w:rPr>
          <w:t>g</w:t>
        </w:r>
        <w:r>
          <w:rPr>
            <w:rFonts w:cs="Arial" w:hAnsi="Arial" w:eastAsia="Arial" w:ascii="Arial"/>
            <w:color w:val="5B5858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494242"/>
            <w:w w:val="97"/>
            <w:sz w:val="23"/>
            <w:szCs w:val="23"/>
          </w:rPr>
          <w:t>@</w:t>
        </w:r>
        <w:r>
          <w:rPr>
            <w:rFonts w:cs="Arial" w:hAnsi="Arial" w:eastAsia="Arial" w:ascii="Arial"/>
            <w:color w:val="494242"/>
            <w:w w:val="101"/>
            <w:sz w:val="23"/>
            <w:szCs w:val="23"/>
          </w:rPr>
          <w:t>ou</w:t>
        </w:r>
        <w:r>
          <w:rPr>
            <w:rFonts w:cs="Arial" w:hAnsi="Arial" w:eastAsia="Arial" w:ascii="Arial"/>
            <w:color w:val="494242"/>
            <w:w w:val="152"/>
            <w:sz w:val="23"/>
            <w:szCs w:val="23"/>
          </w:rPr>
          <w:t>t</w:t>
        </w:r>
        <w:r>
          <w:rPr>
            <w:rFonts w:cs="Arial" w:hAnsi="Arial" w:eastAsia="Arial" w:ascii="Arial"/>
            <w:color w:val="5B5858"/>
            <w:w w:val="95"/>
            <w:sz w:val="23"/>
            <w:szCs w:val="23"/>
          </w:rPr>
          <w:t>l</w:t>
        </w:r>
        <w:r>
          <w:rPr>
            <w:rFonts w:cs="Arial" w:hAnsi="Arial" w:eastAsia="Arial" w:ascii="Arial"/>
            <w:color w:val="494242"/>
            <w:w w:val="101"/>
            <w:sz w:val="23"/>
            <w:szCs w:val="23"/>
          </w:rPr>
          <w:t>oo</w:t>
        </w:r>
        <w:r>
          <w:rPr>
            <w:rFonts w:cs="Arial" w:hAnsi="Arial" w:eastAsia="Arial" w:ascii="Arial"/>
            <w:color w:val="494242"/>
            <w:w w:val="112"/>
            <w:sz w:val="23"/>
            <w:szCs w:val="23"/>
          </w:rPr>
          <w:t>k</w:t>
        </w:r>
        <w:r>
          <w:rPr>
            <w:rFonts w:cs="Arial" w:hAnsi="Arial" w:eastAsia="Arial" w:ascii="Arial"/>
            <w:color w:val="A3A498"/>
            <w:w w:val="76"/>
            <w:sz w:val="23"/>
            <w:szCs w:val="23"/>
          </w:rPr>
          <w:t>.</w:t>
        </w:r>
        <w:r>
          <w:rPr>
            <w:rFonts w:cs="Arial" w:hAnsi="Arial" w:eastAsia="Arial" w:ascii="Arial"/>
            <w:color w:val="5B5858"/>
            <w:w w:val="112"/>
            <w:sz w:val="23"/>
            <w:szCs w:val="23"/>
          </w:rPr>
          <w:t>c</w:t>
        </w:r>
        <w:r>
          <w:rPr>
            <w:rFonts w:cs="Arial" w:hAnsi="Arial" w:eastAsia="Arial" w:ascii="Arial"/>
            <w:color w:val="494242"/>
            <w:w w:val="101"/>
            <w:sz w:val="23"/>
            <w:szCs w:val="23"/>
          </w:rPr>
          <w:t>om</w:t>
        </w:r>
      </w:hyperlink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5B5858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5B5858"/>
          <w:w w:val="126"/>
          <w:sz w:val="23"/>
          <w:szCs w:val="23"/>
        </w:rPr>
        <w:t>6</w:t>
      </w:r>
      <w:r>
        <w:rPr>
          <w:rFonts w:cs="Arial" w:hAnsi="Arial" w:eastAsia="Arial" w:ascii="Arial"/>
          <w:color w:val="5B5858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5B5858"/>
          <w:w w:val="105"/>
          <w:sz w:val="23"/>
          <w:szCs w:val="23"/>
        </w:rPr>
        <w:t>·</w:t>
      </w:r>
      <w:r>
        <w:rPr>
          <w:rFonts w:cs="Arial" w:hAnsi="Arial" w:eastAsia="Arial" w:ascii="Arial"/>
          <w:color w:val="5B5858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B5858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494242"/>
          <w:w w:val="113"/>
          <w:sz w:val="23"/>
          <w:szCs w:val="23"/>
        </w:rPr>
        <w:t>8</w:t>
      </w:r>
      <w:r>
        <w:rPr>
          <w:rFonts w:cs="Arial" w:hAnsi="Arial" w:eastAsia="Arial" w:ascii="Arial"/>
          <w:color w:val="5B5858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B5858"/>
          <w:w w:val="113"/>
          <w:sz w:val="23"/>
          <w:szCs w:val="23"/>
        </w:rPr>
        <w:t>q</w:t>
      </w:r>
      <w:r>
        <w:rPr>
          <w:rFonts w:cs="Arial" w:hAnsi="Arial" w:eastAsia="Arial" w:ascii="Arial"/>
          <w:color w:val="5B5858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494242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B5858"/>
          <w:w w:val="88"/>
          <w:sz w:val="23"/>
          <w:szCs w:val="23"/>
        </w:rPr>
        <w:t>d</w:t>
      </w:r>
      <w:r>
        <w:rPr>
          <w:rFonts w:cs="Arial" w:hAnsi="Arial" w:eastAsia="Arial" w:ascii="Arial"/>
          <w:color w:val="5B5858"/>
          <w:w w:val="109"/>
          <w:sz w:val="23"/>
          <w:szCs w:val="23"/>
        </w:rPr>
        <w:t>m</w:t>
      </w:r>
      <w:r>
        <w:rPr>
          <w:rFonts w:cs="Arial" w:hAnsi="Arial" w:eastAsia="Arial" w:ascii="Arial"/>
          <w:color w:val="80746A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858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5B5858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858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5B5858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5B5858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5B5858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5B5858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5B5858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5B5858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3"/>
          <w:szCs w:val="53"/>
        </w:rPr>
        <w:jc w:val="right"/>
        <w:spacing w:lineRule="exact" w:line="480"/>
        <w:ind w:right="1262"/>
      </w:pPr>
      <w:r>
        <w:rPr>
          <w:rFonts w:cs="Arial" w:hAnsi="Arial" w:eastAsia="Arial" w:ascii="Arial"/>
          <w:color w:val="362B27"/>
          <w:spacing w:val="0"/>
          <w:w w:val="33"/>
          <w:position w:val="-11"/>
          <w:sz w:val="53"/>
          <w:szCs w:val="53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0"/>
      </w:pPr>
      <w:r>
        <w:br w:type="column"/>
      </w:r>
      <w:r>
        <w:rPr>
          <w:rFonts w:cs="Malgun Gothic" w:hAnsi="Malgun Gothic" w:eastAsia="Malgun Gothic" w:ascii="Malgun Gothic"/>
          <w:spacing w:val="0"/>
          <w:w w:val="80"/>
          <w:position w:val="3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80"/>
          <w:position w:val="3"/>
          <w:sz w:val="20"/>
          <w:szCs w:val="20"/>
        </w:rPr>
        <w:t>                                                                                           </w:t>
      </w:r>
      <w:r>
        <w:rPr>
          <w:rFonts w:cs="Malgun Gothic" w:hAnsi="Malgun Gothic" w:eastAsia="Malgun Gothic" w:ascii="Malgun Gothic"/>
          <w:spacing w:val="11"/>
          <w:w w:val="8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49"/>
          <w:position w:val="0"/>
          <w:sz w:val="26"/>
          <w:szCs w:val="26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380"/>
        <w:ind w:left="922"/>
      </w:pPr>
      <w:r>
        <w:rPr>
          <w:rFonts w:cs="Arial" w:hAnsi="Arial" w:eastAsia="Arial" w:ascii="Arial"/>
          <w:b/>
          <w:i/>
          <w:spacing w:val="0"/>
          <w:w w:val="100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sz w:val="37"/>
          <w:szCs w:val="37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380"/>
        <w:ind w:right="315"/>
      </w:pPr>
      <w:r>
        <w:rPr>
          <w:rFonts w:cs="Arial" w:hAnsi="Arial" w:eastAsia="Arial" w:ascii="Arial"/>
          <w:color w:val="D0CFCF"/>
          <w:spacing w:val="0"/>
          <w:w w:val="77"/>
          <w:position w:val="3"/>
          <w:sz w:val="30"/>
          <w:szCs w:val="30"/>
        </w:rPr>
        <w:t>.</w:t>
      </w:r>
      <w:r>
        <w:rPr>
          <w:rFonts w:cs="Arial" w:hAnsi="Arial" w:eastAsia="Arial" w:ascii="Arial"/>
          <w:color w:val="D0CFCF"/>
          <w:spacing w:val="0"/>
          <w:w w:val="77"/>
          <w:position w:val="3"/>
          <w:sz w:val="30"/>
          <w:szCs w:val="30"/>
        </w:rPr>
        <w:t>    </w:t>
      </w:r>
      <w:r>
        <w:rPr>
          <w:rFonts w:cs="Arial" w:hAnsi="Arial" w:eastAsia="Arial" w:ascii="Arial"/>
          <w:color w:val="D0CFCF"/>
          <w:spacing w:val="36"/>
          <w:w w:val="77"/>
          <w:position w:val="3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9"/>
          <w:position w:val="-8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D0CFCF"/>
          <w:spacing w:val="0"/>
          <w:w w:val="66"/>
          <w:position w:val="-8"/>
          <w:sz w:val="20"/>
          <w:szCs w:val="20"/>
        </w:rPr>
        <w:t>..S..:</w:t>
      </w:r>
      <w:r>
        <w:rPr>
          <w:rFonts w:cs="Times New Roman" w:hAnsi="Times New Roman" w:eastAsia="Times New Roman" w:ascii="Times New Roman"/>
          <w:color w:val="D0CFCF"/>
          <w:spacing w:val="0"/>
          <w:w w:val="61"/>
          <w:position w:val="-8"/>
          <w:sz w:val="20"/>
          <w:szCs w:val="20"/>
        </w:rPr>
        <w:t>!.I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right"/>
        <w:spacing w:lineRule="exact" w:line="120"/>
        <w:ind w:right="315"/>
      </w:pPr>
      <w:r>
        <w:rPr>
          <w:rFonts w:cs="Malgun Gothic" w:hAnsi="Malgun Gothic" w:eastAsia="Malgun Gothic" w:ascii="Malgun Gothic"/>
          <w:color w:val="DA7C7C"/>
          <w:spacing w:val="0"/>
          <w:w w:val="194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940"/>
        <w:ind w:right="347"/>
      </w:pPr>
      <w:r>
        <w:rPr>
          <w:rFonts w:cs="Arial" w:hAnsi="Arial" w:eastAsia="Arial" w:ascii="Arial"/>
          <w:color w:val="190A0D"/>
          <w:spacing w:val="0"/>
          <w:w w:val="52"/>
          <w:position w:val="13"/>
          <w:sz w:val="80"/>
          <w:szCs w:val="80"/>
        </w:rPr>
        <w:t>&lt;</w:t>
      </w:r>
      <w:r>
        <w:rPr>
          <w:rFonts w:cs="Arial" w:hAnsi="Arial" w:eastAsia="Arial" w:ascii="Arial"/>
          <w:color w:val="190A0D"/>
          <w:spacing w:val="0"/>
          <w:w w:val="52"/>
          <w:position w:val="13"/>
          <w:sz w:val="80"/>
          <w:szCs w:val="80"/>
        </w:rPr>
        <w:t>   </w:t>
      </w:r>
      <w:r>
        <w:rPr>
          <w:rFonts w:cs="Arial" w:hAnsi="Arial" w:eastAsia="Arial" w:ascii="Arial"/>
          <w:color w:val="190A0D"/>
          <w:spacing w:val="8"/>
          <w:w w:val="52"/>
          <w:position w:val="13"/>
          <w:sz w:val="80"/>
          <w:szCs w:val="80"/>
        </w:rPr>
        <w:t> </w:t>
      </w:r>
      <w:r>
        <w:rPr>
          <w:rFonts w:cs="Arial" w:hAnsi="Arial" w:eastAsia="Arial" w:ascii="Arial"/>
          <w:b/>
          <w:color w:val="190A0D"/>
          <w:spacing w:val="0"/>
          <w:w w:val="96"/>
          <w:position w:val="31"/>
          <w:sz w:val="31"/>
          <w:szCs w:val="31"/>
        </w:rPr>
        <w:t>Mod</w:t>
      </w:r>
      <w:r>
        <w:rPr>
          <w:rFonts w:cs="Arial" w:hAnsi="Arial" w:eastAsia="Arial" w:ascii="Arial"/>
          <w:b/>
          <w:color w:val="361619"/>
          <w:spacing w:val="0"/>
          <w:w w:val="75"/>
          <w:position w:val="31"/>
          <w:sz w:val="31"/>
          <w:szCs w:val="31"/>
        </w:rPr>
        <w:t>i</w:t>
      </w:r>
      <w:r>
        <w:rPr>
          <w:rFonts w:cs="Arial" w:hAnsi="Arial" w:eastAsia="Arial" w:ascii="Arial"/>
          <w:b/>
          <w:color w:val="361619"/>
          <w:spacing w:val="0"/>
          <w:w w:val="98"/>
          <w:position w:val="31"/>
          <w:sz w:val="31"/>
          <w:szCs w:val="31"/>
        </w:rPr>
        <w:t>fic</w:t>
      </w:r>
      <w:r>
        <w:rPr>
          <w:rFonts w:cs="Arial" w:hAnsi="Arial" w:eastAsia="Arial" w:ascii="Arial"/>
          <w:b/>
          <w:color w:val="361619"/>
          <w:spacing w:val="0"/>
          <w:w w:val="110"/>
          <w:position w:val="31"/>
          <w:sz w:val="31"/>
          <w:szCs w:val="31"/>
        </w:rPr>
        <w:t>ar</w:t>
      </w:r>
      <w:r>
        <w:rPr>
          <w:rFonts w:cs="Arial" w:hAnsi="Arial" w:eastAsia="Arial" w:ascii="Arial"/>
          <w:b/>
          <w:color w:val="361619"/>
          <w:spacing w:val="11"/>
          <w:w w:val="100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361619"/>
          <w:spacing w:val="0"/>
          <w:w w:val="85"/>
          <w:position w:val="31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361619"/>
          <w:spacing w:val="0"/>
          <w:w w:val="85"/>
          <w:position w:val="31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361619"/>
          <w:spacing w:val="-4"/>
          <w:w w:val="85"/>
          <w:position w:val="31"/>
          <w:sz w:val="34"/>
          <w:szCs w:val="34"/>
        </w:rPr>
        <w:t> </w:t>
      </w:r>
      <w:r>
        <w:rPr>
          <w:rFonts w:cs="Arial" w:hAnsi="Arial" w:eastAsia="Arial" w:ascii="Arial"/>
          <w:b/>
          <w:color w:val="361619"/>
          <w:spacing w:val="0"/>
          <w:w w:val="85"/>
          <w:position w:val="31"/>
          <w:sz w:val="31"/>
          <w:szCs w:val="31"/>
        </w:rPr>
        <w:t>U</w:t>
      </w:r>
      <w:r>
        <w:rPr>
          <w:rFonts w:cs="Arial" w:hAnsi="Arial" w:eastAsia="Arial" w:ascii="Arial"/>
          <w:b/>
          <w:color w:val="361619"/>
          <w:spacing w:val="0"/>
          <w:w w:val="85"/>
          <w:position w:val="31"/>
          <w:sz w:val="31"/>
          <w:szCs w:val="31"/>
        </w:rPr>
        <w:t>IGC</w:t>
      </w:r>
      <w:r>
        <w:rPr>
          <w:rFonts w:cs="Arial" w:hAnsi="Arial" w:eastAsia="Arial" w:ascii="Arial"/>
          <w:b/>
          <w:color w:val="361619"/>
          <w:spacing w:val="0"/>
          <w:w w:val="85"/>
          <w:position w:val="31"/>
          <w:sz w:val="31"/>
          <w:szCs w:val="31"/>
        </w:rPr>
        <w:t>ion</w:t>
      </w:r>
      <w:r>
        <w:rPr>
          <w:rFonts w:cs="Arial" w:hAnsi="Arial" w:eastAsia="Arial" w:ascii="Arial"/>
          <w:b/>
          <w:color w:val="361619"/>
          <w:spacing w:val="0"/>
          <w:w w:val="85"/>
          <w:position w:val="31"/>
          <w:sz w:val="31"/>
          <w:szCs w:val="31"/>
        </w:rPr>
        <w:t>     </w:t>
      </w:r>
      <w:r>
        <w:rPr>
          <w:rFonts w:cs="Arial" w:hAnsi="Arial" w:eastAsia="Arial" w:ascii="Arial"/>
          <w:b/>
          <w:color w:val="361619"/>
          <w:spacing w:val="25"/>
          <w:w w:val="85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DE6563"/>
          <w:spacing w:val="0"/>
          <w:w w:val="209"/>
          <w:position w:val="-8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5"/>
          <w:szCs w:val="25"/>
        </w:rPr>
        <w:jc w:val="left"/>
        <w:ind w:left="793"/>
      </w:pPr>
      <w:r>
        <w:rPr>
          <w:rFonts w:cs="Times New Roman" w:hAnsi="Times New Roman" w:eastAsia="Times New Roman" w:ascii="Times New Roman"/>
          <w:color w:val="494242"/>
          <w:w w:val="64"/>
          <w:sz w:val="25"/>
          <w:szCs w:val="25"/>
        </w:rPr>
        <w:t>1</w:t>
      </w:r>
      <w:r>
        <w:rPr>
          <w:rFonts w:cs="Times New Roman" w:hAnsi="Times New Roman" w:eastAsia="Times New Roman" w:ascii="Times New Roman"/>
          <w:color w:val="494242"/>
          <w:w w:val="129"/>
          <w:sz w:val="25"/>
          <w:szCs w:val="25"/>
        </w:rPr>
        <w:t>4</w:t>
      </w:r>
      <w:r>
        <w:rPr>
          <w:rFonts w:cs="Times New Roman" w:hAnsi="Times New Roman" w:eastAsia="Times New Roman" w:ascii="Times New Roman"/>
          <w:color w:val="000000"/>
          <w:w w:val="100"/>
          <w:sz w:val="25"/>
          <w:szCs w:val="2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825"/>
      </w:pP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a</w:t>
      </w: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5B5858"/>
          <w:spacing w:val="4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94242"/>
          <w:spacing w:val="0"/>
          <w:w w:val="92"/>
          <w:sz w:val="23"/>
          <w:szCs w:val="23"/>
        </w:rPr>
        <w:t>F</w:t>
      </w:r>
      <w:r>
        <w:rPr>
          <w:rFonts w:cs="Arial" w:hAnsi="Arial" w:eastAsia="Arial" w:ascii="Arial"/>
          <w:color w:val="5B5858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5B5858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5B5858"/>
          <w:spacing w:val="0"/>
          <w:w w:val="105"/>
          <w:sz w:val="23"/>
          <w:szCs w:val="23"/>
        </w:rPr>
        <w:t>r</w:t>
      </w:r>
      <w:r>
        <w:rPr>
          <w:rFonts w:cs="Arial" w:hAnsi="Arial" w:eastAsia="Arial" w:ascii="Arial"/>
          <w:color w:val="5B5858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5B5858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77"/>
      </w:pPr>
      <w:r>
        <w:rPr>
          <w:rFonts w:cs="Arial" w:hAnsi="Arial" w:eastAsia="Arial" w:ascii="Arial"/>
          <w:color w:val="494242"/>
          <w:w w:val="101"/>
          <w:sz w:val="23"/>
          <w:szCs w:val="23"/>
        </w:rPr>
        <w:t>3</w:t>
      </w:r>
      <w:r>
        <w:rPr>
          <w:rFonts w:cs="Arial" w:hAnsi="Arial" w:eastAsia="Arial" w:ascii="Arial"/>
          <w:color w:val="5B5858"/>
          <w:w w:val="126"/>
          <w:sz w:val="23"/>
          <w:szCs w:val="23"/>
        </w:rPr>
        <w:t>0</w:t>
      </w:r>
      <w:r>
        <w:rPr>
          <w:rFonts w:cs="Arial" w:hAnsi="Arial" w:eastAsia="Arial" w:ascii="Arial"/>
          <w:color w:val="5B5858"/>
          <w:w w:val="113"/>
          <w:sz w:val="23"/>
          <w:szCs w:val="23"/>
        </w:rPr>
        <w:t>0</w:t>
      </w:r>
      <w:r>
        <w:rPr>
          <w:rFonts w:cs="Arial" w:hAnsi="Arial" w:eastAsia="Arial" w:ascii="Arial"/>
          <w:color w:val="494242"/>
          <w:w w:val="113"/>
          <w:sz w:val="23"/>
          <w:szCs w:val="23"/>
        </w:rPr>
        <w:t>6</w:t>
      </w:r>
      <w:r>
        <w:rPr>
          <w:rFonts w:cs="Arial" w:hAnsi="Arial" w:eastAsia="Arial" w:ascii="Arial"/>
          <w:color w:val="494242"/>
          <w:w w:val="101"/>
          <w:sz w:val="23"/>
          <w:szCs w:val="23"/>
        </w:rPr>
        <w:t>5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60"/>
      </w:pPr>
      <w:r>
        <w:rPr>
          <w:rFonts w:cs="Arial" w:hAnsi="Arial" w:eastAsia="Arial" w:ascii="Arial"/>
          <w:color w:val="5B5858"/>
          <w:spacing w:val="0"/>
          <w:w w:val="105"/>
          <w:sz w:val="23"/>
          <w:szCs w:val="23"/>
        </w:rPr>
        <w:t>C</w:t>
      </w:r>
      <w:r>
        <w:rPr>
          <w:rFonts w:cs="Arial" w:hAnsi="Arial" w:eastAsia="Arial" w:ascii="Arial"/>
          <w:color w:val="494242"/>
          <w:spacing w:val="0"/>
          <w:w w:val="105"/>
          <w:sz w:val="23"/>
          <w:szCs w:val="23"/>
        </w:rPr>
        <w:t>om</w:t>
      </w:r>
      <w:r>
        <w:rPr>
          <w:rFonts w:cs="Arial" w:hAnsi="Arial" w:eastAsia="Arial" w:ascii="Arial"/>
          <w:color w:val="5B5858"/>
          <w:spacing w:val="0"/>
          <w:w w:val="105"/>
          <w:sz w:val="23"/>
          <w:szCs w:val="23"/>
        </w:rPr>
        <w:t>it</w:t>
      </w:r>
      <w:r>
        <w:rPr>
          <w:rFonts w:cs="Arial" w:hAnsi="Arial" w:eastAsia="Arial" w:ascii="Arial"/>
          <w:color w:val="494242"/>
          <w:spacing w:val="0"/>
          <w:w w:val="105"/>
          <w:sz w:val="23"/>
          <w:szCs w:val="23"/>
        </w:rPr>
        <w:t>o</w:t>
      </w:r>
      <w:r>
        <w:rPr>
          <w:rFonts w:cs="Arial" w:hAnsi="Arial" w:eastAsia="Arial" w:ascii="Arial"/>
          <w:color w:val="5B5858"/>
          <w:spacing w:val="0"/>
          <w:w w:val="105"/>
          <w:sz w:val="23"/>
          <w:szCs w:val="23"/>
        </w:rPr>
        <w:t>n</w:t>
      </w:r>
      <w:r>
        <w:rPr>
          <w:rFonts w:cs="Arial" w:hAnsi="Arial" w:eastAsia="Arial" w:ascii="Arial"/>
          <w:color w:val="5B5858"/>
          <w:spacing w:val="17"/>
          <w:w w:val="105"/>
          <w:sz w:val="23"/>
          <w:szCs w:val="23"/>
        </w:rPr>
        <w:t> </w:t>
      </w:r>
      <w:r>
        <w:rPr>
          <w:rFonts w:cs="Arial" w:hAnsi="Arial" w:eastAsia="Arial" w:ascii="Arial"/>
          <w:color w:val="494242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494242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94242"/>
          <w:spacing w:val="3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94242"/>
          <w:spacing w:val="0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5B5858"/>
          <w:spacing w:val="0"/>
          <w:w w:val="101"/>
          <w:sz w:val="23"/>
          <w:szCs w:val="23"/>
        </w:rPr>
        <w:t>om</w:t>
      </w:r>
      <w:r>
        <w:rPr>
          <w:rFonts w:cs="Arial" w:hAnsi="Arial" w:eastAsia="Arial" w:ascii="Arial"/>
          <w:color w:val="80746A"/>
          <w:spacing w:val="0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858"/>
          <w:spacing w:val="0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494242"/>
          <w:spacing w:val="0"/>
          <w:w w:val="113"/>
          <w:sz w:val="23"/>
          <w:szCs w:val="23"/>
        </w:rPr>
        <w:t>g</w:t>
      </w:r>
      <w:r>
        <w:rPr>
          <w:rFonts w:cs="Arial" w:hAnsi="Arial" w:eastAsia="Arial" w:ascii="Arial"/>
          <w:color w:val="5B5858"/>
          <w:spacing w:val="0"/>
          <w:w w:val="113"/>
          <w:sz w:val="23"/>
          <w:szCs w:val="23"/>
        </w:rPr>
        <w:t>ue</w:t>
      </w:r>
      <w:r>
        <w:rPr>
          <w:rFonts w:cs="Arial" w:hAnsi="Arial" w:eastAsia="Arial" w:ascii="Arial"/>
          <w:color w:val="5B5858"/>
          <w:spacing w:val="0"/>
          <w:w w:val="112"/>
          <w:sz w:val="23"/>
          <w:szCs w:val="23"/>
        </w:rPr>
        <w:t>z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60"/>
      </w:pPr>
      <w:r>
        <w:rPr>
          <w:rFonts w:cs="Arial" w:hAnsi="Arial" w:eastAsia="Arial" w:ascii="Arial"/>
          <w:color w:val="5B5858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5B5858"/>
          <w:w w:val="101"/>
          <w:sz w:val="23"/>
          <w:szCs w:val="23"/>
        </w:rPr>
        <w:t>h</w:t>
      </w:r>
      <w:r>
        <w:rPr>
          <w:rFonts w:cs="Arial" w:hAnsi="Arial" w:eastAsia="Arial" w:ascii="Arial"/>
          <w:color w:val="5B5858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858"/>
          <w:w w:val="113"/>
          <w:sz w:val="23"/>
          <w:szCs w:val="23"/>
        </w:rPr>
        <w:t>a</w:t>
      </w:r>
      <w:r>
        <w:rPr>
          <w:rFonts w:cs="Arial" w:hAnsi="Arial" w:eastAsia="Arial" w:ascii="Arial"/>
          <w:color w:val="494242"/>
          <w:w w:val="101"/>
          <w:sz w:val="23"/>
          <w:szCs w:val="23"/>
        </w:rPr>
        <w:t>p</w:t>
      </w:r>
      <w:r>
        <w:rPr>
          <w:rFonts w:cs="Arial" w:hAnsi="Arial" w:eastAsia="Arial" w:ascii="Arial"/>
          <w:color w:val="5B5858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5B5858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93"/>
        <w:sectPr>
          <w:pgMar w:header="0" w:footer="0" w:top="160" w:bottom="0" w:left="1720" w:right="1740"/>
          <w:headerReference w:type="default" r:id="rId124"/>
          <w:footerReference w:type="default" r:id="rId125"/>
          <w:pgSz w:w="15840" w:h="12240" w:orient="landscape"/>
          <w:cols w:num="2" w:equalWidth="off">
            <w:col w:w="5578" w:space="1229"/>
            <w:col w:w="5573"/>
          </w:cols>
        </w:sectPr>
      </w:pPr>
      <w:r>
        <w:rPr>
          <w:rFonts w:cs="Arial" w:hAnsi="Arial" w:eastAsia="Arial" w:ascii="Arial"/>
          <w:color w:val="494242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494242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5B5858"/>
          <w:w w:val="98"/>
          <w:sz w:val="23"/>
          <w:szCs w:val="23"/>
        </w:rPr>
        <w:t>x</w:t>
      </w:r>
      <w:r>
        <w:rPr>
          <w:rFonts w:cs="Arial" w:hAnsi="Arial" w:eastAsia="Arial" w:ascii="Arial"/>
          <w:color w:val="5B5858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5B5858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494242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260"/>
        <w:ind w:left="1063"/>
      </w:pPr>
      <w:r>
        <w:rPr>
          <w:rFonts w:cs="Arial" w:hAnsi="Arial" w:eastAsia="Arial" w:ascii="Arial"/>
          <w:color w:val="494242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62B27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94242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94242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94242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94242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94242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62B27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62B27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94242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62B27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62B27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94242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362B27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62B27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62B27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94242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94242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62B27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362B27"/>
          <w:spacing w:val="0"/>
          <w:w w:val="107"/>
          <w:sz w:val="27"/>
          <w:szCs w:val="27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4"/>
        <w:ind w:left="982"/>
      </w:pPr>
      <w:r>
        <w:rPr>
          <w:rFonts w:cs="Arial" w:hAnsi="Arial" w:eastAsia="Arial" w:ascii="Arial"/>
          <w:color w:val="494242"/>
          <w:spacing w:val="0"/>
          <w:w w:val="100"/>
          <w:sz w:val="23"/>
          <w:szCs w:val="23"/>
        </w:rPr>
        <w:t>8</w:t>
      </w: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°</w:t>
      </w:r>
      <w:r>
        <w:rPr>
          <w:rFonts w:cs="Arial" w:hAnsi="Arial" w:eastAsia="Arial" w:ascii="Arial"/>
          <w:color w:val="5B5858"/>
          <w:spacing w:val="5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a</w:t>
      </w:r>
      <w:r>
        <w:rPr>
          <w:rFonts w:cs="Arial" w:hAnsi="Arial" w:eastAsia="Arial" w:ascii="Arial"/>
          <w:color w:val="5B5858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80746A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494242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94242"/>
          <w:spacing w:val="4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858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5B5858"/>
          <w:spacing w:val="0"/>
          <w:w w:val="113"/>
          <w:sz w:val="23"/>
          <w:szCs w:val="23"/>
        </w:rPr>
        <w:t>u</w:t>
      </w:r>
      <w:r>
        <w:rPr>
          <w:rFonts w:cs="Arial" w:hAnsi="Arial" w:eastAsia="Arial" w:ascii="Arial"/>
          <w:color w:val="5B5858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right"/>
        <w:spacing w:lineRule="exact" w:line="300"/>
        <w:ind w:right="696"/>
      </w:pPr>
      <w:r>
        <w:rPr>
          <w:rFonts w:cs="Arial" w:hAnsi="Arial" w:eastAsia="Arial" w:ascii="Arial"/>
          <w:color w:val="F7CC9D"/>
          <w:spacing w:val="0"/>
          <w:w w:val="32"/>
          <w:sz w:val="27"/>
          <w:szCs w:val="2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108" w:right="-103"/>
      </w:pPr>
      <w:r>
        <w:rPr>
          <w:rFonts w:cs="Arial" w:hAnsi="Arial" w:eastAsia="Arial" w:ascii="Arial"/>
          <w:spacing w:val="0"/>
          <w:w w:val="37"/>
          <w:sz w:val="55"/>
          <w:szCs w:val="55"/>
        </w:rPr>
        <w:t>..</w:t>
      </w:r>
      <w:r>
        <w:rPr>
          <w:rFonts w:cs="Arial" w:hAnsi="Arial" w:eastAsia="Arial" w:ascii="Arial"/>
          <w:spacing w:val="0"/>
          <w:w w:val="37"/>
          <w:sz w:val="55"/>
          <w:szCs w:val="55"/>
        </w:rPr>
        <w:t>                                                                                           </w:t>
      </w:r>
      <w:r>
        <w:rPr>
          <w:rFonts w:cs="Arial" w:hAnsi="Arial" w:eastAsia="Arial" w:ascii="Arial"/>
          <w:spacing w:val="56"/>
          <w:w w:val="37"/>
          <w:sz w:val="55"/>
          <w:szCs w:val="55"/>
        </w:rPr>
        <w:t> </w:t>
      </w:r>
      <w:r>
        <w:rPr>
          <w:rFonts w:cs="Malgun Gothic" w:hAnsi="Malgun Gothic" w:eastAsia="Malgun Gothic" w:ascii="Malgun Gothic"/>
          <w:spacing w:val="0"/>
          <w:w w:val="72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before="18"/>
        <w:ind w:left="2387" w:right="2573"/>
      </w:pPr>
      <w:r>
        <w:br w:type="column"/>
      </w:r>
      <w:r>
        <w:rPr>
          <w:rFonts w:cs="Malgun Gothic" w:hAnsi="Malgun Gothic" w:eastAsia="Malgun Gothic" w:ascii="Malgun Gothic"/>
          <w:color w:val="577032"/>
          <w:spacing w:val="0"/>
          <w:w w:val="266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31" w:right="2251"/>
      </w:pPr>
      <w:r>
        <w:rPr>
          <w:rFonts w:cs="Arial" w:hAnsi="Arial" w:eastAsia="Arial" w:ascii="Arial"/>
          <w:color w:val="494242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94242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94242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94242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494242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ind w:left="-62" w:right="43"/>
        <w:sectPr>
          <w:type w:val="continuous"/>
          <w:pgSz w:w="15840" w:h="12240" w:orient="landscape"/>
          <w:pgMar w:top="100" w:bottom="280" w:left="1720" w:right="1740"/>
          <w:cols w:num="2" w:equalWidth="off">
            <w:col w:w="5610" w:space="1197"/>
            <w:col w:w="5573"/>
          </w:cols>
        </w:sectPr>
      </w:pPr>
      <w:r>
        <w:rPr>
          <w:rFonts w:cs="Arial" w:hAnsi="Arial" w:eastAsia="Arial" w:ascii="Arial"/>
          <w:spacing w:val="0"/>
          <w:w w:val="37"/>
          <w:sz w:val="55"/>
          <w:szCs w:val="55"/>
        </w:rPr>
        <w:t>..</w:t>
      </w:r>
      <w:r>
        <w:rPr>
          <w:rFonts w:cs="Arial" w:hAnsi="Arial" w:eastAsia="Arial" w:ascii="Arial"/>
          <w:spacing w:val="0"/>
          <w:w w:val="37"/>
          <w:sz w:val="55"/>
          <w:szCs w:val="55"/>
        </w:rPr>
        <w:t>                                                                                           </w:t>
      </w:r>
      <w:r>
        <w:rPr>
          <w:rFonts w:cs="Arial" w:hAnsi="Arial" w:eastAsia="Arial" w:ascii="Arial"/>
          <w:spacing w:val="56"/>
          <w:w w:val="37"/>
          <w:sz w:val="55"/>
          <w:szCs w:val="55"/>
        </w:rPr>
        <w:t> </w:t>
      </w:r>
      <w:r>
        <w:rPr>
          <w:rFonts w:cs="Times New Roman" w:hAnsi="Times New Roman" w:eastAsia="Times New Roman" w:ascii="Times New Roman"/>
          <w:spacing w:val="0"/>
          <w:w w:val="50"/>
          <w:position w:val="2"/>
          <w:sz w:val="30"/>
          <w:szCs w:val="30"/>
        </w:rPr>
        <w:t>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0"/>
          <w:szCs w:val="3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20"/>
        <w:ind w:left="148" w:right="-96"/>
      </w:pP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33"/>
          <w:szCs w:val="3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33"/>
          <w:szCs w:val="33"/>
        </w:rPr>
        <w:t>                                                              </w:t>
      </w:r>
      <w:r>
        <w:rPr>
          <w:rFonts w:cs="Times New Roman" w:hAnsi="Times New Roman" w:eastAsia="Times New Roman" w:ascii="Times New Roman"/>
          <w:i/>
          <w:spacing w:val="46"/>
          <w:w w:val="100"/>
          <w:position w:val="3"/>
          <w:sz w:val="33"/>
          <w:szCs w:val="33"/>
        </w:rPr>
        <w:t> </w:t>
      </w:r>
      <w:r>
        <w:rPr>
          <w:rFonts w:cs="Arial" w:hAnsi="Arial" w:eastAsia="Arial" w:ascii="Arial"/>
          <w:spacing w:val="0"/>
          <w:w w:val="141"/>
          <w:position w:val="-12"/>
          <w:sz w:val="36"/>
          <w:szCs w:val="36"/>
        </w:rPr>
        <w:t>'</w:t>
      </w:r>
      <w:r>
        <w:rPr>
          <w:rFonts w:cs="Arial" w:hAnsi="Arial" w:eastAsia="Arial" w:ascii="Arial"/>
          <w:spacing w:val="0"/>
          <w:w w:val="100"/>
          <w:position w:val="0"/>
          <w:sz w:val="36"/>
          <w:szCs w:val="36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lineRule="exact" w:line="320"/>
        <w:ind w:left="108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4"/>
          <w:szCs w:val="4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right"/>
        <w:spacing w:lineRule="exact" w:line="300"/>
        <w:ind w:right="955"/>
      </w:pPr>
      <w:r>
        <w:rPr>
          <w:rFonts w:cs="Arial" w:hAnsi="Arial" w:eastAsia="Arial" w:ascii="Arial"/>
          <w:color w:val="D0CFCF"/>
          <w:spacing w:val="0"/>
          <w:w w:val="77"/>
          <w:position w:val="-4"/>
          <w:sz w:val="30"/>
          <w:szCs w:val="3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spacing w:lineRule="exact" w:line="120"/>
        <w:ind w:right="210"/>
      </w:pPr>
      <w:r>
        <w:rPr>
          <w:rFonts w:cs="Arial" w:hAnsi="Arial" w:eastAsia="Arial" w:ascii="Arial"/>
          <w:color w:val="D0CFCF"/>
          <w:w w:val="113"/>
          <w:position w:val="1"/>
          <w:sz w:val="16"/>
          <w:szCs w:val="16"/>
        </w:rPr>
        <w:t>(C.</w:t>
      </w:r>
      <w:r>
        <w:rPr>
          <w:rFonts w:cs="Arial" w:hAnsi="Arial" w:eastAsia="Arial" w:ascii="Arial"/>
          <w:color w:val="D0CFCF"/>
          <w:w w:val="85"/>
          <w:position w:val="1"/>
          <w:sz w:val="16"/>
          <w:szCs w:val="16"/>
        </w:rPr>
        <w:t>!.!</w:t>
      </w:r>
      <w:r>
        <w:rPr>
          <w:rFonts w:cs="Arial" w:hAnsi="Arial" w:eastAsia="Arial" w:ascii="Arial"/>
          <w:color w:val="00000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lineRule="exact" w:line="980"/>
        <w:ind w:right="210"/>
      </w:pPr>
      <w:r>
        <w:rPr>
          <w:rFonts w:cs="Arial" w:hAnsi="Arial" w:eastAsia="Arial" w:ascii="Arial"/>
          <w:color w:val="150E0D"/>
          <w:spacing w:val="0"/>
          <w:w w:val="55"/>
          <w:position w:val="8"/>
          <w:sz w:val="80"/>
          <w:szCs w:val="80"/>
        </w:rPr>
        <w:t>&lt;</w:t>
      </w:r>
      <w:r>
        <w:rPr>
          <w:rFonts w:cs="Arial" w:hAnsi="Arial" w:eastAsia="Arial" w:ascii="Arial"/>
          <w:color w:val="150E0D"/>
          <w:spacing w:val="0"/>
          <w:w w:val="55"/>
          <w:position w:val="8"/>
          <w:sz w:val="80"/>
          <w:szCs w:val="80"/>
        </w:rPr>
        <w:t>  </w:t>
      </w:r>
      <w:r>
        <w:rPr>
          <w:rFonts w:cs="Arial" w:hAnsi="Arial" w:eastAsia="Arial" w:ascii="Arial"/>
          <w:color w:val="150E0D"/>
          <w:spacing w:val="88"/>
          <w:w w:val="55"/>
          <w:position w:val="8"/>
          <w:sz w:val="80"/>
          <w:szCs w:val="80"/>
        </w:rPr>
        <w:t> </w:t>
      </w:r>
      <w:r>
        <w:rPr>
          <w:rFonts w:cs="Arial" w:hAnsi="Arial" w:eastAsia="Arial" w:ascii="Arial"/>
          <w:b/>
          <w:color w:val="2C191A"/>
          <w:spacing w:val="0"/>
          <w:w w:val="89"/>
          <w:position w:val="26"/>
          <w:sz w:val="32"/>
          <w:szCs w:val="32"/>
        </w:rPr>
        <w:t>Modi</w:t>
      </w:r>
      <w:r>
        <w:rPr>
          <w:rFonts w:cs="Arial" w:hAnsi="Arial" w:eastAsia="Arial" w:ascii="Arial"/>
          <w:b/>
          <w:color w:val="2C191A"/>
          <w:spacing w:val="0"/>
          <w:w w:val="89"/>
          <w:position w:val="26"/>
          <w:sz w:val="32"/>
          <w:szCs w:val="32"/>
        </w:rPr>
        <w:t>ficar</w:t>
      </w:r>
      <w:r>
        <w:rPr>
          <w:rFonts w:cs="Arial" w:hAnsi="Arial" w:eastAsia="Arial" w:ascii="Arial"/>
          <w:b/>
          <w:color w:val="2C191A"/>
          <w:spacing w:val="0"/>
          <w:w w:val="89"/>
          <w:position w:val="26"/>
          <w:sz w:val="32"/>
          <w:szCs w:val="32"/>
        </w:rPr>
        <w:t> </w:t>
      </w:r>
      <w:r>
        <w:rPr>
          <w:rFonts w:cs="Arial" w:hAnsi="Arial" w:eastAsia="Arial" w:ascii="Arial"/>
          <w:b/>
          <w:color w:val="2C191A"/>
          <w:spacing w:val="29"/>
          <w:w w:val="89"/>
          <w:position w:val="26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2C191A"/>
          <w:spacing w:val="0"/>
          <w:w w:val="89"/>
          <w:position w:val="26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2C191A"/>
          <w:spacing w:val="0"/>
          <w:w w:val="89"/>
          <w:position w:val="26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2C191A"/>
          <w:spacing w:val="-18"/>
          <w:w w:val="89"/>
          <w:position w:val="26"/>
          <w:sz w:val="34"/>
          <w:szCs w:val="34"/>
        </w:rPr>
        <w:t> </w:t>
      </w:r>
      <w:r>
        <w:rPr>
          <w:rFonts w:cs="Arial" w:hAnsi="Arial" w:eastAsia="Arial" w:ascii="Arial"/>
          <w:b/>
          <w:color w:val="2C191A"/>
          <w:spacing w:val="0"/>
          <w:w w:val="37"/>
          <w:position w:val="26"/>
          <w:sz w:val="31"/>
          <w:szCs w:val="31"/>
        </w:rPr>
        <w:t>1</w:t>
      </w:r>
      <w:r>
        <w:rPr>
          <w:rFonts w:cs="Arial" w:hAnsi="Arial" w:eastAsia="Arial" w:ascii="Arial"/>
          <w:b/>
          <w:color w:val="150E0D"/>
          <w:spacing w:val="0"/>
          <w:w w:val="56"/>
          <w:position w:val="26"/>
          <w:sz w:val="31"/>
          <w:szCs w:val="31"/>
        </w:rPr>
        <w:t>11</w:t>
      </w:r>
      <w:r>
        <w:rPr>
          <w:rFonts w:cs="Arial" w:hAnsi="Arial" w:eastAsia="Arial" w:ascii="Arial"/>
          <w:b/>
          <w:color w:val="150E0D"/>
          <w:spacing w:val="0"/>
          <w:w w:val="103"/>
          <w:position w:val="26"/>
          <w:sz w:val="31"/>
          <w:szCs w:val="31"/>
        </w:rPr>
        <w:t>ac</w:t>
      </w:r>
      <w:r>
        <w:rPr>
          <w:rFonts w:cs="Arial" w:hAnsi="Arial" w:eastAsia="Arial" w:ascii="Arial"/>
          <w:b/>
          <w:color w:val="150E0D"/>
          <w:spacing w:val="0"/>
          <w:w w:val="90"/>
          <w:position w:val="26"/>
          <w:sz w:val="31"/>
          <w:szCs w:val="31"/>
        </w:rPr>
        <w:t>ion</w:t>
      </w:r>
      <w:r>
        <w:rPr>
          <w:rFonts w:cs="Arial" w:hAnsi="Arial" w:eastAsia="Arial" w:ascii="Arial"/>
          <w:b/>
          <w:color w:val="150E0D"/>
          <w:spacing w:val="0"/>
          <w:w w:val="100"/>
          <w:position w:val="26"/>
          <w:sz w:val="31"/>
          <w:szCs w:val="31"/>
        </w:rPr>
        <w:t>     </w:t>
      </w:r>
      <w:r>
        <w:rPr>
          <w:rFonts w:cs="Arial" w:hAnsi="Arial" w:eastAsia="Arial" w:ascii="Arial"/>
          <w:b/>
          <w:color w:val="150E0D"/>
          <w:spacing w:val="-14"/>
          <w:w w:val="100"/>
          <w:position w:val="26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267"/>
          <w:position w:val="-11"/>
          <w:sz w:val="40"/>
          <w:szCs w:val="4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73"/>
      </w:pPr>
      <w:r>
        <w:rPr>
          <w:rFonts w:cs="Arial" w:hAnsi="Arial" w:eastAsia="Arial" w:ascii="Arial"/>
          <w:color w:val="5D5B5D"/>
          <w:spacing w:val="0"/>
          <w:w w:val="103"/>
          <w:sz w:val="23"/>
          <w:szCs w:val="23"/>
        </w:rPr>
        <w:t>G</w:t>
      </w:r>
      <w:r>
        <w:rPr>
          <w:rFonts w:cs="Arial" w:hAnsi="Arial" w:eastAsia="Arial" w:ascii="Arial"/>
          <w:color w:val="5D5B5D"/>
          <w:spacing w:val="0"/>
          <w:w w:val="103"/>
          <w:sz w:val="23"/>
          <w:szCs w:val="23"/>
        </w:rPr>
        <w:t>er</w:t>
      </w:r>
      <w:r>
        <w:rPr>
          <w:rFonts w:cs="Arial" w:hAnsi="Arial" w:eastAsia="Arial" w:ascii="Arial"/>
          <w:color w:val="5D5B5D"/>
          <w:spacing w:val="0"/>
          <w:w w:val="103"/>
          <w:sz w:val="23"/>
          <w:szCs w:val="23"/>
        </w:rPr>
        <w:t>a</w:t>
      </w:r>
      <w:r>
        <w:rPr>
          <w:rFonts w:cs="Arial" w:hAnsi="Arial" w:eastAsia="Arial" w:ascii="Arial"/>
          <w:color w:val="5D5B5D"/>
          <w:spacing w:val="0"/>
          <w:w w:val="103"/>
          <w:sz w:val="23"/>
          <w:szCs w:val="23"/>
        </w:rPr>
        <w:t>r</w:t>
      </w:r>
      <w:r>
        <w:rPr>
          <w:rFonts w:cs="Arial" w:hAnsi="Arial" w:eastAsia="Arial" w:ascii="Arial"/>
          <w:color w:val="5D5B5D"/>
          <w:spacing w:val="0"/>
          <w:w w:val="103"/>
          <w:sz w:val="23"/>
          <w:szCs w:val="23"/>
        </w:rPr>
        <w:t>do</w:t>
      </w:r>
      <w:r>
        <w:rPr>
          <w:rFonts w:cs="Arial" w:hAnsi="Arial" w:eastAsia="Arial" w:ascii="Arial"/>
          <w:color w:val="5D5B5D"/>
          <w:spacing w:val="16"/>
          <w:w w:val="103"/>
          <w:sz w:val="23"/>
          <w:szCs w:val="23"/>
        </w:rPr>
        <w:t> </w:t>
      </w:r>
      <w:r>
        <w:rPr>
          <w:rFonts w:cs="Arial" w:hAnsi="Arial" w:eastAsia="Arial" w:ascii="Arial"/>
          <w:color w:val="494445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D5B5D"/>
          <w:spacing w:val="0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5D5B5D"/>
          <w:spacing w:val="0"/>
          <w:w w:val="101"/>
          <w:sz w:val="23"/>
          <w:szCs w:val="23"/>
        </w:rPr>
        <w:t>ua</w:t>
      </w:r>
      <w:r>
        <w:rPr>
          <w:rFonts w:cs="Arial" w:hAnsi="Arial" w:eastAsia="Arial" w:ascii="Arial"/>
          <w:color w:val="5D5B5D"/>
          <w:spacing w:val="0"/>
          <w:w w:val="147"/>
          <w:sz w:val="23"/>
          <w:szCs w:val="23"/>
        </w:rPr>
        <w:t>r</w:t>
      </w:r>
      <w:r>
        <w:rPr>
          <w:rFonts w:cs="Arial" w:hAnsi="Arial" w:eastAsia="Arial" w:ascii="Arial"/>
          <w:color w:val="5D5B5D"/>
          <w:spacing w:val="0"/>
          <w:w w:val="88"/>
          <w:sz w:val="23"/>
          <w:szCs w:val="23"/>
        </w:rPr>
        <w:t>d</w:t>
      </w:r>
      <w:r>
        <w:rPr>
          <w:rFonts w:cs="Arial" w:hAnsi="Arial" w:eastAsia="Arial" w:ascii="Arial"/>
          <w:color w:val="5D5B5D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760"/>
      </w:pPr>
      <w:r>
        <w:rPr>
          <w:rFonts w:cs="Times New Roman" w:hAnsi="Times New Roman" w:eastAsia="Times New Roman" w:ascii="Times New Roman"/>
          <w:color w:val="F7CC9D"/>
          <w:spacing w:val="0"/>
          <w:w w:val="218"/>
          <w:sz w:val="40"/>
          <w:szCs w:val="4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21"/>
        <w:ind w:left="957"/>
      </w:pPr>
      <w:r>
        <w:rPr>
          <w:rFonts w:cs="Arial" w:hAnsi="Arial" w:eastAsia="Arial" w:ascii="Arial"/>
          <w:color w:val="5D5B5D"/>
          <w:spacing w:val="0"/>
          <w:w w:val="104"/>
          <w:sz w:val="23"/>
          <w:szCs w:val="23"/>
        </w:rPr>
        <w:t>P</w:t>
      </w:r>
      <w:r>
        <w:rPr>
          <w:rFonts w:cs="Arial" w:hAnsi="Arial" w:eastAsia="Arial" w:ascii="Arial"/>
          <w:color w:val="5D5B5D"/>
          <w:spacing w:val="0"/>
          <w:w w:val="104"/>
          <w:sz w:val="23"/>
          <w:szCs w:val="23"/>
        </w:rPr>
        <w:t>e</w:t>
      </w:r>
      <w:r>
        <w:rPr>
          <w:rFonts w:cs="Arial" w:hAnsi="Arial" w:eastAsia="Arial" w:ascii="Arial"/>
          <w:color w:val="5D5B5D"/>
          <w:spacing w:val="0"/>
          <w:w w:val="104"/>
          <w:sz w:val="23"/>
          <w:szCs w:val="23"/>
        </w:rPr>
        <w:t>r</w:t>
      </w:r>
      <w:r>
        <w:rPr>
          <w:rFonts w:cs="Arial" w:hAnsi="Arial" w:eastAsia="Arial" w:ascii="Arial"/>
          <w:color w:val="494445"/>
          <w:spacing w:val="0"/>
          <w:w w:val="104"/>
          <w:sz w:val="23"/>
          <w:szCs w:val="23"/>
        </w:rPr>
        <w:t>e</w:t>
      </w:r>
      <w:r>
        <w:rPr>
          <w:rFonts w:cs="Arial" w:hAnsi="Arial" w:eastAsia="Arial" w:ascii="Arial"/>
          <w:color w:val="494445"/>
          <w:spacing w:val="0"/>
          <w:w w:val="104"/>
          <w:sz w:val="23"/>
          <w:szCs w:val="23"/>
        </w:rPr>
        <w:t>z</w:t>
      </w:r>
      <w:r>
        <w:rPr>
          <w:rFonts w:cs="Arial" w:hAnsi="Arial" w:eastAsia="Arial" w:ascii="Arial"/>
          <w:color w:val="494445"/>
          <w:spacing w:val="0"/>
          <w:w w:val="104"/>
          <w:sz w:val="23"/>
          <w:szCs w:val="23"/>
        </w:rPr>
        <w:t>                      </w:t>
      </w:r>
      <w:r>
        <w:rPr>
          <w:rFonts w:cs="Arial" w:hAnsi="Arial" w:eastAsia="Arial" w:ascii="Arial"/>
          <w:color w:val="494445"/>
          <w:spacing w:val="50"/>
          <w:w w:val="104"/>
          <w:sz w:val="23"/>
          <w:szCs w:val="23"/>
        </w:rPr>
        <w:t> </w:t>
      </w:r>
      <w:r>
        <w:rPr>
          <w:rFonts w:cs="Arial" w:hAnsi="Arial" w:eastAsia="Arial" w:ascii="Arial"/>
          <w:color w:val="494445"/>
          <w:spacing w:val="0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5D5B5D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D5B5D"/>
          <w:spacing w:val="0"/>
          <w:w w:val="98"/>
          <w:sz w:val="23"/>
          <w:szCs w:val="23"/>
        </w:rPr>
        <w:t>y</w:t>
      </w:r>
      <w:r>
        <w:rPr>
          <w:rFonts w:cs="Arial" w:hAnsi="Arial" w:eastAsia="Arial" w:ascii="Arial"/>
          <w:color w:val="5D5B5D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494445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494445"/>
          <w:spacing w:val="0"/>
          <w:w w:val="101"/>
          <w:sz w:val="23"/>
          <w:szCs w:val="23"/>
        </w:rPr>
        <w:t>g</w:t>
      </w:r>
      <w:r>
        <w:rPr>
          <w:rFonts w:cs="Arial" w:hAnsi="Arial" w:eastAsia="Arial" w:ascii="Arial"/>
          <w:color w:val="5D5B5D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right"/>
        <w:spacing w:lineRule="exact" w:line="280"/>
        <w:ind w:right="744"/>
      </w:pPr>
      <w:r>
        <w:rPr>
          <w:rFonts w:cs="Malgun Gothic" w:hAnsi="Malgun Gothic" w:eastAsia="Malgun Gothic" w:ascii="Malgun Gothic"/>
          <w:color w:val="F7CC9D"/>
          <w:spacing w:val="0"/>
          <w:w w:val="153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57"/>
      </w:pPr>
      <w:hyperlink r:id="rId129">
        <w:r>
          <w:rPr>
            <w:rFonts w:cs="Arial" w:hAnsi="Arial" w:eastAsia="Arial" w:ascii="Arial"/>
            <w:color w:val="494445"/>
            <w:w w:val="99"/>
            <w:sz w:val="23"/>
            <w:szCs w:val="23"/>
          </w:rPr>
          <w:t>G</w:t>
        </w:r>
        <w:r>
          <w:rPr>
            <w:rFonts w:cs="Arial" w:hAnsi="Arial" w:eastAsia="Arial" w:ascii="Arial"/>
            <w:color w:val="5D5B5D"/>
            <w:w w:val="110"/>
            <w:sz w:val="23"/>
            <w:szCs w:val="23"/>
          </w:rPr>
          <w:t>er</w:t>
        </w:r>
        <w:r>
          <w:rPr>
            <w:rFonts w:cs="Arial" w:hAnsi="Arial" w:eastAsia="Arial" w:ascii="Arial"/>
            <w:color w:val="5D5B5D"/>
            <w:w w:val="88"/>
            <w:sz w:val="23"/>
            <w:szCs w:val="23"/>
          </w:rPr>
          <w:t>a</w:t>
        </w:r>
        <w:r>
          <w:rPr>
            <w:rFonts w:cs="Arial" w:hAnsi="Arial" w:eastAsia="Arial" w:ascii="Arial"/>
            <w:color w:val="5D5B5D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5D5B5D"/>
            <w:w w:val="101"/>
            <w:sz w:val="23"/>
            <w:szCs w:val="23"/>
          </w:rPr>
          <w:t>do</w:t>
        </w:r>
        <w:r>
          <w:rPr>
            <w:rFonts w:cs="Arial" w:hAnsi="Arial" w:eastAsia="Arial" w:ascii="Arial"/>
            <w:color w:val="494445"/>
            <w:w w:val="126"/>
            <w:sz w:val="23"/>
            <w:szCs w:val="23"/>
          </w:rPr>
          <w:t>_</w:t>
        </w:r>
        <w:r>
          <w:rPr>
            <w:rFonts w:cs="Arial" w:hAnsi="Arial" w:eastAsia="Arial" w:ascii="Arial"/>
            <w:color w:val="494445"/>
            <w:w w:val="92"/>
            <w:sz w:val="23"/>
            <w:szCs w:val="23"/>
          </w:rPr>
          <w:t>M</w:t>
        </w:r>
        <w:r>
          <w:rPr>
            <w:rFonts w:cs="Arial" w:hAnsi="Arial" w:eastAsia="Arial" w:ascii="Arial"/>
            <w:color w:val="5D5B5D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5D5B5D"/>
            <w:w w:val="107"/>
            <w:sz w:val="23"/>
            <w:szCs w:val="23"/>
          </w:rPr>
          <w:t>uo</w:t>
        </w:r>
        <w:r>
          <w:rPr>
            <w:rFonts w:cs="Arial" w:hAnsi="Arial" w:eastAsia="Arial" w:ascii="Arial"/>
            <w:color w:val="5D5B5D"/>
            <w:w w:val="105"/>
            <w:sz w:val="23"/>
            <w:szCs w:val="23"/>
          </w:rPr>
          <w:t>r</w:t>
        </w:r>
        <w:r>
          <w:rPr>
            <w:rFonts w:cs="Arial" w:hAnsi="Arial" w:eastAsia="Arial" w:ascii="Arial"/>
            <w:color w:val="494445"/>
            <w:w w:val="101"/>
            <w:sz w:val="23"/>
            <w:szCs w:val="23"/>
          </w:rPr>
          <w:t>g</w:t>
        </w:r>
        <w:r>
          <w:rPr>
            <w:rFonts w:cs="Arial" w:hAnsi="Arial" w:eastAsia="Arial" w:ascii="Arial"/>
            <w:color w:val="5D5B5D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494445"/>
            <w:w w:val="97"/>
            <w:sz w:val="23"/>
            <w:szCs w:val="23"/>
          </w:rPr>
          <w:t>@</w:t>
        </w:r>
        <w:r>
          <w:rPr>
            <w:rFonts w:cs="Arial" w:hAnsi="Arial" w:eastAsia="Arial" w:ascii="Arial"/>
            <w:color w:val="494445"/>
            <w:w w:val="101"/>
            <w:sz w:val="23"/>
            <w:szCs w:val="23"/>
          </w:rPr>
          <w:t>ou</w:t>
        </w:r>
        <w:r>
          <w:rPr>
            <w:rFonts w:cs="Arial" w:hAnsi="Arial" w:eastAsia="Arial" w:ascii="Arial"/>
            <w:color w:val="494445"/>
            <w:w w:val="152"/>
            <w:sz w:val="23"/>
            <w:szCs w:val="23"/>
          </w:rPr>
          <w:t>t</w:t>
        </w:r>
        <w:r>
          <w:rPr>
            <w:rFonts w:cs="Arial" w:hAnsi="Arial" w:eastAsia="Arial" w:ascii="Arial"/>
            <w:color w:val="5D5B5D"/>
            <w:w w:val="95"/>
            <w:sz w:val="23"/>
            <w:szCs w:val="23"/>
          </w:rPr>
          <w:t>l</w:t>
        </w:r>
        <w:r>
          <w:rPr>
            <w:rFonts w:cs="Arial" w:hAnsi="Arial" w:eastAsia="Arial" w:ascii="Arial"/>
            <w:color w:val="494445"/>
            <w:w w:val="101"/>
            <w:sz w:val="23"/>
            <w:szCs w:val="23"/>
          </w:rPr>
          <w:t>oo</w:t>
        </w:r>
        <w:r>
          <w:rPr>
            <w:rFonts w:cs="Arial" w:hAnsi="Arial" w:eastAsia="Arial" w:ascii="Arial"/>
            <w:color w:val="494445"/>
            <w:w w:val="112"/>
            <w:sz w:val="23"/>
            <w:szCs w:val="23"/>
          </w:rPr>
          <w:t>k</w:t>
        </w:r>
        <w:r>
          <w:rPr>
            <w:rFonts w:cs="Arial" w:hAnsi="Arial" w:eastAsia="Arial" w:ascii="Arial"/>
            <w:color w:val="A3A498"/>
            <w:w w:val="76"/>
            <w:sz w:val="23"/>
            <w:szCs w:val="23"/>
          </w:rPr>
          <w:t>.</w:t>
        </w:r>
        <w:r>
          <w:rPr>
            <w:rFonts w:cs="Arial" w:hAnsi="Arial" w:eastAsia="Arial" w:ascii="Arial"/>
            <w:color w:val="5D5B5D"/>
            <w:w w:val="112"/>
            <w:sz w:val="23"/>
            <w:szCs w:val="23"/>
          </w:rPr>
          <w:t>c</w:t>
        </w:r>
        <w:r>
          <w:rPr>
            <w:rFonts w:cs="Arial" w:hAnsi="Arial" w:eastAsia="Arial" w:ascii="Arial"/>
            <w:color w:val="494445"/>
            <w:w w:val="101"/>
            <w:sz w:val="23"/>
            <w:szCs w:val="23"/>
          </w:rPr>
          <w:t>om</w:t>
        </w:r>
      </w:hyperlink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73"/>
      </w:pPr>
      <w:r>
        <w:rPr>
          <w:rFonts w:cs="Arial" w:hAnsi="Arial" w:eastAsia="Arial" w:ascii="Arial"/>
          <w:color w:val="5D5B5D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5D5B5D"/>
          <w:w w:val="126"/>
          <w:sz w:val="23"/>
          <w:szCs w:val="23"/>
        </w:rPr>
        <w:t>6</w:t>
      </w:r>
      <w:r>
        <w:rPr>
          <w:rFonts w:cs="Arial" w:hAnsi="Arial" w:eastAsia="Arial" w:ascii="Arial"/>
          <w:color w:val="5D5B5D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5D5B5D"/>
          <w:w w:val="105"/>
          <w:sz w:val="23"/>
          <w:szCs w:val="23"/>
        </w:rPr>
        <w:t>·</w:t>
      </w:r>
      <w:r>
        <w:rPr>
          <w:rFonts w:cs="Arial" w:hAnsi="Arial" w:eastAsia="Arial" w:ascii="Arial"/>
          <w:color w:val="5D5B5D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D5B5D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494445"/>
          <w:w w:val="113"/>
          <w:sz w:val="23"/>
          <w:szCs w:val="23"/>
        </w:rPr>
        <w:t>8</w:t>
      </w:r>
      <w:r>
        <w:rPr>
          <w:rFonts w:cs="Arial" w:hAnsi="Arial" w:eastAsia="Arial" w:ascii="Arial"/>
          <w:color w:val="5D5B5D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D5B5D"/>
          <w:w w:val="113"/>
          <w:sz w:val="23"/>
          <w:szCs w:val="23"/>
        </w:rPr>
        <w:t>q</w:t>
      </w:r>
      <w:r>
        <w:rPr>
          <w:rFonts w:cs="Arial" w:hAnsi="Arial" w:eastAsia="Arial" w:ascii="Arial"/>
          <w:color w:val="5D5B5D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73"/>
      </w:pPr>
      <w:r>
        <w:rPr>
          <w:rFonts w:cs="Arial" w:hAnsi="Arial" w:eastAsia="Arial" w:ascii="Arial"/>
          <w:color w:val="494445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D5B5D"/>
          <w:w w:val="88"/>
          <w:sz w:val="23"/>
          <w:szCs w:val="23"/>
        </w:rPr>
        <w:t>d</w:t>
      </w:r>
      <w:r>
        <w:rPr>
          <w:rFonts w:cs="Arial" w:hAnsi="Arial" w:eastAsia="Arial" w:ascii="Arial"/>
          <w:color w:val="5D5B5D"/>
          <w:w w:val="109"/>
          <w:sz w:val="23"/>
          <w:szCs w:val="23"/>
        </w:rPr>
        <w:t>m</w:t>
      </w:r>
      <w:r>
        <w:rPr>
          <w:rFonts w:cs="Arial" w:hAnsi="Arial" w:eastAsia="Arial" w:ascii="Arial"/>
          <w:color w:val="79706D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D5B5D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5D5B5D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D5B5D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5D5B5D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5D5B5D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5D5B5D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5D5B5D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5D5B5D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5D5B5D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3"/>
          <w:szCs w:val="53"/>
        </w:rPr>
        <w:jc w:val="right"/>
        <w:spacing w:lineRule="exact" w:line="480"/>
        <w:ind w:right="1262"/>
      </w:pPr>
      <w:r>
        <w:rPr>
          <w:rFonts w:cs="Arial" w:hAnsi="Arial" w:eastAsia="Arial" w:ascii="Arial"/>
          <w:color w:val="352E2A"/>
          <w:spacing w:val="0"/>
          <w:w w:val="33"/>
          <w:position w:val="-11"/>
          <w:sz w:val="53"/>
          <w:szCs w:val="53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Arial" w:hAnsi="Arial" w:eastAsia="Arial" w:ascii="Arial"/>
          <w:sz w:val="51"/>
          <w:szCs w:val="51"/>
        </w:rPr>
        <w:jc w:val="center"/>
        <w:spacing w:before="39"/>
        <w:ind w:left="-58" w:right="46"/>
      </w:pPr>
      <w:r>
        <w:br w:type="column"/>
      </w:r>
      <w:r>
        <w:rPr>
          <w:rFonts w:cs="Times New Roman" w:hAnsi="Times New Roman" w:eastAsia="Times New Roman" w:ascii="Times New Roman"/>
          <w:i/>
          <w:spacing w:val="0"/>
          <w:w w:val="133"/>
          <w:position w:val="-3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33"/>
          <w:position w:val="-3"/>
          <w:sz w:val="28"/>
          <w:szCs w:val="28"/>
        </w:rPr>
        <w:t>                                                       </w:t>
      </w:r>
      <w:r>
        <w:rPr>
          <w:rFonts w:cs="Times New Roman" w:hAnsi="Times New Roman" w:eastAsia="Times New Roman" w:ascii="Times New Roman"/>
          <w:i/>
          <w:spacing w:val="12"/>
          <w:w w:val="133"/>
          <w:position w:val="-3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68"/>
          <w:position w:val="0"/>
          <w:sz w:val="51"/>
          <w:szCs w:val="51"/>
        </w:rPr>
        <w:t>,</w:t>
      </w:r>
      <w:r>
        <w:rPr>
          <w:rFonts w:cs="Arial" w:hAnsi="Arial" w:eastAsia="Arial" w:ascii="Arial"/>
          <w:spacing w:val="0"/>
          <w:w w:val="100"/>
          <w:position w:val="0"/>
          <w:sz w:val="51"/>
          <w:szCs w:val="51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380"/>
        <w:ind w:left="922"/>
      </w:pPr>
      <w:r>
        <w:rPr>
          <w:rFonts w:cs="Arial" w:hAnsi="Arial" w:eastAsia="Arial" w:ascii="Arial"/>
          <w:b/>
          <w:i/>
          <w:spacing w:val="0"/>
          <w:w w:val="100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sz w:val="37"/>
          <w:szCs w:val="37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right"/>
        <w:spacing w:lineRule="exact" w:line="300"/>
        <w:ind w:right="1059"/>
      </w:pPr>
      <w:r>
        <w:rPr>
          <w:rFonts w:cs="Arial" w:hAnsi="Arial" w:eastAsia="Arial" w:ascii="Arial"/>
          <w:color w:val="D0CFCF"/>
          <w:spacing w:val="0"/>
          <w:w w:val="77"/>
          <w:position w:val="-4"/>
          <w:sz w:val="30"/>
          <w:szCs w:val="3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spacing w:lineRule="exact" w:line="80"/>
        <w:ind w:right="315"/>
      </w:pPr>
      <w:r>
        <w:rPr>
          <w:rFonts w:cs="Arial" w:hAnsi="Arial" w:eastAsia="Arial" w:ascii="Arial"/>
          <w:color w:val="D0CFCF"/>
          <w:w w:val="106"/>
          <w:position w:val="-2"/>
          <w:sz w:val="16"/>
          <w:szCs w:val="16"/>
        </w:rPr>
        <w:t>'</w:t>
      </w:r>
      <w:r>
        <w:rPr>
          <w:rFonts w:cs="Arial" w:hAnsi="Arial" w:eastAsia="Arial" w:ascii="Arial"/>
          <w:color w:val="D0CFCF"/>
          <w:w w:val="105"/>
          <w:position w:val="-2"/>
          <w:sz w:val="16"/>
          <w:szCs w:val="16"/>
        </w:rPr>
        <w:t>....-</w:t>
      </w:r>
      <w:r>
        <w:rPr>
          <w:rFonts w:cs="Arial" w:hAnsi="Arial" w:eastAsia="Arial" w:ascii="Arial"/>
          <w:color w:val="D0CFCF"/>
          <w:w w:val="85"/>
          <w:position w:val="-2"/>
          <w:sz w:val="16"/>
          <w:szCs w:val="16"/>
        </w:rPr>
        <w:t>!.!</w:t>
      </w:r>
      <w:r>
        <w:rPr>
          <w:rFonts w:cs="Arial" w:hAnsi="Arial" w:eastAsia="Arial" w:ascii="Arial"/>
          <w:color w:val="000000"/>
          <w:w w:val="100"/>
          <w:position w:val="0"/>
          <w:sz w:val="16"/>
          <w:szCs w:val="16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right"/>
        <w:spacing w:lineRule="exact" w:line="120"/>
        <w:ind w:right="315"/>
      </w:pPr>
      <w:r>
        <w:rPr>
          <w:rFonts w:cs="Malgun Gothic" w:hAnsi="Malgun Gothic" w:eastAsia="Malgun Gothic" w:ascii="Malgun Gothic"/>
          <w:color w:val="DA7C7C"/>
          <w:spacing w:val="0"/>
          <w:w w:val="194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center"/>
        <w:spacing w:lineRule="exact" w:line="940"/>
        <w:ind w:left="458" w:right="255"/>
      </w:pPr>
      <w:r>
        <w:rPr>
          <w:rFonts w:cs="Arial" w:hAnsi="Arial" w:eastAsia="Arial" w:ascii="Arial"/>
          <w:color w:val="150E0D"/>
          <w:spacing w:val="0"/>
          <w:w w:val="52"/>
          <w:position w:val="13"/>
          <w:sz w:val="80"/>
          <w:szCs w:val="80"/>
        </w:rPr>
        <w:t>&lt;</w:t>
      </w:r>
      <w:r>
        <w:rPr>
          <w:rFonts w:cs="Arial" w:hAnsi="Arial" w:eastAsia="Arial" w:ascii="Arial"/>
          <w:color w:val="150E0D"/>
          <w:spacing w:val="0"/>
          <w:w w:val="52"/>
          <w:position w:val="13"/>
          <w:sz w:val="80"/>
          <w:szCs w:val="80"/>
        </w:rPr>
        <w:t>   </w:t>
      </w:r>
      <w:r>
        <w:rPr>
          <w:rFonts w:cs="Arial" w:hAnsi="Arial" w:eastAsia="Arial" w:ascii="Arial"/>
          <w:color w:val="150E0D"/>
          <w:spacing w:val="8"/>
          <w:w w:val="52"/>
          <w:position w:val="13"/>
          <w:sz w:val="80"/>
          <w:szCs w:val="80"/>
        </w:rPr>
        <w:t> </w:t>
      </w:r>
      <w:r>
        <w:rPr>
          <w:rFonts w:cs="Arial" w:hAnsi="Arial" w:eastAsia="Arial" w:ascii="Arial"/>
          <w:b/>
          <w:color w:val="150E0D"/>
          <w:spacing w:val="0"/>
          <w:w w:val="96"/>
          <w:position w:val="31"/>
          <w:sz w:val="31"/>
          <w:szCs w:val="31"/>
        </w:rPr>
        <w:t>Mod</w:t>
      </w:r>
      <w:r>
        <w:rPr>
          <w:rFonts w:cs="Arial" w:hAnsi="Arial" w:eastAsia="Arial" w:ascii="Arial"/>
          <w:b/>
          <w:color w:val="2C191A"/>
          <w:spacing w:val="0"/>
          <w:w w:val="75"/>
          <w:position w:val="31"/>
          <w:sz w:val="31"/>
          <w:szCs w:val="31"/>
        </w:rPr>
        <w:t>i</w:t>
      </w:r>
      <w:r>
        <w:rPr>
          <w:rFonts w:cs="Arial" w:hAnsi="Arial" w:eastAsia="Arial" w:ascii="Arial"/>
          <w:b/>
          <w:color w:val="2C191A"/>
          <w:spacing w:val="0"/>
          <w:w w:val="98"/>
          <w:position w:val="31"/>
          <w:sz w:val="31"/>
          <w:szCs w:val="31"/>
        </w:rPr>
        <w:t>fic</w:t>
      </w:r>
      <w:r>
        <w:rPr>
          <w:rFonts w:cs="Arial" w:hAnsi="Arial" w:eastAsia="Arial" w:ascii="Arial"/>
          <w:b/>
          <w:color w:val="2C191A"/>
          <w:spacing w:val="0"/>
          <w:w w:val="110"/>
          <w:position w:val="31"/>
          <w:sz w:val="31"/>
          <w:szCs w:val="31"/>
        </w:rPr>
        <w:t>ar</w:t>
      </w:r>
      <w:r>
        <w:rPr>
          <w:rFonts w:cs="Arial" w:hAnsi="Arial" w:eastAsia="Arial" w:ascii="Arial"/>
          <w:b/>
          <w:color w:val="2C191A"/>
          <w:spacing w:val="11"/>
          <w:w w:val="100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2C191A"/>
          <w:spacing w:val="0"/>
          <w:w w:val="85"/>
          <w:position w:val="31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2C191A"/>
          <w:spacing w:val="0"/>
          <w:w w:val="85"/>
          <w:position w:val="31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2C191A"/>
          <w:spacing w:val="-4"/>
          <w:w w:val="85"/>
          <w:position w:val="31"/>
          <w:sz w:val="34"/>
          <w:szCs w:val="34"/>
        </w:rPr>
        <w:t> </w:t>
      </w:r>
      <w:r>
        <w:rPr>
          <w:rFonts w:cs="Arial" w:hAnsi="Arial" w:eastAsia="Arial" w:ascii="Arial"/>
          <w:b/>
          <w:color w:val="2C191A"/>
          <w:spacing w:val="0"/>
          <w:w w:val="85"/>
          <w:position w:val="31"/>
          <w:sz w:val="31"/>
          <w:szCs w:val="31"/>
        </w:rPr>
        <w:t>U</w:t>
      </w:r>
      <w:r>
        <w:rPr>
          <w:rFonts w:cs="Arial" w:hAnsi="Arial" w:eastAsia="Arial" w:ascii="Arial"/>
          <w:b/>
          <w:color w:val="2C191A"/>
          <w:spacing w:val="0"/>
          <w:w w:val="85"/>
          <w:position w:val="31"/>
          <w:sz w:val="31"/>
          <w:szCs w:val="31"/>
        </w:rPr>
        <w:t>IGC</w:t>
      </w:r>
      <w:r>
        <w:rPr>
          <w:rFonts w:cs="Arial" w:hAnsi="Arial" w:eastAsia="Arial" w:ascii="Arial"/>
          <w:b/>
          <w:color w:val="2C191A"/>
          <w:spacing w:val="0"/>
          <w:w w:val="85"/>
          <w:position w:val="31"/>
          <w:sz w:val="31"/>
          <w:szCs w:val="31"/>
        </w:rPr>
        <w:t>ion</w:t>
      </w:r>
      <w:r>
        <w:rPr>
          <w:rFonts w:cs="Arial" w:hAnsi="Arial" w:eastAsia="Arial" w:ascii="Arial"/>
          <w:b/>
          <w:color w:val="2C191A"/>
          <w:spacing w:val="0"/>
          <w:w w:val="85"/>
          <w:position w:val="31"/>
          <w:sz w:val="31"/>
          <w:szCs w:val="31"/>
        </w:rPr>
        <w:t>     </w:t>
      </w:r>
      <w:r>
        <w:rPr>
          <w:rFonts w:cs="Arial" w:hAnsi="Arial" w:eastAsia="Arial" w:ascii="Arial"/>
          <w:b/>
          <w:color w:val="2C191A"/>
          <w:spacing w:val="25"/>
          <w:w w:val="85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DE6663"/>
          <w:spacing w:val="0"/>
          <w:w w:val="209"/>
          <w:position w:val="-8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5"/>
          <w:szCs w:val="25"/>
        </w:rPr>
        <w:jc w:val="left"/>
        <w:ind w:left="793"/>
      </w:pPr>
      <w:r>
        <w:rPr>
          <w:rFonts w:cs="Times New Roman" w:hAnsi="Times New Roman" w:eastAsia="Times New Roman" w:ascii="Times New Roman"/>
          <w:color w:val="494445"/>
          <w:w w:val="64"/>
          <w:sz w:val="25"/>
          <w:szCs w:val="25"/>
        </w:rPr>
        <w:t>1</w:t>
      </w:r>
      <w:r>
        <w:rPr>
          <w:rFonts w:cs="Times New Roman" w:hAnsi="Times New Roman" w:eastAsia="Times New Roman" w:ascii="Times New Roman"/>
          <w:color w:val="494445"/>
          <w:w w:val="129"/>
          <w:sz w:val="25"/>
          <w:szCs w:val="25"/>
        </w:rPr>
        <w:t>4</w:t>
      </w:r>
      <w:r>
        <w:rPr>
          <w:rFonts w:cs="Times New Roman" w:hAnsi="Times New Roman" w:eastAsia="Times New Roman" w:ascii="Times New Roman"/>
          <w:color w:val="000000"/>
          <w:w w:val="100"/>
          <w:sz w:val="25"/>
          <w:szCs w:val="2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ind w:left="778" w:right="721"/>
      </w:pP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5D5B5D"/>
          <w:spacing w:val="4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94445"/>
          <w:spacing w:val="0"/>
          <w:w w:val="100"/>
          <w:sz w:val="23"/>
          <w:szCs w:val="23"/>
        </w:rPr>
        <w:t>F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r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                                           </w:t>
      </w:r>
      <w:r>
        <w:rPr>
          <w:rFonts w:cs="Arial" w:hAnsi="Arial" w:eastAsia="Arial" w:ascii="Arial"/>
          <w:color w:val="5D5B5D"/>
          <w:spacing w:val="2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F7CC9D"/>
          <w:spacing w:val="0"/>
          <w:w w:val="43"/>
          <w:sz w:val="20"/>
          <w:szCs w:val="20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518"/>
      </w:pPr>
      <w:r>
        <w:rPr>
          <w:rFonts w:cs="Arial" w:hAnsi="Arial" w:eastAsia="Arial" w:ascii="Arial"/>
          <w:i/>
          <w:color w:val="352E2A"/>
          <w:spacing w:val="0"/>
          <w:w w:val="147"/>
          <w:position w:val="10"/>
          <w:sz w:val="23"/>
          <w:szCs w:val="23"/>
        </w:rPr>
        <w:t>r</w:t>
      </w:r>
      <w:r>
        <w:rPr>
          <w:rFonts w:cs="Arial" w:hAnsi="Arial" w:eastAsia="Arial" w:ascii="Arial"/>
          <w:i/>
          <w:color w:val="352E2A"/>
          <w:spacing w:val="0"/>
          <w:w w:val="147"/>
          <w:position w:val="10"/>
          <w:sz w:val="23"/>
          <w:szCs w:val="23"/>
        </w:rPr>
        <w:t>         </w:t>
      </w:r>
      <w:r>
        <w:rPr>
          <w:rFonts w:cs="Arial" w:hAnsi="Arial" w:eastAsia="Arial" w:ascii="Arial"/>
          <w:i/>
          <w:color w:val="352E2A"/>
          <w:spacing w:val="34"/>
          <w:w w:val="147"/>
          <w:position w:val="10"/>
          <w:sz w:val="23"/>
          <w:szCs w:val="23"/>
        </w:rPr>
        <w:t> </w:t>
      </w:r>
      <w:r>
        <w:rPr>
          <w:rFonts w:cs="Arial" w:hAnsi="Arial" w:eastAsia="Arial" w:ascii="Arial"/>
          <w:color w:val="494445"/>
          <w:spacing w:val="0"/>
          <w:w w:val="93"/>
          <w:position w:val="0"/>
          <w:sz w:val="23"/>
          <w:szCs w:val="23"/>
        </w:rPr>
        <w:t>D</w:t>
      </w:r>
      <w:r>
        <w:rPr>
          <w:rFonts w:cs="Arial" w:hAnsi="Arial" w:eastAsia="Arial" w:ascii="Arial"/>
          <w:color w:val="494445"/>
          <w:spacing w:val="0"/>
          <w:w w:val="93"/>
          <w:position w:val="0"/>
          <w:sz w:val="23"/>
          <w:szCs w:val="23"/>
        </w:rPr>
        <w:t>A</w:t>
      </w:r>
      <w:r>
        <w:rPr>
          <w:rFonts w:cs="Arial" w:hAnsi="Arial" w:eastAsia="Arial" w:ascii="Arial"/>
          <w:color w:val="494445"/>
          <w:spacing w:val="0"/>
          <w:w w:val="93"/>
          <w:position w:val="0"/>
          <w:sz w:val="23"/>
          <w:szCs w:val="23"/>
        </w:rPr>
        <w:t>T</w:t>
      </w:r>
      <w:r>
        <w:rPr>
          <w:rFonts w:cs="Arial" w:hAnsi="Arial" w:eastAsia="Arial" w:ascii="Arial"/>
          <w:color w:val="5D5B5D"/>
          <w:spacing w:val="0"/>
          <w:w w:val="93"/>
          <w:position w:val="0"/>
          <w:sz w:val="23"/>
          <w:szCs w:val="23"/>
        </w:rPr>
        <w:t>O</w:t>
      </w:r>
      <w:r>
        <w:rPr>
          <w:rFonts w:cs="Arial" w:hAnsi="Arial" w:eastAsia="Arial" w:ascii="Arial"/>
          <w:color w:val="5D5B5D"/>
          <w:spacing w:val="0"/>
          <w:w w:val="93"/>
          <w:position w:val="0"/>
          <w:sz w:val="23"/>
          <w:szCs w:val="23"/>
        </w:rPr>
        <w:t>S</w:t>
      </w:r>
      <w:r>
        <w:rPr>
          <w:rFonts w:cs="Arial" w:hAnsi="Arial" w:eastAsia="Arial" w:ascii="Arial"/>
          <w:color w:val="5D5B5D"/>
          <w:spacing w:val="26"/>
          <w:w w:val="93"/>
          <w:position w:val="0"/>
          <w:sz w:val="23"/>
          <w:szCs w:val="23"/>
        </w:rPr>
        <w:t> </w:t>
      </w:r>
      <w:r>
        <w:rPr>
          <w:rFonts w:cs="Arial" w:hAnsi="Arial" w:eastAsia="Arial" w:ascii="Arial"/>
          <w:color w:val="5D5B5D"/>
          <w:spacing w:val="0"/>
          <w:w w:val="100"/>
          <w:position w:val="0"/>
          <w:sz w:val="23"/>
          <w:szCs w:val="23"/>
        </w:rPr>
        <w:t>A</w:t>
      </w:r>
      <w:r>
        <w:rPr>
          <w:rFonts w:cs="Arial" w:hAnsi="Arial" w:eastAsia="Arial" w:ascii="Arial"/>
          <w:color w:val="5D5B5D"/>
          <w:spacing w:val="25"/>
          <w:w w:val="100"/>
          <w:position w:val="0"/>
          <w:sz w:val="23"/>
          <w:szCs w:val="23"/>
        </w:rPr>
        <w:t> </w:t>
      </w:r>
      <w:r>
        <w:rPr>
          <w:rFonts w:cs="Arial" w:hAnsi="Arial" w:eastAsia="Arial" w:ascii="Arial"/>
          <w:color w:val="494445"/>
          <w:spacing w:val="0"/>
          <w:w w:val="92"/>
          <w:position w:val="0"/>
          <w:sz w:val="23"/>
          <w:szCs w:val="23"/>
        </w:rPr>
        <w:t>M</w:t>
      </w:r>
      <w:r>
        <w:rPr>
          <w:rFonts w:cs="Arial" w:hAnsi="Arial" w:eastAsia="Arial" w:ascii="Arial"/>
          <w:color w:val="5D5B5D"/>
          <w:spacing w:val="0"/>
          <w:w w:val="108"/>
          <w:position w:val="0"/>
          <w:sz w:val="23"/>
          <w:szCs w:val="23"/>
        </w:rPr>
        <w:t>O</w:t>
      </w:r>
      <w:r>
        <w:rPr>
          <w:rFonts w:cs="Arial" w:hAnsi="Arial" w:eastAsia="Arial" w:ascii="Arial"/>
          <w:color w:val="5D5B5D"/>
          <w:spacing w:val="0"/>
          <w:w w:val="97"/>
          <w:position w:val="0"/>
          <w:sz w:val="23"/>
          <w:szCs w:val="23"/>
        </w:rPr>
        <w:t>D</w:t>
      </w:r>
      <w:r>
        <w:rPr>
          <w:rFonts w:cs="Arial" w:hAnsi="Arial" w:eastAsia="Arial" w:ascii="Arial"/>
          <w:color w:val="5D5B5D"/>
          <w:spacing w:val="0"/>
          <w:w w:val="126"/>
          <w:position w:val="0"/>
          <w:sz w:val="23"/>
          <w:szCs w:val="23"/>
        </w:rPr>
        <w:t>I</w:t>
      </w:r>
      <w:r>
        <w:rPr>
          <w:rFonts w:cs="Arial" w:hAnsi="Arial" w:eastAsia="Arial" w:ascii="Arial"/>
          <w:color w:val="5D5B5D"/>
          <w:spacing w:val="0"/>
          <w:w w:val="103"/>
          <w:position w:val="0"/>
          <w:sz w:val="23"/>
          <w:szCs w:val="23"/>
        </w:rPr>
        <w:t>FI</w:t>
      </w:r>
      <w:r>
        <w:rPr>
          <w:rFonts w:cs="Arial" w:hAnsi="Arial" w:eastAsia="Arial" w:ascii="Arial"/>
          <w:color w:val="5D5B5D"/>
          <w:spacing w:val="0"/>
          <w:w w:val="107"/>
          <w:position w:val="0"/>
          <w:sz w:val="23"/>
          <w:szCs w:val="23"/>
        </w:rPr>
        <w:t>C</w:t>
      </w:r>
      <w:r>
        <w:rPr>
          <w:rFonts w:cs="Arial" w:hAnsi="Arial" w:eastAsia="Arial" w:ascii="Arial"/>
          <w:color w:val="5D5B5D"/>
          <w:spacing w:val="0"/>
          <w:w w:val="105"/>
          <w:position w:val="0"/>
          <w:sz w:val="23"/>
          <w:szCs w:val="23"/>
        </w:rPr>
        <w:t>A</w:t>
      </w:r>
      <w:r>
        <w:rPr>
          <w:rFonts w:cs="Arial" w:hAnsi="Arial" w:eastAsia="Arial" w:ascii="Arial"/>
          <w:color w:val="5D5B5D"/>
          <w:spacing w:val="0"/>
          <w:w w:val="97"/>
          <w:position w:val="0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ind w:left="1677" w:right="1603"/>
      </w:pPr>
      <w:r>
        <w:rPr>
          <w:rFonts w:cs="Arial" w:hAnsi="Arial" w:eastAsia="Arial" w:ascii="Arial"/>
          <w:color w:val="494445"/>
          <w:sz w:val="20"/>
          <w:szCs w:val="20"/>
        </w:rPr>
        <w:t>N</w:t>
      </w:r>
      <w:r>
        <w:rPr>
          <w:rFonts w:cs="Arial" w:hAnsi="Arial" w:eastAsia="Arial" w:ascii="Arial"/>
          <w:color w:val="5D5B5D"/>
          <w:w w:val="101"/>
          <w:sz w:val="20"/>
          <w:szCs w:val="20"/>
        </w:rPr>
        <w:t>o</w:t>
      </w:r>
      <w:r>
        <w:rPr>
          <w:rFonts w:cs="Arial" w:hAnsi="Arial" w:eastAsia="Arial" w:ascii="Arial"/>
          <w:color w:val="494445"/>
          <w:w w:val="97"/>
          <w:sz w:val="20"/>
          <w:szCs w:val="20"/>
        </w:rPr>
        <w:t>m</w:t>
      </w:r>
      <w:r>
        <w:rPr>
          <w:rFonts w:cs="Arial" w:hAnsi="Arial" w:eastAsia="Arial" w:ascii="Arial"/>
          <w:color w:val="494445"/>
          <w:w w:val="116"/>
          <w:sz w:val="20"/>
          <w:szCs w:val="20"/>
        </w:rPr>
        <w:t>b</w:t>
      </w:r>
      <w:r>
        <w:rPr>
          <w:rFonts w:cs="Arial" w:hAnsi="Arial" w:eastAsia="Arial" w:ascii="Arial"/>
          <w:color w:val="5D5B5D"/>
          <w:w w:val="121"/>
          <w:sz w:val="20"/>
          <w:szCs w:val="20"/>
        </w:rPr>
        <w:t>r</w:t>
      </w:r>
      <w:r>
        <w:rPr>
          <w:rFonts w:cs="Arial" w:hAnsi="Arial" w:eastAsia="Arial" w:ascii="Arial"/>
          <w:color w:val="5D5B5D"/>
          <w:w w:val="101"/>
          <w:sz w:val="20"/>
          <w:szCs w:val="20"/>
        </w:rPr>
        <w:t>e</w:t>
      </w:r>
      <w:r>
        <w:rPr>
          <w:rFonts w:cs="Arial" w:hAnsi="Arial" w:eastAsia="Arial" w:ascii="Arial"/>
          <w:color w:val="837599"/>
          <w:w w:val="58"/>
          <w:sz w:val="20"/>
          <w:szCs w:val="20"/>
        </w:rPr>
        <w:t>:</w:t>
      </w:r>
      <w:r>
        <w:rPr>
          <w:rFonts w:cs="Arial" w:hAnsi="Arial" w:eastAsia="Arial" w:ascii="Arial"/>
          <w:color w:val="837599"/>
          <w:spacing w:val="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G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er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d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color w:val="5D5B5D"/>
          <w:spacing w:val="3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79706D"/>
          <w:spacing w:val="0"/>
          <w:w w:val="105"/>
          <w:sz w:val="20"/>
          <w:szCs w:val="20"/>
        </w:rPr>
        <w:t>P</w:t>
      </w:r>
      <w:r>
        <w:rPr>
          <w:rFonts w:cs="Arial" w:hAnsi="Arial" w:eastAsia="Arial" w:ascii="Arial"/>
          <w:color w:val="5D5B5D"/>
          <w:spacing w:val="0"/>
          <w:w w:val="105"/>
          <w:sz w:val="20"/>
          <w:szCs w:val="20"/>
        </w:rPr>
        <w:t>er</w:t>
      </w:r>
      <w:r>
        <w:rPr>
          <w:rFonts w:cs="Arial" w:hAnsi="Arial" w:eastAsia="Arial" w:ascii="Arial"/>
          <w:color w:val="5D5B5D"/>
          <w:spacing w:val="0"/>
          <w:w w:val="105"/>
          <w:sz w:val="20"/>
          <w:szCs w:val="20"/>
        </w:rPr>
        <w:t>e</w:t>
      </w:r>
      <w:r>
        <w:rPr>
          <w:rFonts w:cs="Arial" w:hAnsi="Arial" w:eastAsia="Arial" w:ascii="Arial"/>
          <w:color w:val="5D5B5D"/>
          <w:spacing w:val="0"/>
          <w:w w:val="105"/>
          <w:sz w:val="20"/>
          <w:szCs w:val="20"/>
        </w:rPr>
        <w:t>z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ind w:left="2099" w:right="2010"/>
      </w:pPr>
      <w:r>
        <w:rPr>
          <w:rFonts w:cs="Arial" w:hAnsi="Arial" w:eastAsia="Arial" w:ascii="Arial"/>
          <w:color w:val="5D5B5D"/>
          <w:w w:val="92"/>
          <w:sz w:val="21"/>
          <w:szCs w:val="21"/>
        </w:rPr>
        <w:t>Ti</w:t>
      </w:r>
      <w:r>
        <w:rPr>
          <w:rFonts w:cs="Arial" w:hAnsi="Arial" w:eastAsia="Arial" w:ascii="Arial"/>
          <w:color w:val="5D5B5D"/>
          <w:w w:val="103"/>
          <w:sz w:val="21"/>
          <w:szCs w:val="21"/>
        </w:rPr>
        <w:t>po</w:t>
      </w:r>
      <w:r>
        <w:rPr>
          <w:rFonts w:cs="Arial" w:hAnsi="Arial" w:eastAsia="Arial" w:ascii="Arial"/>
          <w:color w:val="7E89AB"/>
          <w:w w:val="55"/>
          <w:sz w:val="21"/>
          <w:szCs w:val="21"/>
        </w:rPr>
        <w:t>:</w:t>
      </w:r>
      <w:r>
        <w:rPr>
          <w:rFonts w:cs="Arial" w:hAnsi="Arial" w:eastAsia="Arial" w:ascii="Arial"/>
          <w:color w:val="7E89AB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5D5B5D"/>
          <w:spacing w:val="0"/>
          <w:w w:val="100"/>
          <w:sz w:val="20"/>
          <w:szCs w:val="20"/>
        </w:rPr>
        <w:t>C</w:t>
      </w:r>
      <w:r>
        <w:rPr>
          <w:rFonts w:cs="Arial" w:hAnsi="Arial" w:eastAsia="Arial" w:ascii="Arial"/>
          <w:color w:val="5D5B5D"/>
          <w:spacing w:val="0"/>
          <w:w w:val="109"/>
          <w:sz w:val="20"/>
          <w:szCs w:val="20"/>
        </w:rPr>
        <w:t>on</w:t>
      </w:r>
      <w:r>
        <w:rPr>
          <w:rFonts w:cs="Arial" w:hAnsi="Arial" w:eastAsia="Arial" w:ascii="Arial"/>
          <w:color w:val="79706D"/>
          <w:spacing w:val="0"/>
          <w:w w:val="146"/>
          <w:sz w:val="20"/>
          <w:szCs w:val="20"/>
        </w:rPr>
        <w:t>t</w:t>
      </w:r>
      <w:r>
        <w:rPr>
          <w:rFonts w:cs="Arial" w:hAnsi="Arial" w:eastAsia="Arial" w:ascii="Arial"/>
          <w:color w:val="5D5B5D"/>
          <w:spacing w:val="0"/>
          <w:w w:val="101"/>
          <w:sz w:val="20"/>
          <w:szCs w:val="20"/>
        </w:rPr>
        <w:t>od</w:t>
      </w:r>
      <w:r>
        <w:rPr>
          <w:rFonts w:cs="Arial" w:hAnsi="Arial" w:eastAsia="Arial" w:ascii="Arial"/>
          <w:color w:val="5D5B5D"/>
          <w:spacing w:val="0"/>
          <w:w w:val="109"/>
          <w:sz w:val="20"/>
          <w:szCs w:val="20"/>
        </w:rPr>
        <w:t>or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93"/>
      </w:pPr>
      <w:r>
        <w:rPr>
          <w:rFonts w:cs="Arial" w:hAnsi="Arial" w:eastAsia="Arial" w:ascii="Arial"/>
          <w:color w:val="5D5B5D"/>
          <w:spacing w:val="0"/>
          <w:w w:val="108"/>
          <w:sz w:val="23"/>
          <w:szCs w:val="23"/>
        </w:rPr>
        <w:t>C</w:t>
      </w:r>
      <w:r>
        <w:rPr>
          <w:rFonts w:cs="Arial" w:hAnsi="Arial" w:eastAsia="Arial" w:ascii="Arial"/>
          <w:color w:val="5D5B5D"/>
          <w:spacing w:val="0"/>
          <w:w w:val="108"/>
          <w:sz w:val="23"/>
          <w:szCs w:val="23"/>
        </w:rPr>
        <w:t>a</w:t>
      </w:r>
      <w:r>
        <w:rPr>
          <w:rFonts w:cs="Arial" w:hAnsi="Arial" w:eastAsia="Arial" w:ascii="Arial"/>
          <w:color w:val="5D5B5D"/>
          <w:spacing w:val="0"/>
          <w:w w:val="108"/>
          <w:sz w:val="23"/>
          <w:szCs w:val="23"/>
        </w:rPr>
        <w:t>n</w:t>
      </w:r>
      <w:r>
        <w:rPr>
          <w:rFonts w:cs="Arial" w:hAnsi="Arial" w:eastAsia="Arial" w:ascii="Arial"/>
          <w:color w:val="5D5B5D"/>
          <w:spacing w:val="0"/>
          <w:w w:val="108"/>
          <w:sz w:val="23"/>
          <w:szCs w:val="23"/>
        </w:rPr>
        <w:t>c</w:t>
      </w:r>
      <w:r>
        <w:rPr>
          <w:rFonts w:cs="Arial" w:hAnsi="Arial" w:eastAsia="Arial" w:ascii="Arial"/>
          <w:color w:val="494445"/>
          <w:spacing w:val="0"/>
          <w:w w:val="108"/>
          <w:sz w:val="23"/>
          <w:szCs w:val="23"/>
        </w:rPr>
        <w:t>e</w:t>
      </w:r>
      <w:r>
        <w:rPr>
          <w:rFonts w:cs="Arial" w:hAnsi="Arial" w:eastAsia="Arial" w:ascii="Arial"/>
          <w:color w:val="281845"/>
          <w:spacing w:val="0"/>
          <w:w w:val="108"/>
          <w:sz w:val="23"/>
          <w:szCs w:val="23"/>
        </w:rPr>
        <w:t>l</w:t>
      </w:r>
      <w:r>
        <w:rPr>
          <w:rFonts w:cs="Arial" w:hAnsi="Arial" w:eastAsia="Arial" w:ascii="Arial"/>
          <w:color w:val="5D5B5D"/>
          <w:spacing w:val="0"/>
          <w:w w:val="108"/>
          <w:sz w:val="23"/>
          <w:szCs w:val="23"/>
        </w:rPr>
        <w:t>a</w:t>
      </w:r>
      <w:r>
        <w:rPr>
          <w:rFonts w:cs="Arial" w:hAnsi="Arial" w:eastAsia="Arial" w:ascii="Arial"/>
          <w:color w:val="33456D"/>
          <w:spacing w:val="0"/>
          <w:w w:val="108"/>
          <w:sz w:val="23"/>
          <w:szCs w:val="23"/>
        </w:rPr>
        <w:t>r</w:t>
      </w:r>
      <w:r>
        <w:rPr>
          <w:rFonts w:cs="Arial" w:hAnsi="Arial" w:eastAsia="Arial" w:ascii="Arial"/>
          <w:color w:val="33456D"/>
          <w:spacing w:val="0"/>
          <w:w w:val="108"/>
          <w:sz w:val="23"/>
          <w:szCs w:val="23"/>
        </w:rPr>
        <w:t>                      </w:t>
      </w:r>
      <w:r>
        <w:rPr>
          <w:rFonts w:cs="Arial" w:hAnsi="Arial" w:eastAsia="Arial" w:ascii="Arial"/>
          <w:color w:val="33456D"/>
          <w:spacing w:val="7"/>
          <w:w w:val="108"/>
          <w:sz w:val="23"/>
          <w:szCs w:val="23"/>
        </w:rPr>
        <w:t> 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D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5D5B5D"/>
          <w:spacing w:val="2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D5B5D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5D5B5D"/>
          <w:spacing w:val="0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5D5B5D"/>
          <w:spacing w:val="0"/>
          <w:w w:val="113"/>
          <w:sz w:val="23"/>
          <w:szCs w:val="23"/>
        </w:rPr>
        <w:t>u</w:t>
      </w:r>
      <w:r>
        <w:rPr>
          <w:rFonts w:cs="Arial" w:hAnsi="Arial" w:eastAsia="Arial" w:ascii="Arial"/>
          <w:color w:val="5D5B5D"/>
          <w:spacing w:val="0"/>
          <w:w w:val="101"/>
          <w:sz w:val="23"/>
          <w:szCs w:val="23"/>
        </w:rPr>
        <w:t>e</w:t>
      </w:r>
      <w:r>
        <w:rPr>
          <w:rFonts w:cs="Arial" w:hAnsi="Arial" w:eastAsia="Arial" w:ascii="Arial"/>
          <w:color w:val="5D5B5D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5D5B5D"/>
          <w:spacing w:val="0"/>
          <w:w w:val="101"/>
          <w:sz w:val="23"/>
          <w:szCs w:val="23"/>
        </w:rPr>
        <w:t>do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20"/>
        <w:ind w:left="760"/>
      </w:pPr>
      <w:r>
        <w:rPr>
          <w:rFonts w:cs="Arial" w:hAnsi="Arial" w:eastAsia="Arial" w:ascii="Arial"/>
          <w:color w:val="5D5B5D"/>
          <w:w w:val="97"/>
          <w:position w:val="-4"/>
          <w:sz w:val="23"/>
          <w:szCs w:val="23"/>
        </w:rPr>
        <w:t>C</w:t>
      </w:r>
      <w:r>
        <w:rPr>
          <w:rFonts w:cs="Arial" w:hAnsi="Arial" w:eastAsia="Arial" w:ascii="Arial"/>
          <w:color w:val="494445"/>
          <w:w w:val="101"/>
          <w:position w:val="-4"/>
          <w:sz w:val="23"/>
          <w:szCs w:val="23"/>
        </w:rPr>
        <w:t>h</w:t>
      </w:r>
      <w:r>
        <w:rPr>
          <w:rFonts w:cs="Arial" w:hAnsi="Arial" w:eastAsia="Arial" w:ascii="Arial"/>
          <w:color w:val="5D5B5D"/>
          <w:w w:val="95"/>
          <w:position w:val="-4"/>
          <w:sz w:val="23"/>
          <w:szCs w:val="23"/>
        </w:rPr>
        <w:t>i</w:t>
      </w:r>
      <w:r>
        <w:rPr>
          <w:rFonts w:cs="Arial" w:hAnsi="Arial" w:eastAsia="Arial" w:ascii="Arial"/>
          <w:color w:val="5D5B5D"/>
          <w:w w:val="113"/>
          <w:position w:val="-4"/>
          <w:sz w:val="23"/>
          <w:szCs w:val="23"/>
        </w:rPr>
        <w:t>a</w:t>
      </w:r>
      <w:r>
        <w:rPr>
          <w:rFonts w:cs="Arial" w:hAnsi="Arial" w:eastAsia="Arial" w:ascii="Arial"/>
          <w:color w:val="494445"/>
          <w:w w:val="101"/>
          <w:position w:val="-4"/>
          <w:sz w:val="23"/>
          <w:szCs w:val="23"/>
        </w:rPr>
        <w:t>p</w:t>
      </w:r>
      <w:r>
        <w:rPr>
          <w:rFonts w:cs="Arial" w:hAnsi="Arial" w:eastAsia="Arial" w:ascii="Arial"/>
          <w:color w:val="5D5B5D"/>
          <w:w w:val="101"/>
          <w:position w:val="-4"/>
          <w:sz w:val="23"/>
          <w:szCs w:val="23"/>
        </w:rPr>
        <w:t>a</w:t>
      </w:r>
      <w:r>
        <w:rPr>
          <w:rFonts w:cs="Arial" w:hAnsi="Arial" w:eastAsia="Arial" w:ascii="Arial"/>
          <w:color w:val="5D5B5D"/>
          <w:w w:val="112"/>
          <w:position w:val="-4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35"/>
          <w:szCs w:val="35"/>
        </w:rPr>
        <w:jc w:val="right"/>
        <w:spacing w:lineRule="exact" w:line="300"/>
        <w:ind w:right="833"/>
      </w:pPr>
      <w:r>
        <w:rPr>
          <w:rFonts w:cs="Times New Roman" w:hAnsi="Times New Roman" w:eastAsia="Times New Roman" w:ascii="Times New Roman"/>
          <w:color w:val="F7CC9D"/>
          <w:spacing w:val="0"/>
          <w:w w:val="27"/>
          <w:position w:val="1"/>
          <w:sz w:val="35"/>
          <w:szCs w:val="35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5"/>
          <w:szCs w:val="35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793"/>
        <w:sectPr>
          <w:pgMar w:header="0" w:footer="0" w:top="0" w:bottom="0" w:left="1680" w:right="1740"/>
          <w:headerReference w:type="default" r:id="rId127"/>
          <w:footerReference w:type="default" r:id="rId128"/>
          <w:pgSz w:w="15840" w:h="12240" w:orient="landscape"/>
          <w:cols w:num="2" w:equalWidth="off">
            <w:col w:w="5618" w:space="1229"/>
            <w:col w:w="5573"/>
          </w:cols>
        </w:sectPr>
      </w:pPr>
      <w:r>
        <w:rPr>
          <w:rFonts w:cs="Arial" w:hAnsi="Arial" w:eastAsia="Arial" w:ascii="Arial"/>
          <w:color w:val="494445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494445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5D5B5D"/>
          <w:w w:val="98"/>
          <w:sz w:val="23"/>
          <w:szCs w:val="23"/>
        </w:rPr>
        <w:t>x</w:t>
      </w:r>
      <w:r>
        <w:rPr>
          <w:rFonts w:cs="Arial" w:hAnsi="Arial" w:eastAsia="Arial" w:ascii="Arial"/>
          <w:color w:val="5D5B5D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5D5B5D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494445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260"/>
        <w:ind w:left="1103"/>
      </w:pPr>
      <w:r>
        <w:rPr>
          <w:rFonts w:cs="Arial" w:hAnsi="Arial" w:eastAsia="Arial" w:ascii="Arial"/>
          <w:color w:val="494445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52E2A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94445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94445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94445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94445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94445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52E2A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52E2A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94445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52E2A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52E2A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94445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352E2A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52E2A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52E2A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94445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94445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52E2A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352E2A"/>
          <w:spacing w:val="0"/>
          <w:w w:val="107"/>
          <w:sz w:val="27"/>
          <w:szCs w:val="27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68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4"/>
        <w:ind w:left="1022"/>
      </w:pPr>
      <w:r>
        <w:rPr>
          <w:rFonts w:cs="Arial" w:hAnsi="Arial" w:eastAsia="Arial" w:ascii="Arial"/>
          <w:color w:val="494445"/>
          <w:spacing w:val="0"/>
          <w:w w:val="100"/>
          <w:sz w:val="23"/>
          <w:szCs w:val="23"/>
        </w:rPr>
        <w:t>8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°</w:t>
      </w:r>
      <w:r>
        <w:rPr>
          <w:rFonts w:cs="Arial" w:hAnsi="Arial" w:eastAsia="Arial" w:ascii="Arial"/>
          <w:color w:val="5D5B5D"/>
          <w:spacing w:val="5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a</w:t>
      </w:r>
      <w:r>
        <w:rPr>
          <w:rFonts w:cs="Arial" w:hAnsi="Arial" w:eastAsia="Arial" w:ascii="Arial"/>
          <w:color w:val="5D5B5D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79706D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494445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94445"/>
          <w:spacing w:val="4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D5B5D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5D5B5D"/>
          <w:spacing w:val="0"/>
          <w:w w:val="113"/>
          <w:sz w:val="23"/>
          <w:szCs w:val="23"/>
        </w:rPr>
        <w:t>u</w:t>
      </w:r>
      <w:r>
        <w:rPr>
          <w:rFonts w:cs="Arial" w:hAnsi="Arial" w:eastAsia="Arial" w:ascii="Arial"/>
          <w:color w:val="5D5B5D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right"/>
        <w:spacing w:before="6"/>
        <w:ind w:right="680"/>
      </w:pPr>
      <w:r>
        <w:rPr>
          <w:rFonts w:cs="Times New Roman" w:hAnsi="Times New Roman" w:eastAsia="Times New Roman" w:ascii="Times New Roman"/>
          <w:color w:val="F7CC9D"/>
          <w:spacing w:val="0"/>
          <w:w w:val="35"/>
          <w:sz w:val="27"/>
          <w:szCs w:val="27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116" w:right="-73"/>
      </w:pPr>
      <w:r>
        <w:rPr>
          <w:rFonts w:cs="Arial" w:hAnsi="Arial" w:eastAsia="Arial" w:ascii="Arial"/>
          <w:spacing w:val="0"/>
          <w:w w:val="50"/>
          <w:position w:val="2"/>
          <w:sz w:val="35"/>
          <w:szCs w:val="35"/>
        </w:rPr>
        <w:t>...</w:t>
      </w:r>
      <w:r>
        <w:rPr>
          <w:rFonts w:cs="Arial" w:hAnsi="Arial" w:eastAsia="Arial" w:ascii="Arial"/>
          <w:spacing w:val="0"/>
          <w:w w:val="50"/>
          <w:position w:val="2"/>
          <w:sz w:val="35"/>
          <w:szCs w:val="35"/>
        </w:rPr>
        <w:t>                                                                                                         </w:t>
      </w:r>
      <w:r>
        <w:rPr>
          <w:rFonts w:cs="Arial" w:hAnsi="Arial" w:eastAsia="Arial" w:ascii="Arial"/>
          <w:spacing w:val="39"/>
          <w:w w:val="50"/>
          <w:position w:val="2"/>
          <w:sz w:val="35"/>
          <w:szCs w:val="35"/>
        </w:rPr>
        <w:t> 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position w:val="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before="18"/>
        <w:ind w:left="2419" w:right="2573"/>
      </w:pPr>
      <w:r>
        <w:br w:type="column"/>
      </w:r>
      <w:r>
        <w:rPr>
          <w:rFonts w:cs="Malgun Gothic" w:hAnsi="Malgun Gothic" w:eastAsia="Malgun Gothic" w:ascii="Malgun Gothic"/>
          <w:color w:val="577032"/>
          <w:spacing w:val="0"/>
          <w:w w:val="266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63" w:right="2251"/>
      </w:pPr>
      <w:r>
        <w:rPr>
          <w:rFonts w:cs="Arial" w:hAnsi="Arial" w:eastAsia="Arial" w:ascii="Arial"/>
          <w:color w:val="494445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94445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94445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94445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494445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3"/>
          <w:szCs w:val="33"/>
        </w:rPr>
        <w:jc w:val="center"/>
        <w:ind w:left="-84" w:right="53"/>
        <w:sectPr>
          <w:type w:val="continuous"/>
          <w:pgSz w:w="15840" w:h="12240" w:orient="landscape"/>
          <w:pgMar w:top="100" w:bottom="280" w:left="1680" w:right="1740"/>
          <w:cols w:num="2" w:equalWidth="off">
            <w:col w:w="5634" w:space="1181"/>
            <w:col w:w="5605"/>
          </w:cols>
        </w:sectPr>
      </w:pPr>
      <w:r>
        <w:rPr>
          <w:rFonts w:cs="Times New Roman" w:hAnsi="Times New Roman" w:eastAsia="Times New Roman" w:ascii="Times New Roman"/>
          <w:spacing w:val="0"/>
          <w:w w:val="38"/>
          <w:position w:val="2"/>
          <w:sz w:val="84"/>
          <w:szCs w:val="84"/>
        </w:rPr>
        <w:t>..</w:t>
      </w:r>
      <w:r>
        <w:rPr>
          <w:rFonts w:cs="Times New Roman" w:hAnsi="Times New Roman" w:eastAsia="Times New Roman" w:ascii="Times New Roman"/>
          <w:spacing w:val="0"/>
          <w:w w:val="38"/>
          <w:position w:val="2"/>
          <w:sz w:val="84"/>
          <w:szCs w:val="84"/>
        </w:rPr>
        <w:t>                                                               </w:t>
      </w:r>
      <w:r>
        <w:rPr>
          <w:rFonts w:cs="Times New Roman" w:hAnsi="Times New Roman" w:eastAsia="Times New Roman" w:ascii="Times New Roman"/>
          <w:spacing w:val="71"/>
          <w:w w:val="38"/>
          <w:position w:val="2"/>
          <w:sz w:val="84"/>
          <w:szCs w:val="84"/>
        </w:rPr>
        <w:t> </w:t>
      </w:r>
      <w:r>
        <w:rPr>
          <w:rFonts w:cs="Arial" w:hAnsi="Arial" w:eastAsia="Arial" w:ascii="Arial"/>
          <w:spacing w:val="0"/>
          <w:w w:val="47"/>
          <w:position w:val="0"/>
          <w:sz w:val="33"/>
          <w:szCs w:val="33"/>
        </w:rPr>
        <w:t>...</w:t>
      </w:r>
      <w:r>
        <w:rPr>
          <w:rFonts w:cs="Arial" w:hAnsi="Arial" w:eastAsia="Arial" w:ascii="Arial"/>
          <w:spacing w:val="0"/>
          <w:w w:val="100"/>
          <w:position w:val="0"/>
          <w:sz w:val="33"/>
          <w:szCs w:val="3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 w:lineRule="exact" w:line="300"/>
        <w:ind w:left="108" w:right="-96"/>
      </w:pPr>
      <w:r>
        <w:rPr>
          <w:rFonts w:cs="Arial" w:hAnsi="Arial" w:eastAsia="Arial" w:ascii="Arial"/>
          <w:i/>
          <w:spacing w:val="0"/>
          <w:w w:val="167"/>
          <w:position w:val="-2"/>
          <w:sz w:val="29"/>
          <w:szCs w:val="29"/>
        </w:rPr>
        <w:t>r</w:t>
      </w:r>
      <w:r>
        <w:rPr>
          <w:rFonts w:cs="Arial" w:hAnsi="Arial" w:eastAsia="Arial" w:ascii="Arial"/>
          <w:i/>
          <w:spacing w:val="0"/>
          <w:w w:val="167"/>
          <w:position w:val="-2"/>
          <w:sz w:val="29"/>
          <w:szCs w:val="29"/>
        </w:rPr>
        <w:t>                                     </w:t>
      </w:r>
      <w:r>
        <w:rPr>
          <w:rFonts w:cs="Arial" w:hAnsi="Arial" w:eastAsia="Arial" w:ascii="Arial"/>
          <w:i/>
          <w:spacing w:val="79"/>
          <w:w w:val="167"/>
          <w:position w:val="-2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53"/>
          <w:position w:val="-1"/>
          <w:sz w:val="24"/>
          <w:szCs w:val="24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lineRule="exact" w:line="420"/>
        <w:ind w:left="104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1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4"/>
          <w:szCs w:val="4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right"/>
        <w:spacing w:lineRule="exact" w:line="280"/>
        <w:ind w:right="955"/>
      </w:pPr>
      <w:r>
        <w:rPr>
          <w:rFonts w:cs="Arial" w:hAnsi="Arial" w:eastAsia="Arial" w:ascii="Arial"/>
          <w:color w:val="D0CFCF"/>
          <w:spacing w:val="0"/>
          <w:w w:val="77"/>
          <w:position w:val="-4"/>
          <w:sz w:val="30"/>
          <w:szCs w:val="3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140"/>
        <w:ind w:right="210"/>
      </w:pPr>
      <w:r>
        <w:rPr>
          <w:rFonts w:cs="Times New Roman" w:hAnsi="Times New Roman" w:eastAsia="Times New Roman" w:ascii="Times New Roman"/>
          <w:color w:val="D0CFCF"/>
          <w:w w:val="113"/>
          <w:position w:val="1"/>
          <w:sz w:val="20"/>
          <w:szCs w:val="20"/>
        </w:rPr>
        <w:t>ll!'</w:t>
      </w:r>
      <w:r>
        <w:rPr>
          <w:rFonts w:cs="Times New Roman" w:hAnsi="Times New Roman" w:eastAsia="Times New Roman" w:ascii="Times New Roman"/>
          <w:color w:val="D0CFCF"/>
          <w:w w:val="61"/>
          <w:position w:val="1"/>
          <w:sz w:val="20"/>
          <w:szCs w:val="20"/>
        </w:rPr>
        <w:t>!.I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1000"/>
        <w:ind w:right="210"/>
      </w:pPr>
      <w:r>
        <w:rPr>
          <w:rFonts w:cs="Arial" w:hAnsi="Arial" w:eastAsia="Arial" w:ascii="Arial"/>
          <w:color w:val="180B0D"/>
          <w:spacing w:val="0"/>
          <w:w w:val="55"/>
          <w:position w:val="12"/>
          <w:sz w:val="80"/>
          <w:szCs w:val="80"/>
        </w:rPr>
        <w:t>&lt;</w:t>
      </w:r>
      <w:r>
        <w:rPr>
          <w:rFonts w:cs="Arial" w:hAnsi="Arial" w:eastAsia="Arial" w:ascii="Arial"/>
          <w:color w:val="180B0D"/>
          <w:spacing w:val="0"/>
          <w:w w:val="55"/>
          <w:position w:val="12"/>
          <w:sz w:val="80"/>
          <w:szCs w:val="80"/>
        </w:rPr>
        <w:t>  </w:t>
      </w:r>
      <w:r>
        <w:rPr>
          <w:rFonts w:cs="Arial" w:hAnsi="Arial" w:eastAsia="Arial" w:ascii="Arial"/>
          <w:color w:val="180B0D"/>
          <w:spacing w:val="88"/>
          <w:w w:val="55"/>
          <w:position w:val="12"/>
          <w:sz w:val="80"/>
          <w:szCs w:val="80"/>
        </w:rPr>
        <w:t> </w:t>
      </w:r>
      <w:r>
        <w:rPr>
          <w:rFonts w:cs="Arial" w:hAnsi="Arial" w:eastAsia="Arial" w:ascii="Arial"/>
          <w:b/>
          <w:color w:val="36161A"/>
          <w:spacing w:val="0"/>
          <w:w w:val="89"/>
          <w:position w:val="30"/>
          <w:sz w:val="32"/>
          <w:szCs w:val="32"/>
        </w:rPr>
        <w:t>Modi</w:t>
      </w:r>
      <w:r>
        <w:rPr>
          <w:rFonts w:cs="Arial" w:hAnsi="Arial" w:eastAsia="Arial" w:ascii="Arial"/>
          <w:b/>
          <w:color w:val="36161A"/>
          <w:spacing w:val="0"/>
          <w:w w:val="89"/>
          <w:position w:val="30"/>
          <w:sz w:val="32"/>
          <w:szCs w:val="32"/>
        </w:rPr>
        <w:t>ficar</w:t>
      </w:r>
      <w:r>
        <w:rPr>
          <w:rFonts w:cs="Arial" w:hAnsi="Arial" w:eastAsia="Arial" w:ascii="Arial"/>
          <w:b/>
          <w:color w:val="36161A"/>
          <w:spacing w:val="0"/>
          <w:w w:val="89"/>
          <w:position w:val="30"/>
          <w:sz w:val="32"/>
          <w:szCs w:val="32"/>
        </w:rPr>
        <w:t> </w:t>
      </w:r>
      <w:r>
        <w:rPr>
          <w:rFonts w:cs="Arial" w:hAnsi="Arial" w:eastAsia="Arial" w:ascii="Arial"/>
          <w:b/>
          <w:color w:val="36161A"/>
          <w:spacing w:val="29"/>
          <w:w w:val="89"/>
          <w:position w:val="3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36161A"/>
          <w:spacing w:val="0"/>
          <w:w w:val="89"/>
          <w:position w:val="30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36161A"/>
          <w:spacing w:val="0"/>
          <w:w w:val="89"/>
          <w:position w:val="30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36161A"/>
          <w:spacing w:val="-18"/>
          <w:w w:val="89"/>
          <w:position w:val="30"/>
          <w:sz w:val="34"/>
          <w:szCs w:val="34"/>
        </w:rPr>
        <w:t> </w:t>
      </w:r>
      <w:r>
        <w:rPr>
          <w:rFonts w:cs="Arial" w:hAnsi="Arial" w:eastAsia="Arial" w:ascii="Arial"/>
          <w:b/>
          <w:color w:val="36161A"/>
          <w:spacing w:val="0"/>
          <w:w w:val="37"/>
          <w:position w:val="30"/>
          <w:sz w:val="31"/>
          <w:szCs w:val="31"/>
        </w:rPr>
        <w:t>1</w:t>
      </w:r>
      <w:r>
        <w:rPr>
          <w:rFonts w:cs="Arial" w:hAnsi="Arial" w:eastAsia="Arial" w:ascii="Arial"/>
          <w:b/>
          <w:color w:val="180B0D"/>
          <w:spacing w:val="0"/>
          <w:w w:val="56"/>
          <w:position w:val="30"/>
          <w:sz w:val="31"/>
          <w:szCs w:val="31"/>
        </w:rPr>
        <w:t>11</w:t>
      </w:r>
      <w:r>
        <w:rPr>
          <w:rFonts w:cs="Arial" w:hAnsi="Arial" w:eastAsia="Arial" w:ascii="Arial"/>
          <w:b/>
          <w:color w:val="180B0D"/>
          <w:spacing w:val="0"/>
          <w:w w:val="103"/>
          <w:position w:val="30"/>
          <w:sz w:val="31"/>
          <w:szCs w:val="31"/>
        </w:rPr>
        <w:t>ac</w:t>
      </w:r>
      <w:r>
        <w:rPr>
          <w:rFonts w:cs="Arial" w:hAnsi="Arial" w:eastAsia="Arial" w:ascii="Arial"/>
          <w:b/>
          <w:color w:val="180B0D"/>
          <w:spacing w:val="0"/>
          <w:w w:val="90"/>
          <w:position w:val="30"/>
          <w:sz w:val="31"/>
          <w:szCs w:val="31"/>
        </w:rPr>
        <w:t>ion</w:t>
      </w:r>
      <w:r>
        <w:rPr>
          <w:rFonts w:cs="Arial" w:hAnsi="Arial" w:eastAsia="Arial" w:ascii="Arial"/>
          <w:b/>
          <w:color w:val="180B0D"/>
          <w:spacing w:val="0"/>
          <w:w w:val="100"/>
          <w:position w:val="30"/>
          <w:sz w:val="31"/>
          <w:szCs w:val="31"/>
        </w:rPr>
        <w:t>     </w:t>
      </w:r>
      <w:r>
        <w:rPr>
          <w:rFonts w:cs="Arial" w:hAnsi="Arial" w:eastAsia="Arial" w:ascii="Arial"/>
          <w:b/>
          <w:color w:val="180B0D"/>
          <w:spacing w:val="-14"/>
          <w:w w:val="100"/>
          <w:position w:val="30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DE6563"/>
          <w:spacing w:val="0"/>
          <w:w w:val="209"/>
          <w:position w:val="-9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5B585A"/>
          <w:spacing w:val="0"/>
          <w:w w:val="103"/>
          <w:sz w:val="23"/>
          <w:szCs w:val="23"/>
        </w:rPr>
        <w:t>G</w:t>
      </w:r>
      <w:r>
        <w:rPr>
          <w:rFonts w:cs="Arial" w:hAnsi="Arial" w:eastAsia="Arial" w:ascii="Arial"/>
          <w:color w:val="5B585A"/>
          <w:spacing w:val="0"/>
          <w:w w:val="103"/>
          <w:sz w:val="23"/>
          <w:szCs w:val="23"/>
        </w:rPr>
        <w:t>er</w:t>
      </w:r>
      <w:r>
        <w:rPr>
          <w:rFonts w:cs="Arial" w:hAnsi="Arial" w:eastAsia="Arial" w:ascii="Arial"/>
          <w:color w:val="5B585A"/>
          <w:spacing w:val="0"/>
          <w:w w:val="103"/>
          <w:sz w:val="23"/>
          <w:szCs w:val="23"/>
        </w:rPr>
        <w:t>a</w:t>
      </w:r>
      <w:r>
        <w:rPr>
          <w:rFonts w:cs="Arial" w:hAnsi="Arial" w:eastAsia="Arial" w:ascii="Arial"/>
          <w:color w:val="5B585A"/>
          <w:spacing w:val="0"/>
          <w:w w:val="103"/>
          <w:sz w:val="23"/>
          <w:szCs w:val="23"/>
        </w:rPr>
        <w:t>r</w:t>
      </w:r>
      <w:r>
        <w:rPr>
          <w:rFonts w:cs="Arial" w:hAnsi="Arial" w:eastAsia="Arial" w:ascii="Arial"/>
          <w:color w:val="5B585A"/>
          <w:spacing w:val="0"/>
          <w:w w:val="103"/>
          <w:sz w:val="23"/>
          <w:szCs w:val="23"/>
        </w:rPr>
        <w:t>do</w:t>
      </w:r>
      <w:r>
        <w:rPr>
          <w:rFonts w:cs="Arial" w:hAnsi="Arial" w:eastAsia="Arial" w:ascii="Arial"/>
          <w:color w:val="5B585A"/>
          <w:spacing w:val="16"/>
          <w:w w:val="103"/>
          <w:sz w:val="23"/>
          <w:szCs w:val="23"/>
        </w:rPr>
        <w:t> </w:t>
      </w:r>
      <w:r>
        <w:rPr>
          <w:rFonts w:cs="Arial" w:hAnsi="Arial" w:eastAsia="Arial" w:ascii="Arial"/>
          <w:color w:val="484242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B585A"/>
          <w:spacing w:val="0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5B585A"/>
          <w:spacing w:val="0"/>
          <w:w w:val="101"/>
          <w:sz w:val="23"/>
          <w:szCs w:val="23"/>
        </w:rPr>
        <w:t>ua</w:t>
      </w:r>
      <w:r>
        <w:rPr>
          <w:rFonts w:cs="Arial" w:hAnsi="Arial" w:eastAsia="Arial" w:ascii="Arial"/>
          <w:color w:val="5B585A"/>
          <w:spacing w:val="0"/>
          <w:w w:val="147"/>
          <w:sz w:val="23"/>
          <w:szCs w:val="23"/>
        </w:rPr>
        <w:t>r</w:t>
      </w:r>
      <w:r>
        <w:rPr>
          <w:rFonts w:cs="Arial" w:hAnsi="Arial" w:eastAsia="Arial" w:ascii="Arial"/>
          <w:color w:val="5B585A"/>
          <w:spacing w:val="0"/>
          <w:w w:val="88"/>
          <w:sz w:val="23"/>
          <w:szCs w:val="23"/>
        </w:rPr>
        <w:t>d</w:t>
      </w:r>
      <w:r>
        <w:rPr>
          <w:rFonts w:cs="Arial" w:hAnsi="Arial" w:eastAsia="Arial" w:ascii="Arial"/>
          <w:color w:val="5B585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744"/>
      </w:pPr>
      <w:r>
        <w:rPr>
          <w:rFonts w:cs="Times New Roman" w:hAnsi="Times New Roman" w:eastAsia="Times New Roman" w:ascii="Times New Roman"/>
          <w:color w:val="F7CC9D"/>
          <w:spacing w:val="0"/>
          <w:w w:val="230"/>
          <w:sz w:val="40"/>
          <w:szCs w:val="4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21"/>
        <w:ind w:left="917"/>
      </w:pPr>
      <w:r>
        <w:rPr>
          <w:rFonts w:cs="Arial" w:hAnsi="Arial" w:eastAsia="Arial" w:ascii="Arial"/>
          <w:color w:val="5B585A"/>
          <w:spacing w:val="0"/>
          <w:w w:val="104"/>
          <w:sz w:val="23"/>
          <w:szCs w:val="23"/>
        </w:rPr>
        <w:t>P</w:t>
      </w:r>
      <w:r>
        <w:rPr>
          <w:rFonts w:cs="Arial" w:hAnsi="Arial" w:eastAsia="Arial" w:ascii="Arial"/>
          <w:color w:val="5B585A"/>
          <w:spacing w:val="0"/>
          <w:w w:val="104"/>
          <w:sz w:val="23"/>
          <w:szCs w:val="23"/>
        </w:rPr>
        <w:t>e</w:t>
      </w:r>
      <w:r>
        <w:rPr>
          <w:rFonts w:cs="Arial" w:hAnsi="Arial" w:eastAsia="Arial" w:ascii="Arial"/>
          <w:color w:val="5B585A"/>
          <w:spacing w:val="0"/>
          <w:w w:val="104"/>
          <w:sz w:val="23"/>
          <w:szCs w:val="23"/>
        </w:rPr>
        <w:t>r</w:t>
      </w:r>
      <w:r>
        <w:rPr>
          <w:rFonts w:cs="Arial" w:hAnsi="Arial" w:eastAsia="Arial" w:ascii="Arial"/>
          <w:color w:val="484242"/>
          <w:spacing w:val="0"/>
          <w:w w:val="104"/>
          <w:sz w:val="23"/>
          <w:szCs w:val="23"/>
        </w:rPr>
        <w:t>e</w:t>
      </w:r>
      <w:r>
        <w:rPr>
          <w:rFonts w:cs="Arial" w:hAnsi="Arial" w:eastAsia="Arial" w:ascii="Arial"/>
          <w:color w:val="484242"/>
          <w:spacing w:val="0"/>
          <w:w w:val="104"/>
          <w:sz w:val="23"/>
          <w:szCs w:val="23"/>
        </w:rPr>
        <w:t>z</w:t>
      </w:r>
      <w:r>
        <w:rPr>
          <w:rFonts w:cs="Arial" w:hAnsi="Arial" w:eastAsia="Arial" w:ascii="Arial"/>
          <w:color w:val="484242"/>
          <w:spacing w:val="0"/>
          <w:w w:val="104"/>
          <w:sz w:val="23"/>
          <w:szCs w:val="23"/>
        </w:rPr>
        <w:t>                      </w:t>
      </w:r>
      <w:r>
        <w:rPr>
          <w:rFonts w:cs="Arial" w:hAnsi="Arial" w:eastAsia="Arial" w:ascii="Arial"/>
          <w:color w:val="484242"/>
          <w:spacing w:val="50"/>
          <w:w w:val="104"/>
          <w:sz w:val="23"/>
          <w:szCs w:val="23"/>
        </w:rPr>
        <w:t> </w:t>
      </w:r>
      <w:r>
        <w:rPr>
          <w:rFonts w:cs="Arial" w:hAnsi="Arial" w:eastAsia="Arial" w:ascii="Arial"/>
          <w:color w:val="484242"/>
          <w:spacing w:val="0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5B585A"/>
          <w:spacing w:val="0"/>
          <w:w w:val="113"/>
          <w:sz w:val="23"/>
          <w:szCs w:val="23"/>
        </w:rPr>
        <w:t>o</w:t>
      </w:r>
      <w:r>
        <w:rPr>
          <w:rFonts w:cs="Arial" w:hAnsi="Arial" w:eastAsia="Arial" w:ascii="Arial"/>
          <w:color w:val="5B585A"/>
          <w:spacing w:val="0"/>
          <w:w w:val="98"/>
          <w:sz w:val="23"/>
          <w:szCs w:val="23"/>
        </w:rPr>
        <w:t>y</w:t>
      </w:r>
      <w:r>
        <w:rPr>
          <w:rFonts w:cs="Arial" w:hAnsi="Arial" w:eastAsia="Arial" w:ascii="Arial"/>
          <w:color w:val="5B585A"/>
          <w:spacing w:val="0"/>
          <w:w w:val="88"/>
          <w:sz w:val="23"/>
          <w:szCs w:val="23"/>
        </w:rPr>
        <w:t>o</w:t>
      </w:r>
      <w:r>
        <w:rPr>
          <w:rFonts w:cs="Arial" w:hAnsi="Arial" w:eastAsia="Arial" w:ascii="Arial"/>
          <w:color w:val="484242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484242"/>
          <w:spacing w:val="0"/>
          <w:w w:val="101"/>
          <w:sz w:val="23"/>
          <w:szCs w:val="23"/>
        </w:rPr>
        <w:t>g</w:t>
      </w:r>
      <w:r>
        <w:rPr>
          <w:rFonts w:cs="Arial" w:hAnsi="Arial" w:eastAsia="Arial" w:ascii="Arial"/>
          <w:color w:val="5B585A"/>
          <w:spacing w:val="0"/>
          <w:w w:val="101"/>
          <w:sz w:val="23"/>
          <w:szCs w:val="23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right"/>
        <w:spacing w:lineRule="exact" w:line="280"/>
        <w:ind w:right="744"/>
      </w:pPr>
      <w:r>
        <w:rPr>
          <w:rFonts w:cs="Malgun Gothic" w:hAnsi="Malgun Gothic" w:eastAsia="Malgun Gothic" w:ascii="Malgun Gothic"/>
          <w:color w:val="F7CC9D"/>
          <w:spacing w:val="0"/>
          <w:w w:val="153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17"/>
      </w:pPr>
      <w:hyperlink r:id="rId132">
        <w:r>
          <w:rPr>
            <w:rFonts w:cs="Arial" w:hAnsi="Arial" w:eastAsia="Arial" w:ascii="Arial"/>
            <w:color w:val="484242"/>
            <w:w w:val="99"/>
            <w:sz w:val="23"/>
            <w:szCs w:val="23"/>
          </w:rPr>
          <w:t>G</w:t>
        </w:r>
        <w:r>
          <w:rPr>
            <w:rFonts w:cs="Arial" w:hAnsi="Arial" w:eastAsia="Arial" w:ascii="Arial"/>
            <w:color w:val="5B585A"/>
            <w:w w:val="110"/>
            <w:sz w:val="23"/>
            <w:szCs w:val="23"/>
          </w:rPr>
          <w:t>er</w:t>
        </w:r>
        <w:r>
          <w:rPr>
            <w:rFonts w:cs="Arial" w:hAnsi="Arial" w:eastAsia="Arial" w:ascii="Arial"/>
            <w:color w:val="5B585A"/>
            <w:w w:val="88"/>
            <w:sz w:val="23"/>
            <w:szCs w:val="23"/>
          </w:rPr>
          <w:t>a</w:t>
        </w:r>
        <w:r>
          <w:rPr>
            <w:rFonts w:cs="Arial" w:hAnsi="Arial" w:eastAsia="Arial" w:ascii="Arial"/>
            <w:color w:val="5B585A"/>
            <w:w w:val="126"/>
            <w:sz w:val="23"/>
            <w:szCs w:val="23"/>
          </w:rPr>
          <w:t>r</w:t>
        </w:r>
        <w:r>
          <w:rPr>
            <w:rFonts w:cs="Arial" w:hAnsi="Arial" w:eastAsia="Arial" w:ascii="Arial"/>
            <w:color w:val="5B585A"/>
            <w:w w:val="101"/>
            <w:sz w:val="23"/>
            <w:szCs w:val="23"/>
          </w:rPr>
          <w:t>do</w:t>
        </w:r>
        <w:r>
          <w:rPr>
            <w:rFonts w:cs="Arial" w:hAnsi="Arial" w:eastAsia="Arial" w:ascii="Arial"/>
            <w:color w:val="484242"/>
            <w:w w:val="126"/>
            <w:sz w:val="23"/>
            <w:szCs w:val="23"/>
          </w:rPr>
          <w:t>_</w:t>
        </w:r>
        <w:r>
          <w:rPr>
            <w:rFonts w:cs="Arial" w:hAnsi="Arial" w:eastAsia="Arial" w:ascii="Arial"/>
            <w:color w:val="484242"/>
            <w:w w:val="92"/>
            <w:sz w:val="23"/>
            <w:szCs w:val="23"/>
          </w:rPr>
          <w:t>M</w:t>
        </w:r>
        <w:r>
          <w:rPr>
            <w:rFonts w:cs="Arial" w:hAnsi="Arial" w:eastAsia="Arial" w:ascii="Arial"/>
            <w:color w:val="5B585A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5B585A"/>
            <w:w w:val="107"/>
            <w:sz w:val="23"/>
            <w:szCs w:val="23"/>
          </w:rPr>
          <w:t>uo</w:t>
        </w:r>
        <w:r>
          <w:rPr>
            <w:rFonts w:cs="Arial" w:hAnsi="Arial" w:eastAsia="Arial" w:ascii="Arial"/>
            <w:color w:val="5B585A"/>
            <w:w w:val="105"/>
            <w:sz w:val="23"/>
            <w:szCs w:val="23"/>
          </w:rPr>
          <w:t>r</w:t>
        </w:r>
        <w:r>
          <w:rPr>
            <w:rFonts w:cs="Arial" w:hAnsi="Arial" w:eastAsia="Arial" w:ascii="Arial"/>
            <w:color w:val="484242"/>
            <w:w w:val="101"/>
            <w:sz w:val="23"/>
            <w:szCs w:val="23"/>
          </w:rPr>
          <w:t>g</w:t>
        </w:r>
        <w:r>
          <w:rPr>
            <w:rFonts w:cs="Arial" w:hAnsi="Arial" w:eastAsia="Arial" w:ascii="Arial"/>
            <w:color w:val="5B585A"/>
            <w:w w:val="101"/>
            <w:sz w:val="23"/>
            <w:szCs w:val="23"/>
          </w:rPr>
          <w:t>a</w:t>
        </w:r>
        <w:r>
          <w:rPr>
            <w:rFonts w:cs="Arial" w:hAnsi="Arial" w:eastAsia="Arial" w:ascii="Arial"/>
            <w:color w:val="484242"/>
            <w:w w:val="97"/>
            <w:sz w:val="23"/>
            <w:szCs w:val="23"/>
          </w:rPr>
          <w:t>@</w:t>
        </w:r>
        <w:r>
          <w:rPr>
            <w:rFonts w:cs="Arial" w:hAnsi="Arial" w:eastAsia="Arial" w:ascii="Arial"/>
            <w:color w:val="484242"/>
            <w:w w:val="101"/>
            <w:sz w:val="23"/>
            <w:szCs w:val="23"/>
          </w:rPr>
          <w:t>ou</w:t>
        </w:r>
        <w:r>
          <w:rPr>
            <w:rFonts w:cs="Arial" w:hAnsi="Arial" w:eastAsia="Arial" w:ascii="Arial"/>
            <w:color w:val="484242"/>
            <w:w w:val="152"/>
            <w:sz w:val="23"/>
            <w:szCs w:val="23"/>
          </w:rPr>
          <w:t>t</w:t>
        </w:r>
        <w:r>
          <w:rPr>
            <w:rFonts w:cs="Arial" w:hAnsi="Arial" w:eastAsia="Arial" w:ascii="Arial"/>
            <w:color w:val="5B585A"/>
            <w:w w:val="95"/>
            <w:sz w:val="23"/>
            <w:szCs w:val="23"/>
          </w:rPr>
          <w:t>l</w:t>
        </w:r>
        <w:r>
          <w:rPr>
            <w:rFonts w:cs="Arial" w:hAnsi="Arial" w:eastAsia="Arial" w:ascii="Arial"/>
            <w:color w:val="484242"/>
            <w:w w:val="101"/>
            <w:sz w:val="23"/>
            <w:szCs w:val="23"/>
          </w:rPr>
          <w:t>oo</w:t>
        </w:r>
        <w:r>
          <w:rPr>
            <w:rFonts w:cs="Arial" w:hAnsi="Arial" w:eastAsia="Arial" w:ascii="Arial"/>
            <w:color w:val="484242"/>
            <w:w w:val="112"/>
            <w:sz w:val="23"/>
            <w:szCs w:val="23"/>
          </w:rPr>
          <w:t>k</w:t>
        </w:r>
        <w:r>
          <w:rPr>
            <w:rFonts w:cs="Arial" w:hAnsi="Arial" w:eastAsia="Arial" w:ascii="Arial"/>
            <w:color w:val="A3A498"/>
            <w:w w:val="76"/>
            <w:sz w:val="23"/>
            <w:szCs w:val="23"/>
          </w:rPr>
          <w:t>.</w:t>
        </w:r>
        <w:r>
          <w:rPr>
            <w:rFonts w:cs="Arial" w:hAnsi="Arial" w:eastAsia="Arial" w:ascii="Arial"/>
            <w:color w:val="5B585A"/>
            <w:w w:val="112"/>
            <w:sz w:val="23"/>
            <w:szCs w:val="23"/>
          </w:rPr>
          <w:t>c</w:t>
        </w:r>
        <w:r>
          <w:rPr>
            <w:rFonts w:cs="Arial" w:hAnsi="Arial" w:eastAsia="Arial" w:ascii="Arial"/>
            <w:color w:val="484242"/>
            <w:w w:val="101"/>
            <w:sz w:val="23"/>
            <w:szCs w:val="23"/>
          </w:rPr>
          <w:t>om</w:t>
        </w:r>
      </w:hyperlink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spacing w:before="80"/>
        <w:ind w:left="-52" w:right="53"/>
      </w:pPr>
      <w:r>
        <w:br w:type="column"/>
      </w:r>
      <w:r>
        <w:rPr>
          <w:rFonts w:cs="Malgun Gothic" w:hAnsi="Malgun Gothic" w:eastAsia="Malgun Gothic" w:ascii="Malgun Gothic"/>
          <w:spacing w:val="0"/>
          <w:w w:val="80"/>
          <w:position w:val="3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80"/>
          <w:position w:val="3"/>
          <w:sz w:val="20"/>
          <w:szCs w:val="20"/>
        </w:rPr>
        <w:t>                                                                                           </w:t>
      </w:r>
      <w:r>
        <w:rPr>
          <w:rFonts w:cs="Malgun Gothic" w:hAnsi="Malgun Gothic" w:eastAsia="Malgun Gothic" w:ascii="Malgun Gothic"/>
          <w:spacing w:val="11"/>
          <w:w w:val="80"/>
          <w:position w:val="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49"/>
          <w:position w:val="0"/>
          <w:sz w:val="26"/>
          <w:szCs w:val="26"/>
        </w:rPr>
        <w:t>....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spacing w:lineRule="exact" w:line="380"/>
        <w:ind w:left="922"/>
      </w:pPr>
      <w:r>
        <w:rPr>
          <w:rFonts w:cs="Arial" w:hAnsi="Arial" w:eastAsia="Arial" w:ascii="Arial"/>
          <w:b/>
          <w:i/>
          <w:spacing w:val="0"/>
          <w:w w:val="100"/>
          <w:sz w:val="37"/>
          <w:szCs w:val="37"/>
        </w:rPr>
        <w:t>o</w:t>
      </w:r>
      <w:r>
        <w:rPr>
          <w:rFonts w:cs="Arial" w:hAnsi="Arial" w:eastAsia="Arial" w:ascii="Arial"/>
          <w:spacing w:val="0"/>
          <w:w w:val="100"/>
          <w:sz w:val="37"/>
          <w:szCs w:val="37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lineRule="exact" w:line="380"/>
        <w:ind w:right="315"/>
      </w:pPr>
      <w:r>
        <w:rPr>
          <w:rFonts w:cs="Arial" w:hAnsi="Arial" w:eastAsia="Arial" w:ascii="Arial"/>
          <w:color w:val="D0CFCF"/>
          <w:spacing w:val="0"/>
          <w:w w:val="77"/>
          <w:position w:val="3"/>
          <w:sz w:val="30"/>
          <w:szCs w:val="30"/>
        </w:rPr>
        <w:t>.</w:t>
      </w:r>
      <w:r>
        <w:rPr>
          <w:rFonts w:cs="Arial" w:hAnsi="Arial" w:eastAsia="Arial" w:ascii="Arial"/>
          <w:color w:val="D0CFCF"/>
          <w:spacing w:val="0"/>
          <w:w w:val="77"/>
          <w:position w:val="3"/>
          <w:sz w:val="30"/>
          <w:szCs w:val="30"/>
        </w:rPr>
        <w:t>    </w:t>
      </w:r>
      <w:r>
        <w:rPr>
          <w:rFonts w:cs="Arial" w:hAnsi="Arial" w:eastAsia="Arial" w:ascii="Arial"/>
          <w:color w:val="D0CFCF"/>
          <w:spacing w:val="36"/>
          <w:w w:val="77"/>
          <w:position w:val="3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D0CFCF"/>
          <w:spacing w:val="0"/>
          <w:w w:val="89"/>
          <w:position w:val="-8"/>
          <w:sz w:val="20"/>
          <w:szCs w:val="20"/>
        </w:rPr>
        <w:t>'</w:t>
      </w:r>
      <w:r>
        <w:rPr>
          <w:rFonts w:cs="Times New Roman" w:hAnsi="Times New Roman" w:eastAsia="Times New Roman" w:ascii="Times New Roman"/>
          <w:color w:val="D0CFCF"/>
          <w:spacing w:val="0"/>
          <w:w w:val="66"/>
          <w:position w:val="-8"/>
          <w:sz w:val="20"/>
          <w:szCs w:val="20"/>
        </w:rPr>
        <w:t>..S..:</w:t>
      </w:r>
      <w:r>
        <w:rPr>
          <w:rFonts w:cs="Times New Roman" w:hAnsi="Times New Roman" w:eastAsia="Times New Roman" w:ascii="Times New Roman"/>
          <w:color w:val="D0CFCF"/>
          <w:spacing w:val="0"/>
          <w:w w:val="61"/>
          <w:position w:val="-8"/>
          <w:sz w:val="20"/>
          <w:szCs w:val="20"/>
        </w:rPr>
        <w:t>!.I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right"/>
        <w:spacing w:lineRule="exact" w:line="120"/>
        <w:ind w:right="315"/>
      </w:pPr>
      <w:r>
        <w:rPr>
          <w:rFonts w:cs="Malgun Gothic" w:hAnsi="Malgun Gothic" w:eastAsia="Malgun Gothic" w:ascii="Malgun Gothic"/>
          <w:color w:val="DA7C7C"/>
          <w:spacing w:val="0"/>
          <w:w w:val="194"/>
          <w:position w:val="-1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1"/>
          <w:szCs w:val="51"/>
        </w:rPr>
        <w:jc w:val="right"/>
        <w:spacing w:lineRule="exact" w:line="940"/>
        <w:ind w:right="347"/>
      </w:pPr>
      <w:r>
        <w:rPr>
          <w:rFonts w:cs="Arial" w:hAnsi="Arial" w:eastAsia="Arial" w:ascii="Arial"/>
          <w:color w:val="180B0D"/>
          <w:spacing w:val="0"/>
          <w:w w:val="52"/>
          <w:position w:val="13"/>
          <w:sz w:val="80"/>
          <w:szCs w:val="80"/>
        </w:rPr>
        <w:t>&lt;</w:t>
      </w:r>
      <w:r>
        <w:rPr>
          <w:rFonts w:cs="Arial" w:hAnsi="Arial" w:eastAsia="Arial" w:ascii="Arial"/>
          <w:color w:val="180B0D"/>
          <w:spacing w:val="0"/>
          <w:w w:val="52"/>
          <w:position w:val="13"/>
          <w:sz w:val="80"/>
          <w:szCs w:val="80"/>
        </w:rPr>
        <w:t>   </w:t>
      </w:r>
      <w:r>
        <w:rPr>
          <w:rFonts w:cs="Arial" w:hAnsi="Arial" w:eastAsia="Arial" w:ascii="Arial"/>
          <w:color w:val="180B0D"/>
          <w:spacing w:val="8"/>
          <w:w w:val="52"/>
          <w:position w:val="13"/>
          <w:sz w:val="80"/>
          <w:szCs w:val="80"/>
        </w:rPr>
        <w:t> </w:t>
      </w:r>
      <w:r>
        <w:rPr>
          <w:rFonts w:cs="Arial" w:hAnsi="Arial" w:eastAsia="Arial" w:ascii="Arial"/>
          <w:b/>
          <w:color w:val="180B0D"/>
          <w:spacing w:val="0"/>
          <w:w w:val="96"/>
          <w:position w:val="31"/>
          <w:sz w:val="31"/>
          <w:szCs w:val="31"/>
        </w:rPr>
        <w:t>Mod</w:t>
      </w:r>
      <w:r>
        <w:rPr>
          <w:rFonts w:cs="Arial" w:hAnsi="Arial" w:eastAsia="Arial" w:ascii="Arial"/>
          <w:b/>
          <w:color w:val="36161A"/>
          <w:spacing w:val="0"/>
          <w:w w:val="75"/>
          <w:position w:val="31"/>
          <w:sz w:val="31"/>
          <w:szCs w:val="31"/>
        </w:rPr>
        <w:t>i</w:t>
      </w:r>
      <w:r>
        <w:rPr>
          <w:rFonts w:cs="Arial" w:hAnsi="Arial" w:eastAsia="Arial" w:ascii="Arial"/>
          <w:b/>
          <w:color w:val="36161A"/>
          <w:spacing w:val="0"/>
          <w:w w:val="98"/>
          <w:position w:val="31"/>
          <w:sz w:val="31"/>
          <w:szCs w:val="31"/>
        </w:rPr>
        <w:t>fic</w:t>
      </w:r>
      <w:r>
        <w:rPr>
          <w:rFonts w:cs="Arial" w:hAnsi="Arial" w:eastAsia="Arial" w:ascii="Arial"/>
          <w:b/>
          <w:color w:val="36161A"/>
          <w:spacing w:val="0"/>
          <w:w w:val="110"/>
          <w:position w:val="31"/>
          <w:sz w:val="31"/>
          <w:szCs w:val="31"/>
        </w:rPr>
        <w:t>ar</w:t>
      </w:r>
      <w:r>
        <w:rPr>
          <w:rFonts w:cs="Arial" w:hAnsi="Arial" w:eastAsia="Arial" w:ascii="Arial"/>
          <w:b/>
          <w:color w:val="36161A"/>
          <w:spacing w:val="11"/>
          <w:w w:val="100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b/>
          <w:color w:val="36161A"/>
          <w:spacing w:val="0"/>
          <w:w w:val="85"/>
          <w:position w:val="31"/>
          <w:sz w:val="34"/>
          <w:szCs w:val="34"/>
        </w:rPr>
        <w:t>in</w:t>
      </w:r>
      <w:r>
        <w:rPr>
          <w:rFonts w:cs="Times New Roman" w:hAnsi="Times New Roman" w:eastAsia="Times New Roman" w:ascii="Times New Roman"/>
          <w:b/>
          <w:color w:val="36161A"/>
          <w:spacing w:val="0"/>
          <w:w w:val="85"/>
          <w:position w:val="31"/>
          <w:sz w:val="34"/>
          <w:szCs w:val="34"/>
        </w:rPr>
        <w:t>fol</w:t>
      </w:r>
      <w:r>
        <w:rPr>
          <w:rFonts w:cs="Times New Roman" w:hAnsi="Times New Roman" w:eastAsia="Times New Roman" w:ascii="Times New Roman"/>
          <w:b/>
          <w:color w:val="36161A"/>
          <w:spacing w:val="-4"/>
          <w:w w:val="85"/>
          <w:position w:val="31"/>
          <w:sz w:val="34"/>
          <w:szCs w:val="34"/>
        </w:rPr>
        <w:t> </w:t>
      </w:r>
      <w:r>
        <w:rPr>
          <w:rFonts w:cs="Arial" w:hAnsi="Arial" w:eastAsia="Arial" w:ascii="Arial"/>
          <w:b/>
          <w:color w:val="36161A"/>
          <w:spacing w:val="0"/>
          <w:w w:val="85"/>
          <w:position w:val="31"/>
          <w:sz w:val="31"/>
          <w:szCs w:val="31"/>
        </w:rPr>
        <w:t>U</w:t>
      </w:r>
      <w:r>
        <w:rPr>
          <w:rFonts w:cs="Arial" w:hAnsi="Arial" w:eastAsia="Arial" w:ascii="Arial"/>
          <w:b/>
          <w:color w:val="36161A"/>
          <w:spacing w:val="0"/>
          <w:w w:val="85"/>
          <w:position w:val="31"/>
          <w:sz w:val="31"/>
          <w:szCs w:val="31"/>
        </w:rPr>
        <w:t>IGC</w:t>
      </w:r>
      <w:r>
        <w:rPr>
          <w:rFonts w:cs="Arial" w:hAnsi="Arial" w:eastAsia="Arial" w:ascii="Arial"/>
          <w:b/>
          <w:color w:val="36161A"/>
          <w:spacing w:val="0"/>
          <w:w w:val="85"/>
          <w:position w:val="31"/>
          <w:sz w:val="31"/>
          <w:szCs w:val="31"/>
        </w:rPr>
        <w:t>ion</w:t>
      </w:r>
      <w:r>
        <w:rPr>
          <w:rFonts w:cs="Arial" w:hAnsi="Arial" w:eastAsia="Arial" w:ascii="Arial"/>
          <w:b/>
          <w:color w:val="36161A"/>
          <w:spacing w:val="0"/>
          <w:w w:val="85"/>
          <w:position w:val="31"/>
          <w:sz w:val="31"/>
          <w:szCs w:val="31"/>
        </w:rPr>
        <w:t>     </w:t>
      </w:r>
      <w:r>
        <w:rPr>
          <w:rFonts w:cs="Arial" w:hAnsi="Arial" w:eastAsia="Arial" w:ascii="Arial"/>
          <w:b/>
          <w:color w:val="36161A"/>
          <w:spacing w:val="25"/>
          <w:w w:val="85"/>
          <w:position w:val="31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DE6563"/>
          <w:spacing w:val="0"/>
          <w:w w:val="209"/>
          <w:position w:val="-8"/>
          <w:sz w:val="51"/>
          <w:szCs w:val="51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5"/>
          <w:szCs w:val="25"/>
        </w:rPr>
        <w:jc w:val="left"/>
        <w:ind w:left="793"/>
      </w:pPr>
      <w:r>
        <w:rPr>
          <w:rFonts w:cs="Times New Roman" w:hAnsi="Times New Roman" w:eastAsia="Times New Roman" w:ascii="Times New Roman"/>
          <w:color w:val="484242"/>
          <w:w w:val="64"/>
          <w:sz w:val="25"/>
          <w:szCs w:val="25"/>
        </w:rPr>
        <w:t>1</w:t>
      </w:r>
      <w:r>
        <w:rPr>
          <w:rFonts w:cs="Times New Roman" w:hAnsi="Times New Roman" w:eastAsia="Times New Roman" w:ascii="Times New Roman"/>
          <w:color w:val="484242"/>
          <w:w w:val="129"/>
          <w:sz w:val="25"/>
          <w:szCs w:val="25"/>
        </w:rPr>
        <w:t>4</w:t>
      </w:r>
      <w:r>
        <w:rPr>
          <w:rFonts w:cs="Times New Roman" w:hAnsi="Times New Roman" w:eastAsia="Times New Roman" w:ascii="Times New Roman"/>
          <w:color w:val="000000"/>
          <w:w w:val="100"/>
          <w:sz w:val="25"/>
          <w:szCs w:val="2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825"/>
      </w:pP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a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5B585A"/>
          <w:spacing w:val="49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484242"/>
          <w:spacing w:val="0"/>
          <w:w w:val="92"/>
          <w:sz w:val="23"/>
          <w:szCs w:val="23"/>
        </w:rPr>
        <w:t>F</w:t>
      </w:r>
      <w:r>
        <w:rPr>
          <w:rFonts w:cs="Arial" w:hAnsi="Arial" w:eastAsia="Arial" w:ascii="Arial"/>
          <w:color w:val="5B585A"/>
          <w:spacing w:val="0"/>
          <w:w w:val="95"/>
          <w:sz w:val="23"/>
          <w:szCs w:val="23"/>
        </w:rPr>
        <w:t>l</w:t>
      </w:r>
      <w:r>
        <w:rPr>
          <w:rFonts w:cs="Arial" w:hAnsi="Arial" w:eastAsia="Arial" w:ascii="Arial"/>
          <w:color w:val="5B585A"/>
          <w:spacing w:val="0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5B585A"/>
          <w:spacing w:val="0"/>
          <w:w w:val="105"/>
          <w:sz w:val="23"/>
          <w:szCs w:val="23"/>
        </w:rPr>
        <w:t>r</w:t>
      </w:r>
      <w:r>
        <w:rPr>
          <w:rFonts w:cs="Arial" w:hAnsi="Arial" w:eastAsia="Arial" w:ascii="Arial"/>
          <w:color w:val="5B585A"/>
          <w:spacing w:val="0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5B585A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7"/>
          <w:szCs w:val="37"/>
        </w:rPr>
        <w:jc w:val="left"/>
        <w:ind w:left="777"/>
      </w:pPr>
      <w:r>
        <w:rPr>
          <w:rFonts w:cs="Arial" w:hAnsi="Arial" w:eastAsia="Arial" w:ascii="Arial"/>
          <w:color w:val="484242"/>
          <w:spacing w:val="0"/>
          <w:w w:val="110"/>
          <w:sz w:val="23"/>
          <w:szCs w:val="23"/>
        </w:rPr>
        <w:t>3</w:t>
      </w:r>
      <w:r>
        <w:rPr>
          <w:rFonts w:cs="Arial" w:hAnsi="Arial" w:eastAsia="Arial" w:ascii="Arial"/>
          <w:color w:val="5B585A"/>
          <w:spacing w:val="0"/>
          <w:w w:val="110"/>
          <w:sz w:val="23"/>
          <w:szCs w:val="23"/>
        </w:rPr>
        <w:t>0</w:t>
      </w:r>
      <w:r>
        <w:rPr>
          <w:rFonts w:cs="Arial" w:hAnsi="Arial" w:eastAsia="Arial" w:ascii="Arial"/>
          <w:color w:val="5B585A"/>
          <w:spacing w:val="0"/>
          <w:w w:val="110"/>
          <w:sz w:val="23"/>
          <w:szCs w:val="23"/>
        </w:rPr>
        <w:t>0</w:t>
      </w:r>
      <w:r>
        <w:rPr>
          <w:rFonts w:cs="Arial" w:hAnsi="Arial" w:eastAsia="Arial" w:ascii="Arial"/>
          <w:color w:val="484242"/>
          <w:spacing w:val="0"/>
          <w:w w:val="110"/>
          <w:sz w:val="23"/>
          <w:szCs w:val="23"/>
        </w:rPr>
        <w:t>6</w:t>
      </w:r>
      <w:r>
        <w:rPr>
          <w:rFonts w:cs="Arial" w:hAnsi="Arial" w:eastAsia="Arial" w:ascii="Arial"/>
          <w:color w:val="484242"/>
          <w:spacing w:val="0"/>
          <w:w w:val="110"/>
          <w:sz w:val="23"/>
          <w:szCs w:val="23"/>
        </w:rPr>
        <w:t>5</w:t>
      </w:r>
      <w:r>
        <w:rPr>
          <w:rFonts w:cs="Arial" w:hAnsi="Arial" w:eastAsia="Arial" w:ascii="Arial"/>
          <w:color w:val="484242"/>
          <w:spacing w:val="0"/>
          <w:w w:val="110"/>
          <w:sz w:val="23"/>
          <w:szCs w:val="23"/>
        </w:rPr>
        <w:t>                                             </w:t>
      </w:r>
      <w:r>
        <w:rPr>
          <w:rFonts w:cs="Arial" w:hAnsi="Arial" w:eastAsia="Arial" w:ascii="Arial"/>
          <w:color w:val="484242"/>
          <w:spacing w:val="2"/>
          <w:w w:val="110"/>
          <w:sz w:val="23"/>
          <w:szCs w:val="23"/>
        </w:rPr>
        <w:t> </w:t>
      </w:r>
      <w:r>
        <w:rPr>
          <w:rFonts w:cs="Arial" w:hAnsi="Arial" w:eastAsia="Arial" w:ascii="Arial"/>
          <w:b/>
          <w:color w:val="F7CC9D"/>
          <w:spacing w:val="0"/>
          <w:w w:val="31"/>
          <w:position w:val="5"/>
          <w:sz w:val="37"/>
          <w:szCs w:val="3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7"/>
          <w:szCs w:val="37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lineRule="exact" w:line="320"/>
        <w:ind w:left="712"/>
        <w:sectPr>
          <w:pgMar w:header="0" w:footer="0" w:top="160" w:bottom="0" w:left="1720" w:right="1740"/>
          <w:headerReference w:type="default" r:id="rId130"/>
          <w:footerReference w:type="default" r:id="rId131"/>
          <w:pgSz w:w="15840" w:h="12240" w:orient="landscape"/>
          <w:cols w:num="2" w:equalWidth="off">
            <w:col w:w="5578" w:space="1229"/>
            <w:col w:w="5573"/>
          </w:cols>
        </w:sectPr>
      </w:pPr>
      <w:r>
        <w:rPr>
          <w:rFonts w:cs="Arial" w:hAnsi="Arial" w:eastAsia="Arial" w:ascii="Arial"/>
          <w:color w:val="201F1D"/>
          <w:spacing w:val="0"/>
          <w:w w:val="107"/>
          <w:position w:val="-9"/>
          <w:sz w:val="38"/>
          <w:szCs w:val="3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rFonts w:cs="Arial" w:hAnsi="Arial" w:eastAsia="Arial" w:ascii="Arial"/>
          <w:sz w:val="23"/>
          <w:szCs w:val="23"/>
        </w:rPr>
        <w:jc w:val="right"/>
        <w:spacing w:lineRule="exact" w:line="220"/>
        <w:ind w:right="1577"/>
      </w:pPr>
      <w:r>
        <w:rPr>
          <w:rFonts w:cs="Arial" w:hAnsi="Arial" w:eastAsia="Arial" w:ascii="Arial"/>
          <w:color w:val="5B585A"/>
          <w:w w:val="80"/>
          <w:sz w:val="23"/>
          <w:szCs w:val="23"/>
        </w:rPr>
        <w:t>¿</w:t>
      </w:r>
      <w:r>
        <w:rPr>
          <w:rFonts w:cs="Arial" w:hAnsi="Arial" w:eastAsia="Arial" w:ascii="Arial"/>
          <w:color w:val="484242"/>
          <w:w w:val="97"/>
          <w:sz w:val="23"/>
          <w:szCs w:val="23"/>
        </w:rPr>
        <w:t>D</w:t>
      </w:r>
      <w:r>
        <w:rPr>
          <w:rFonts w:cs="Arial" w:hAnsi="Arial" w:eastAsia="Arial" w:ascii="Arial"/>
          <w:color w:val="484242"/>
          <w:w w:val="105"/>
          <w:sz w:val="23"/>
          <w:szCs w:val="23"/>
        </w:rPr>
        <w:t>E</w:t>
      </w:r>
      <w:r>
        <w:rPr>
          <w:rFonts w:cs="Arial" w:hAnsi="Arial" w:eastAsia="Arial" w:ascii="Arial"/>
          <w:color w:val="5B585A"/>
          <w:w w:val="105"/>
          <w:sz w:val="23"/>
          <w:szCs w:val="23"/>
        </w:rPr>
        <w:t>S</w:t>
      </w:r>
      <w:r>
        <w:rPr>
          <w:rFonts w:cs="Arial" w:hAnsi="Arial" w:eastAsia="Arial" w:ascii="Arial"/>
          <w:color w:val="484242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B585A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B585A"/>
          <w:spacing w:val="17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85A"/>
          <w:spacing w:val="0"/>
          <w:w w:val="97"/>
          <w:sz w:val="23"/>
          <w:szCs w:val="23"/>
        </w:rPr>
        <w:t>C</w:t>
      </w:r>
      <w:r>
        <w:rPr>
          <w:rFonts w:cs="Arial" w:hAnsi="Arial" w:eastAsia="Arial" w:ascii="Arial"/>
          <w:color w:val="5B585A"/>
          <w:spacing w:val="0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5B585A"/>
          <w:spacing w:val="0"/>
          <w:w w:val="107"/>
          <w:sz w:val="23"/>
          <w:szCs w:val="23"/>
        </w:rPr>
        <w:t>NC</w:t>
      </w:r>
      <w:r>
        <w:rPr>
          <w:rFonts w:cs="Arial" w:hAnsi="Arial" w:eastAsia="Arial" w:ascii="Arial"/>
          <w:color w:val="5B585A"/>
          <w:spacing w:val="0"/>
          <w:w w:val="95"/>
          <w:sz w:val="23"/>
          <w:szCs w:val="23"/>
        </w:rPr>
        <w:t>E</w:t>
      </w:r>
      <w:r>
        <w:rPr>
          <w:rFonts w:cs="Arial" w:hAnsi="Arial" w:eastAsia="Arial" w:ascii="Arial"/>
          <w:color w:val="5B585A"/>
          <w:spacing w:val="0"/>
          <w:w w:val="113"/>
          <w:sz w:val="23"/>
          <w:szCs w:val="23"/>
        </w:rPr>
        <w:t>L</w:t>
      </w:r>
      <w:r>
        <w:rPr>
          <w:rFonts w:cs="Arial" w:hAnsi="Arial" w:eastAsia="Arial" w:ascii="Arial"/>
          <w:color w:val="5B585A"/>
          <w:spacing w:val="0"/>
          <w:w w:val="116"/>
          <w:sz w:val="23"/>
          <w:szCs w:val="23"/>
        </w:rPr>
        <w:t>A</w:t>
      </w:r>
      <w:r>
        <w:rPr>
          <w:rFonts w:cs="Arial" w:hAnsi="Arial" w:eastAsia="Arial" w:ascii="Arial"/>
          <w:color w:val="5B585A"/>
          <w:spacing w:val="0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4"/>
        <w:ind w:left="933"/>
      </w:pPr>
      <w:r>
        <w:rPr>
          <w:rFonts w:cs="Arial" w:hAnsi="Arial" w:eastAsia="Arial" w:ascii="Arial"/>
          <w:color w:val="5B585A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5B585A"/>
          <w:w w:val="126"/>
          <w:sz w:val="23"/>
          <w:szCs w:val="23"/>
        </w:rPr>
        <w:t>6</w:t>
      </w:r>
      <w:r>
        <w:rPr>
          <w:rFonts w:cs="Arial" w:hAnsi="Arial" w:eastAsia="Arial" w:ascii="Arial"/>
          <w:color w:val="5B585A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5B585A"/>
          <w:w w:val="105"/>
          <w:sz w:val="23"/>
          <w:szCs w:val="23"/>
        </w:rPr>
        <w:t>·</w:t>
      </w:r>
      <w:r>
        <w:rPr>
          <w:rFonts w:cs="Arial" w:hAnsi="Arial" w:eastAsia="Arial" w:ascii="Arial"/>
          <w:color w:val="5B585A"/>
          <w:w w:val="75"/>
          <w:sz w:val="23"/>
          <w:szCs w:val="23"/>
        </w:rPr>
        <w:t>1</w:t>
      </w:r>
      <w:r>
        <w:rPr>
          <w:rFonts w:cs="Arial" w:hAnsi="Arial" w:eastAsia="Arial" w:ascii="Arial"/>
          <w:color w:val="5B585A"/>
          <w:w w:val="113"/>
          <w:sz w:val="23"/>
          <w:szCs w:val="23"/>
        </w:rPr>
        <w:t>3</w:t>
      </w:r>
      <w:r>
        <w:rPr>
          <w:rFonts w:cs="Arial" w:hAnsi="Arial" w:eastAsia="Arial" w:ascii="Arial"/>
          <w:color w:val="484242"/>
          <w:w w:val="113"/>
          <w:sz w:val="23"/>
          <w:szCs w:val="23"/>
        </w:rPr>
        <w:t>8</w:t>
      </w:r>
      <w:r>
        <w:rPr>
          <w:rFonts w:cs="Arial" w:hAnsi="Arial" w:eastAsia="Arial" w:ascii="Arial"/>
          <w:color w:val="5B585A"/>
          <w:w w:val="126"/>
          <w:sz w:val="23"/>
          <w:szCs w:val="23"/>
        </w:rPr>
        <w:t>2</w:t>
      </w:r>
      <w:r>
        <w:rPr>
          <w:rFonts w:cs="Arial" w:hAnsi="Arial" w:eastAsia="Arial" w:ascii="Arial"/>
          <w:color w:val="5B585A"/>
          <w:w w:val="113"/>
          <w:sz w:val="23"/>
          <w:szCs w:val="23"/>
        </w:rPr>
        <w:t>q</w:t>
      </w:r>
      <w:r>
        <w:rPr>
          <w:rFonts w:cs="Arial" w:hAnsi="Arial" w:eastAsia="Arial" w:ascii="Arial"/>
          <w:color w:val="5B585A"/>
          <w:w w:val="101"/>
          <w:sz w:val="23"/>
          <w:szCs w:val="23"/>
        </w:rPr>
        <w:t>q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933"/>
      </w:pPr>
      <w:r>
        <w:rPr>
          <w:rFonts w:cs="Arial" w:hAnsi="Arial" w:eastAsia="Arial" w:ascii="Arial"/>
          <w:color w:val="484242"/>
          <w:w w:val="105"/>
          <w:sz w:val="23"/>
          <w:szCs w:val="23"/>
        </w:rPr>
        <w:t>A</w:t>
      </w:r>
      <w:r>
        <w:rPr>
          <w:rFonts w:cs="Arial" w:hAnsi="Arial" w:eastAsia="Arial" w:ascii="Arial"/>
          <w:color w:val="5B585A"/>
          <w:w w:val="88"/>
          <w:sz w:val="23"/>
          <w:szCs w:val="23"/>
        </w:rPr>
        <w:t>d</w:t>
      </w:r>
      <w:r>
        <w:rPr>
          <w:rFonts w:cs="Arial" w:hAnsi="Arial" w:eastAsia="Arial" w:ascii="Arial"/>
          <w:color w:val="5B585A"/>
          <w:w w:val="109"/>
          <w:sz w:val="23"/>
          <w:szCs w:val="23"/>
        </w:rPr>
        <w:t>m</w:t>
      </w:r>
      <w:r>
        <w:rPr>
          <w:rFonts w:cs="Arial" w:hAnsi="Arial" w:eastAsia="Arial" w:ascii="Arial"/>
          <w:color w:val="7F7069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85A"/>
          <w:w w:val="101"/>
          <w:sz w:val="23"/>
          <w:szCs w:val="23"/>
        </w:rPr>
        <w:t>n</w:t>
      </w:r>
      <w:r>
        <w:rPr>
          <w:rFonts w:cs="Arial" w:hAnsi="Arial" w:eastAsia="Arial" w:ascii="Arial"/>
          <w:color w:val="5B585A"/>
          <w:w w:val="95"/>
          <w:sz w:val="23"/>
          <w:szCs w:val="23"/>
        </w:rPr>
        <w:t>i</w:t>
      </w:r>
      <w:r>
        <w:rPr>
          <w:rFonts w:cs="Arial" w:hAnsi="Arial" w:eastAsia="Arial" w:ascii="Arial"/>
          <w:color w:val="5B585A"/>
          <w:w w:val="112"/>
          <w:sz w:val="23"/>
          <w:szCs w:val="23"/>
        </w:rPr>
        <w:t>s</w:t>
      </w:r>
      <w:r>
        <w:rPr>
          <w:rFonts w:cs="Arial" w:hAnsi="Arial" w:eastAsia="Arial" w:ascii="Arial"/>
          <w:color w:val="5B585A"/>
          <w:w w:val="152"/>
          <w:sz w:val="23"/>
          <w:szCs w:val="23"/>
        </w:rPr>
        <w:t>t</w:t>
      </w:r>
      <w:r>
        <w:rPr>
          <w:rFonts w:cs="Arial" w:hAnsi="Arial" w:eastAsia="Arial" w:ascii="Arial"/>
          <w:color w:val="5B585A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5B585A"/>
          <w:w w:val="88"/>
          <w:sz w:val="23"/>
          <w:szCs w:val="23"/>
        </w:rPr>
        <w:t>a</w:t>
      </w:r>
      <w:r>
        <w:rPr>
          <w:rFonts w:cs="Arial" w:hAnsi="Arial" w:eastAsia="Arial" w:ascii="Arial"/>
          <w:color w:val="5B585A"/>
          <w:w w:val="113"/>
          <w:sz w:val="23"/>
          <w:szCs w:val="23"/>
        </w:rPr>
        <w:t>d</w:t>
      </w:r>
      <w:r>
        <w:rPr>
          <w:rFonts w:cs="Arial" w:hAnsi="Arial" w:eastAsia="Arial" w:ascii="Arial"/>
          <w:color w:val="5B585A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5B585A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3"/>
          <w:szCs w:val="53"/>
        </w:rPr>
        <w:jc w:val="right"/>
        <w:spacing w:lineRule="exact" w:line="480"/>
      </w:pPr>
      <w:r>
        <w:rPr>
          <w:rFonts w:cs="Arial" w:hAnsi="Arial" w:eastAsia="Arial" w:ascii="Arial"/>
          <w:color w:val="372F2B"/>
          <w:spacing w:val="0"/>
          <w:w w:val="33"/>
          <w:position w:val="-11"/>
          <w:sz w:val="53"/>
          <w:szCs w:val="53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82"/>
        <w:ind w:left="922"/>
      </w:pPr>
      <w:r>
        <w:br w:type="column"/>
      </w:r>
      <w:r>
        <w:rPr>
          <w:rFonts w:cs="Arial" w:hAnsi="Arial" w:eastAsia="Arial" w:ascii="Arial"/>
          <w:color w:val="484242"/>
          <w:spacing w:val="0"/>
          <w:w w:val="100"/>
          <w:sz w:val="23"/>
          <w:szCs w:val="23"/>
        </w:rPr>
        <w:t>N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o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                          </w:t>
      </w:r>
      <w:r>
        <w:rPr>
          <w:rFonts w:cs="Arial" w:hAnsi="Arial" w:eastAsia="Arial" w:ascii="Arial"/>
          <w:color w:val="5B585A"/>
          <w:spacing w:val="5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95807F"/>
          <w:spacing w:val="0"/>
          <w:w w:val="100"/>
          <w:sz w:val="23"/>
          <w:szCs w:val="23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lineRule="exact" w:line="240"/>
      </w:pPr>
      <w:r>
        <w:rPr>
          <w:rFonts w:cs="Arial" w:hAnsi="Arial" w:eastAsia="Arial" w:ascii="Arial"/>
          <w:color w:val="5B585A"/>
          <w:w w:val="97"/>
          <w:position w:val="-2"/>
          <w:sz w:val="23"/>
          <w:szCs w:val="23"/>
        </w:rPr>
        <w:t>C</w:t>
      </w:r>
      <w:r>
        <w:rPr>
          <w:rFonts w:cs="Arial" w:hAnsi="Arial" w:eastAsia="Arial" w:ascii="Arial"/>
          <w:color w:val="5B585A"/>
          <w:w w:val="101"/>
          <w:position w:val="-2"/>
          <w:sz w:val="23"/>
          <w:szCs w:val="23"/>
        </w:rPr>
        <w:t>h</w:t>
      </w:r>
      <w:r>
        <w:rPr>
          <w:rFonts w:cs="Arial" w:hAnsi="Arial" w:eastAsia="Arial" w:ascii="Arial"/>
          <w:color w:val="5B585A"/>
          <w:w w:val="95"/>
          <w:position w:val="-2"/>
          <w:sz w:val="23"/>
          <w:szCs w:val="23"/>
        </w:rPr>
        <w:t>i</w:t>
      </w:r>
      <w:r>
        <w:rPr>
          <w:rFonts w:cs="Arial" w:hAnsi="Arial" w:eastAsia="Arial" w:ascii="Arial"/>
          <w:color w:val="5B585A"/>
          <w:w w:val="113"/>
          <w:position w:val="-2"/>
          <w:sz w:val="23"/>
          <w:szCs w:val="23"/>
        </w:rPr>
        <w:t>a</w:t>
      </w:r>
      <w:r>
        <w:rPr>
          <w:rFonts w:cs="Arial" w:hAnsi="Arial" w:eastAsia="Arial" w:ascii="Arial"/>
          <w:color w:val="484242"/>
          <w:w w:val="101"/>
          <w:position w:val="-2"/>
          <w:sz w:val="23"/>
          <w:szCs w:val="23"/>
        </w:rPr>
        <w:t>p</w:t>
      </w:r>
      <w:r>
        <w:rPr>
          <w:rFonts w:cs="Arial" w:hAnsi="Arial" w:eastAsia="Arial" w:ascii="Arial"/>
          <w:color w:val="5B585A"/>
          <w:w w:val="101"/>
          <w:position w:val="-2"/>
          <w:sz w:val="23"/>
          <w:szCs w:val="23"/>
        </w:rPr>
        <w:t>a</w:t>
      </w:r>
      <w:r>
        <w:rPr>
          <w:rFonts w:cs="Arial" w:hAnsi="Arial" w:eastAsia="Arial" w:ascii="Arial"/>
          <w:color w:val="5B585A"/>
          <w:w w:val="112"/>
          <w:position w:val="-2"/>
          <w:sz w:val="23"/>
          <w:szCs w:val="23"/>
        </w:rPr>
        <w:t>s</w:t>
      </w:r>
      <w:r>
        <w:rPr>
          <w:rFonts w:cs="Arial" w:hAnsi="Arial" w:eastAsia="Arial" w:ascii="Arial"/>
          <w:color w:val="000000"/>
          <w:w w:val="100"/>
          <w:position w:val="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right"/>
        <w:spacing w:lineRule="exact" w:line="240"/>
        <w:ind w:right="833"/>
      </w:pPr>
      <w:r>
        <w:rPr>
          <w:rFonts w:cs="Arial" w:hAnsi="Arial" w:eastAsia="Arial" w:ascii="Arial"/>
          <w:color w:val="F7CC9D"/>
          <w:spacing w:val="0"/>
          <w:w w:val="32"/>
          <w:position w:val="1"/>
          <w:sz w:val="27"/>
          <w:szCs w:val="2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ind w:left="32"/>
        <w:sectPr>
          <w:type w:val="continuous"/>
          <w:pgSz w:w="15840" w:h="12240" w:orient="landscape"/>
          <w:pgMar w:top="100" w:bottom="280" w:left="1720" w:right="1740"/>
          <w:cols w:num="2" w:equalWidth="off">
            <w:col w:w="4316" w:space="3252"/>
            <w:col w:w="4812"/>
          </w:cols>
        </w:sectPr>
      </w:pPr>
      <w:r>
        <w:rPr>
          <w:rFonts w:cs="Arial" w:hAnsi="Arial" w:eastAsia="Arial" w:ascii="Arial"/>
          <w:color w:val="484242"/>
          <w:w w:val="92"/>
          <w:sz w:val="23"/>
          <w:szCs w:val="23"/>
        </w:rPr>
        <w:t>M</w:t>
      </w:r>
      <w:r>
        <w:rPr>
          <w:rFonts w:cs="Arial" w:hAnsi="Arial" w:eastAsia="Arial" w:ascii="Arial"/>
          <w:color w:val="484242"/>
          <w:w w:val="113"/>
          <w:sz w:val="23"/>
          <w:szCs w:val="23"/>
        </w:rPr>
        <w:t>e</w:t>
      </w:r>
      <w:r>
        <w:rPr>
          <w:rFonts w:cs="Arial" w:hAnsi="Arial" w:eastAsia="Arial" w:ascii="Arial"/>
          <w:color w:val="5B585A"/>
          <w:w w:val="98"/>
          <w:sz w:val="23"/>
          <w:szCs w:val="23"/>
        </w:rPr>
        <w:t>x</w:t>
      </w:r>
      <w:r>
        <w:rPr>
          <w:rFonts w:cs="Arial" w:hAnsi="Arial" w:eastAsia="Arial" w:ascii="Arial"/>
          <w:color w:val="5B585A"/>
          <w:w w:val="126"/>
          <w:sz w:val="23"/>
          <w:szCs w:val="23"/>
        </w:rPr>
        <w:t>i</w:t>
      </w:r>
      <w:r>
        <w:rPr>
          <w:rFonts w:cs="Arial" w:hAnsi="Arial" w:eastAsia="Arial" w:ascii="Arial"/>
          <w:color w:val="5B585A"/>
          <w:w w:val="112"/>
          <w:sz w:val="23"/>
          <w:szCs w:val="23"/>
        </w:rPr>
        <w:t>c</w:t>
      </w:r>
      <w:r>
        <w:rPr>
          <w:rFonts w:cs="Arial" w:hAnsi="Arial" w:eastAsia="Arial" w:ascii="Arial"/>
          <w:color w:val="484242"/>
          <w:w w:val="101"/>
          <w:sz w:val="23"/>
          <w:szCs w:val="23"/>
        </w:rPr>
        <w:t>o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left"/>
        <w:spacing w:lineRule="exact" w:line="260"/>
        <w:ind w:left="1063"/>
      </w:pPr>
      <w:r>
        <w:rPr>
          <w:rFonts w:cs="Arial" w:hAnsi="Arial" w:eastAsia="Arial" w:ascii="Arial"/>
          <w:color w:val="484242"/>
          <w:spacing w:val="0"/>
          <w:w w:val="93"/>
          <w:sz w:val="27"/>
          <w:szCs w:val="27"/>
        </w:rPr>
        <w:t>D</w:t>
      </w:r>
      <w:r>
        <w:rPr>
          <w:rFonts w:cs="Arial" w:hAnsi="Arial" w:eastAsia="Arial" w:ascii="Arial"/>
          <w:color w:val="372F2B"/>
          <w:spacing w:val="0"/>
          <w:w w:val="93"/>
          <w:sz w:val="27"/>
          <w:szCs w:val="27"/>
        </w:rPr>
        <w:t>A</w:t>
      </w:r>
      <w:r>
        <w:rPr>
          <w:rFonts w:cs="Arial" w:hAnsi="Arial" w:eastAsia="Arial" w:ascii="Arial"/>
          <w:color w:val="484242"/>
          <w:spacing w:val="0"/>
          <w:w w:val="93"/>
          <w:sz w:val="27"/>
          <w:szCs w:val="27"/>
        </w:rPr>
        <w:t>T</w:t>
      </w:r>
      <w:r>
        <w:rPr>
          <w:rFonts w:cs="Arial" w:hAnsi="Arial" w:eastAsia="Arial" w:ascii="Arial"/>
          <w:color w:val="484242"/>
          <w:spacing w:val="0"/>
          <w:w w:val="93"/>
          <w:sz w:val="27"/>
          <w:szCs w:val="27"/>
        </w:rPr>
        <w:t>O</w:t>
      </w:r>
      <w:r>
        <w:rPr>
          <w:rFonts w:cs="Arial" w:hAnsi="Arial" w:eastAsia="Arial" w:ascii="Arial"/>
          <w:color w:val="484242"/>
          <w:spacing w:val="0"/>
          <w:w w:val="93"/>
          <w:sz w:val="27"/>
          <w:szCs w:val="27"/>
        </w:rPr>
        <w:t>S</w:t>
      </w:r>
      <w:r>
        <w:rPr>
          <w:rFonts w:cs="Arial" w:hAnsi="Arial" w:eastAsia="Arial" w:ascii="Arial"/>
          <w:color w:val="484242"/>
          <w:spacing w:val="31"/>
          <w:w w:val="93"/>
          <w:sz w:val="27"/>
          <w:szCs w:val="27"/>
        </w:rPr>
        <w:t> </w:t>
      </w:r>
      <w:r>
        <w:rPr>
          <w:rFonts w:cs="Arial" w:hAnsi="Arial" w:eastAsia="Arial" w:ascii="Arial"/>
          <w:color w:val="484242"/>
          <w:spacing w:val="0"/>
          <w:w w:val="100"/>
          <w:sz w:val="27"/>
          <w:szCs w:val="27"/>
        </w:rPr>
        <w:t>D</w:t>
      </w:r>
      <w:r>
        <w:rPr>
          <w:rFonts w:cs="Arial" w:hAnsi="Arial" w:eastAsia="Arial" w:ascii="Arial"/>
          <w:color w:val="372F2B"/>
          <w:spacing w:val="0"/>
          <w:w w:val="100"/>
          <w:sz w:val="27"/>
          <w:szCs w:val="27"/>
        </w:rPr>
        <w:t>E</w:t>
      </w:r>
      <w:r>
        <w:rPr>
          <w:rFonts w:cs="Arial" w:hAnsi="Arial" w:eastAsia="Arial" w:ascii="Arial"/>
          <w:color w:val="372F2B"/>
          <w:spacing w:val="33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4242"/>
          <w:spacing w:val="0"/>
          <w:w w:val="100"/>
          <w:sz w:val="27"/>
          <w:szCs w:val="27"/>
        </w:rPr>
        <w:t>L</w:t>
      </w:r>
      <w:r>
        <w:rPr>
          <w:rFonts w:cs="Arial" w:hAnsi="Arial" w:eastAsia="Arial" w:ascii="Arial"/>
          <w:color w:val="372F2B"/>
          <w:spacing w:val="0"/>
          <w:w w:val="100"/>
          <w:sz w:val="27"/>
          <w:szCs w:val="27"/>
        </w:rPr>
        <w:t>A</w:t>
      </w:r>
      <w:r>
        <w:rPr>
          <w:rFonts w:cs="Arial" w:hAnsi="Arial" w:eastAsia="Arial" w:ascii="Arial"/>
          <w:color w:val="372F2B"/>
          <w:spacing w:val="46"/>
          <w:w w:val="100"/>
          <w:sz w:val="27"/>
          <w:szCs w:val="27"/>
        </w:rPr>
        <w:t> </w:t>
      </w:r>
      <w:r>
        <w:rPr>
          <w:rFonts w:cs="Arial" w:hAnsi="Arial" w:eastAsia="Arial" w:ascii="Arial"/>
          <w:color w:val="484242"/>
          <w:spacing w:val="0"/>
          <w:w w:val="99"/>
          <w:sz w:val="27"/>
          <w:szCs w:val="27"/>
        </w:rPr>
        <w:t>D</w:t>
      </w:r>
      <w:r>
        <w:rPr>
          <w:rFonts w:cs="Arial" w:hAnsi="Arial" w:eastAsia="Arial" w:ascii="Arial"/>
          <w:color w:val="372F2B"/>
          <w:spacing w:val="0"/>
          <w:w w:val="108"/>
          <w:sz w:val="27"/>
          <w:szCs w:val="27"/>
        </w:rPr>
        <w:t>I</w:t>
      </w:r>
      <w:r>
        <w:rPr>
          <w:rFonts w:cs="Arial" w:hAnsi="Arial" w:eastAsia="Arial" w:ascii="Arial"/>
          <w:color w:val="372F2B"/>
          <w:spacing w:val="0"/>
          <w:w w:val="107"/>
          <w:sz w:val="27"/>
          <w:szCs w:val="27"/>
        </w:rPr>
        <w:t>R</w:t>
      </w:r>
      <w:r>
        <w:rPr>
          <w:rFonts w:cs="Arial" w:hAnsi="Arial" w:eastAsia="Arial" w:ascii="Arial"/>
          <w:color w:val="372F2B"/>
          <w:spacing w:val="0"/>
          <w:w w:val="98"/>
          <w:sz w:val="27"/>
          <w:szCs w:val="27"/>
        </w:rPr>
        <w:t>E</w:t>
      </w:r>
      <w:r>
        <w:rPr>
          <w:rFonts w:cs="Arial" w:hAnsi="Arial" w:eastAsia="Arial" w:ascii="Arial"/>
          <w:color w:val="484242"/>
          <w:spacing w:val="0"/>
          <w:w w:val="116"/>
          <w:sz w:val="27"/>
          <w:szCs w:val="27"/>
        </w:rPr>
        <w:t>C</w:t>
      </w:r>
      <w:r>
        <w:rPr>
          <w:rFonts w:cs="Arial" w:hAnsi="Arial" w:eastAsia="Arial" w:ascii="Arial"/>
          <w:color w:val="484242"/>
          <w:spacing w:val="0"/>
          <w:w w:val="107"/>
          <w:sz w:val="27"/>
          <w:szCs w:val="27"/>
        </w:rPr>
        <w:t>C</w:t>
      </w:r>
      <w:r>
        <w:rPr>
          <w:rFonts w:cs="Arial" w:hAnsi="Arial" w:eastAsia="Arial" w:ascii="Arial"/>
          <w:color w:val="372F2B"/>
          <w:spacing w:val="0"/>
          <w:w w:val="129"/>
          <w:sz w:val="27"/>
          <w:szCs w:val="27"/>
        </w:rPr>
        <w:t>I</w:t>
      </w:r>
      <w:r>
        <w:rPr>
          <w:rFonts w:cs="Arial" w:hAnsi="Arial" w:eastAsia="Arial" w:ascii="Arial"/>
          <w:color w:val="372F2B"/>
          <w:spacing w:val="0"/>
          <w:w w:val="107"/>
          <w:sz w:val="27"/>
          <w:szCs w:val="27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5840" w:h="12240" w:orient="landscape"/>
          <w:pgMar w:top="100" w:bottom="280" w:left="1720" w:right="17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4"/>
        <w:ind w:left="982"/>
      </w:pPr>
      <w:r>
        <w:rPr>
          <w:rFonts w:cs="Arial" w:hAnsi="Arial" w:eastAsia="Arial" w:ascii="Arial"/>
          <w:color w:val="484242"/>
          <w:spacing w:val="0"/>
          <w:w w:val="100"/>
          <w:sz w:val="23"/>
          <w:szCs w:val="23"/>
        </w:rPr>
        <w:t>8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°</w:t>
      </w:r>
      <w:r>
        <w:rPr>
          <w:rFonts w:cs="Arial" w:hAnsi="Arial" w:eastAsia="Arial" w:ascii="Arial"/>
          <w:color w:val="5B585A"/>
          <w:spacing w:val="56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C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a</w:t>
      </w:r>
      <w:r>
        <w:rPr>
          <w:rFonts w:cs="Arial" w:hAnsi="Arial" w:eastAsia="Arial" w:ascii="Arial"/>
          <w:color w:val="5B585A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7F7069"/>
          <w:spacing w:val="0"/>
          <w:w w:val="100"/>
          <w:sz w:val="23"/>
          <w:szCs w:val="23"/>
        </w:rPr>
        <w:t>l</w:t>
      </w:r>
      <w:r>
        <w:rPr>
          <w:rFonts w:cs="Arial" w:hAnsi="Arial" w:eastAsia="Arial" w:ascii="Arial"/>
          <w:color w:val="484242"/>
          <w:spacing w:val="0"/>
          <w:w w:val="100"/>
          <w:sz w:val="23"/>
          <w:szCs w:val="23"/>
        </w:rPr>
        <w:t>e</w:t>
      </w:r>
      <w:r>
        <w:rPr>
          <w:rFonts w:cs="Arial" w:hAnsi="Arial" w:eastAsia="Arial" w:ascii="Arial"/>
          <w:color w:val="484242"/>
          <w:spacing w:val="40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5B585A"/>
          <w:spacing w:val="0"/>
          <w:w w:val="98"/>
          <w:sz w:val="23"/>
          <w:szCs w:val="23"/>
        </w:rPr>
        <w:t>s</w:t>
      </w:r>
      <w:r>
        <w:rPr>
          <w:rFonts w:cs="Arial" w:hAnsi="Arial" w:eastAsia="Arial" w:ascii="Arial"/>
          <w:color w:val="5B585A"/>
          <w:spacing w:val="0"/>
          <w:w w:val="113"/>
          <w:sz w:val="23"/>
          <w:szCs w:val="23"/>
        </w:rPr>
        <w:t>u</w:t>
      </w:r>
      <w:r>
        <w:rPr>
          <w:rFonts w:cs="Arial" w:hAnsi="Arial" w:eastAsia="Arial" w:ascii="Arial"/>
          <w:color w:val="5B585A"/>
          <w:spacing w:val="0"/>
          <w:w w:val="126"/>
          <w:sz w:val="23"/>
          <w:szCs w:val="23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3"/>
          <w:szCs w:val="23"/>
        </w:rPr>
      </w:r>
    </w:p>
    <w:p>
      <w:pPr>
        <w:rPr>
          <w:rFonts w:cs="Arial" w:hAnsi="Arial" w:eastAsia="Arial" w:ascii="Arial"/>
          <w:sz w:val="27"/>
          <w:szCs w:val="27"/>
        </w:rPr>
        <w:jc w:val="right"/>
        <w:spacing w:lineRule="exact" w:line="300"/>
        <w:ind w:right="696"/>
      </w:pPr>
      <w:r>
        <w:rPr>
          <w:rFonts w:cs="Arial" w:hAnsi="Arial" w:eastAsia="Arial" w:ascii="Arial"/>
          <w:color w:val="F7CC9D"/>
          <w:spacing w:val="0"/>
          <w:w w:val="32"/>
          <w:sz w:val="27"/>
          <w:szCs w:val="27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7"/>
          <w:szCs w:val="27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left"/>
        <w:ind w:left="108" w:right="-103"/>
      </w:pPr>
      <w:r>
        <w:rPr>
          <w:rFonts w:cs="Arial" w:hAnsi="Arial" w:eastAsia="Arial" w:ascii="Arial"/>
          <w:spacing w:val="0"/>
          <w:w w:val="37"/>
          <w:sz w:val="55"/>
          <w:szCs w:val="55"/>
        </w:rPr>
        <w:t>..</w:t>
      </w:r>
      <w:r>
        <w:rPr>
          <w:rFonts w:cs="Arial" w:hAnsi="Arial" w:eastAsia="Arial" w:ascii="Arial"/>
          <w:spacing w:val="0"/>
          <w:w w:val="37"/>
          <w:sz w:val="55"/>
          <w:szCs w:val="55"/>
        </w:rPr>
        <w:t>                                                                                           </w:t>
      </w:r>
      <w:r>
        <w:rPr>
          <w:rFonts w:cs="Arial" w:hAnsi="Arial" w:eastAsia="Arial" w:ascii="Arial"/>
          <w:spacing w:val="56"/>
          <w:w w:val="37"/>
          <w:sz w:val="55"/>
          <w:szCs w:val="55"/>
        </w:rPr>
        <w:t> </w:t>
      </w:r>
      <w:r>
        <w:rPr>
          <w:rFonts w:cs="Malgun Gothic" w:hAnsi="Malgun Gothic" w:eastAsia="Malgun Gothic" w:ascii="Malgun Gothic"/>
          <w:spacing w:val="0"/>
          <w:w w:val="72"/>
          <w:sz w:val="20"/>
          <w:szCs w:val="20"/>
        </w:rPr>
        <w:t>�</w:t>
      </w:r>
      <w:r>
        <w:rPr>
          <w:rFonts w:cs="Malgun Gothic" w:hAnsi="Malgun Gothic" w:eastAsia="Malgun Gothic" w:ascii="Malgun Gothic"/>
          <w:spacing w:val="0"/>
          <w:w w:val="100"/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0"/>
          <w:szCs w:val="20"/>
        </w:rPr>
        <w:jc w:val="center"/>
        <w:spacing w:before="18"/>
        <w:ind w:left="2387" w:right="2573"/>
      </w:pPr>
      <w:r>
        <w:br w:type="column"/>
      </w:r>
      <w:r>
        <w:rPr>
          <w:rFonts w:cs="Malgun Gothic" w:hAnsi="Malgun Gothic" w:eastAsia="Malgun Gothic" w:ascii="Malgun Gothic"/>
          <w:color w:val="577032"/>
          <w:spacing w:val="0"/>
          <w:w w:val="266"/>
          <w:sz w:val="20"/>
          <w:szCs w:val="20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3"/>
          <w:szCs w:val="23"/>
        </w:rPr>
        <w:jc w:val="center"/>
        <w:spacing w:before="43"/>
        <w:ind w:left="2131" w:right="2251"/>
      </w:pPr>
      <w:r>
        <w:rPr>
          <w:rFonts w:cs="Arial" w:hAnsi="Arial" w:eastAsia="Arial" w:ascii="Arial"/>
          <w:color w:val="484242"/>
          <w:w w:val="90"/>
          <w:sz w:val="23"/>
          <w:szCs w:val="23"/>
        </w:rPr>
        <w:t>G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U</w:t>
      </w:r>
      <w:r>
        <w:rPr>
          <w:rFonts w:cs="Arial" w:hAnsi="Arial" w:eastAsia="Arial" w:ascii="Arial"/>
          <w:color w:val="484242"/>
          <w:w w:val="95"/>
          <w:sz w:val="23"/>
          <w:szCs w:val="23"/>
        </w:rPr>
        <w:t>A</w:t>
      </w:r>
      <w:r>
        <w:rPr>
          <w:rFonts w:cs="Arial" w:hAnsi="Arial" w:eastAsia="Arial" w:ascii="Arial"/>
          <w:color w:val="484242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62493A"/>
          <w:w w:val="107"/>
          <w:sz w:val="23"/>
          <w:szCs w:val="23"/>
        </w:rPr>
        <w:t>D</w:t>
      </w:r>
      <w:r>
        <w:rPr>
          <w:rFonts w:cs="Arial" w:hAnsi="Arial" w:eastAsia="Arial" w:ascii="Arial"/>
          <w:color w:val="484242"/>
          <w:w w:val="84"/>
          <w:sz w:val="23"/>
          <w:szCs w:val="23"/>
        </w:rPr>
        <w:t>A</w:t>
      </w:r>
      <w:r>
        <w:rPr>
          <w:rFonts w:cs="Arial" w:hAnsi="Arial" w:eastAsia="Arial" w:ascii="Arial"/>
          <w:color w:val="484242"/>
          <w:w w:val="97"/>
          <w:sz w:val="23"/>
          <w:szCs w:val="23"/>
        </w:rPr>
        <w:t>R</w:t>
      </w:r>
      <w:r>
        <w:rPr>
          <w:rFonts w:cs="Arial" w:hAnsi="Arial" w:eastAsia="Arial" w:ascii="Arial"/>
          <w:color w:val="000000"/>
          <w:w w:val="10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ind w:left="-62" w:right="43"/>
        <w:sectPr>
          <w:type w:val="continuous"/>
          <w:pgSz w:w="15840" w:h="12240" w:orient="landscape"/>
          <w:pgMar w:top="100" w:bottom="280" w:left="1720" w:right="1740"/>
          <w:cols w:num="2" w:equalWidth="off">
            <w:col w:w="5610" w:space="1197"/>
            <w:col w:w="5573"/>
          </w:cols>
        </w:sectPr>
      </w:pPr>
      <w:r>
        <w:rPr>
          <w:rFonts w:cs="Arial" w:hAnsi="Arial" w:eastAsia="Arial" w:ascii="Arial"/>
          <w:spacing w:val="0"/>
          <w:w w:val="37"/>
          <w:sz w:val="55"/>
          <w:szCs w:val="55"/>
        </w:rPr>
        <w:t>..</w:t>
      </w:r>
      <w:r>
        <w:rPr>
          <w:rFonts w:cs="Arial" w:hAnsi="Arial" w:eastAsia="Arial" w:ascii="Arial"/>
          <w:spacing w:val="0"/>
          <w:w w:val="37"/>
          <w:sz w:val="55"/>
          <w:szCs w:val="55"/>
        </w:rPr>
        <w:t>                                                                                           </w:t>
      </w:r>
      <w:r>
        <w:rPr>
          <w:rFonts w:cs="Arial" w:hAnsi="Arial" w:eastAsia="Arial" w:ascii="Arial"/>
          <w:spacing w:val="56"/>
          <w:w w:val="37"/>
          <w:sz w:val="55"/>
          <w:szCs w:val="55"/>
        </w:rPr>
        <w:t> </w:t>
      </w:r>
      <w:r>
        <w:rPr>
          <w:rFonts w:cs="Times New Roman" w:hAnsi="Times New Roman" w:eastAsia="Times New Roman" w:ascii="Times New Roman"/>
          <w:spacing w:val="0"/>
          <w:w w:val="50"/>
          <w:position w:val="2"/>
          <w:sz w:val="30"/>
          <w:szCs w:val="30"/>
        </w:rPr>
        <w:t>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33"/>
          <w:footerReference w:type="default" r:id="rId134"/>
          <w:pgSz w:w="12240" w:h="15840"/>
        </w:sectPr>
      </w:pPr>
      <w:r>
        <w:pict>
          <v:shape type="#_x0000_t75" style="width:356pt;height:725pt">
            <v:imagedata o:title="" r:id="rId1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  <w:sectPr>
          <w:pgMar w:header="0" w:footer="0" w:top="100" w:bottom="280" w:left="1720" w:right="1720"/>
          <w:headerReference w:type="default" r:id="rId136"/>
          <w:footerReference w:type="default" r:id="rId137"/>
          <w:pgSz w:w="12240" w:h="15840"/>
        </w:sectPr>
      </w:pPr>
      <w:r>
        <w:pict>
          <v:shape type="#_x0000_t75" style="width:356pt;height:725pt">
            <v:imagedata o:title="" r:id="rId1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840"/>
      </w:pPr>
      <w:r>
        <w:pict>
          <v:shape type="#_x0000_t75" style="width:356pt;height:725pt">
            <v:imagedata o:title="" r:id="rId1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Mar w:header="0" w:footer="0" w:top="100" w:bottom="280" w:left="1720" w:right="1720"/>
      <w:headerReference w:type="default" r:id="rId139"/>
      <w:footerReference w:type="default" r:id="rId14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60.618pt;margin-top:572.562pt;width:6.04494pt;height:21.5pt;mso-position-horizontal-relative:page;mso-position-vertical-relative:page;z-index:-221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39"/>
                    <w:szCs w:val="39"/>
                  </w:rPr>
                  <w:jc w:val="left"/>
                  <w:spacing w:lineRule="exact" w:line="400"/>
                  <w:ind w:left="20" w:right="-59"/>
                </w:pPr>
                <w:r>
                  <w:rPr>
                    <w:rFonts w:cs="Arial" w:hAnsi="Arial" w:eastAsia="Arial" w:ascii="Arial"/>
                    <w:spacing w:val="0"/>
                    <w:w w:val="37"/>
                    <w:sz w:val="39"/>
                    <w:szCs w:val="39"/>
                  </w:rPr>
                  <w:t>..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39"/>
                    <w:szCs w:val="39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3.921pt;margin-top:575.99pt;width:6.04494pt;height:22.4pt;mso-position-horizontal-relative:page;mso-position-vertical-relative:page;z-index:-221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0"/>
                    <w:szCs w:val="40"/>
                  </w:rPr>
                  <w:jc w:val="left"/>
                  <w:spacing w:lineRule="exact" w:line="420"/>
                  <w:ind w:left="20" w:right="-61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0"/>
                    <w:sz w:val="40"/>
                    <w:szCs w:val="40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0"/>
                    <w:szCs w:val="4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89.6067pt;margin-top:577.036pt;width:6.85393pt;height:21.1pt;mso-position-horizontal-relative:page;mso-position-vertical-relative:page;z-index:-221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8"/>
                    <w:szCs w:val="38"/>
                  </w:rPr>
                  <w:jc w:val="left"/>
                  <w:spacing w:lineRule="exact" w:line="400"/>
                  <w:ind w:left="20" w:right="-57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72"/>
                    <w:sz w:val="38"/>
                    <w:szCs w:val="38"/>
                  </w:rPr>
                  <w:t>•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38"/>
                    <w:szCs w:val="3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4.528pt;margin-top:581.214pt;width:7.66292pt;height:20.8pt;mso-position-horizontal-relative:page;mso-position-vertical-relative:page;z-index:-221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37"/>
                    <w:szCs w:val="37"/>
                  </w:rPr>
                  <w:jc w:val="left"/>
                  <w:spacing w:lineRule="exact" w:line="400"/>
                  <w:ind w:left="20" w:right="-56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37"/>
                    <w:szCs w:val="37"/>
                  </w:rPr>
                  <w:t>•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37"/>
                    <w:szCs w:val="37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90.4157pt;margin-top:567.453pt;width:7.66292pt;height:29.8pt;mso-position-horizontal-relative:page;mso-position-vertical-relative:page;z-index:-219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5"/>
                    <w:szCs w:val="55"/>
                  </w:rPr>
                  <w:jc w:val="left"/>
                  <w:spacing w:lineRule="exact" w:line="580"/>
                  <w:ind w:left="20" w:right="-83"/>
                </w:pPr>
                <w:r>
                  <w:rPr>
                    <w:rFonts w:cs="Arial" w:hAnsi="Arial" w:eastAsia="Arial" w:ascii="Arial"/>
                    <w:spacing w:val="0"/>
                    <w:w w:val="37"/>
                    <w:sz w:val="55"/>
                    <w:szCs w:val="55"/>
                  </w:rPr>
                  <w:t>..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5"/>
                    <w:szCs w:val="55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5.337pt;margin-top:570.687pt;width:7.66292pt;height:29.8pt;mso-position-horizontal-relative:page;mso-position-vertical-relative:page;z-index:-219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5"/>
                    <w:szCs w:val="55"/>
                  </w:rPr>
                  <w:jc w:val="left"/>
                  <w:spacing w:lineRule="exact" w:line="580"/>
                  <w:ind w:left="20" w:right="-83"/>
                </w:pPr>
                <w:r>
                  <w:rPr>
                    <w:rFonts w:cs="Arial" w:hAnsi="Arial" w:eastAsia="Arial" w:ascii="Arial"/>
                    <w:spacing w:val="0"/>
                    <w:w w:val="37"/>
                    <w:sz w:val="55"/>
                    <w:szCs w:val="55"/>
                  </w:rPr>
                  <w:t>..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5"/>
                    <w:szCs w:val="55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3.112pt;margin-top:580.175pt;width:7.66292pt;height:17.2pt;mso-position-horizontal-relative:page;mso-position-vertical-relative:page;z-index:-219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0"/>
                    <w:szCs w:val="30"/>
                  </w:rPr>
                  <w:jc w:val="left"/>
                  <w:spacing w:lineRule="exact" w:line="320"/>
                  <w:ind w:left="20" w:right="-4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50"/>
                    <w:sz w:val="30"/>
                    <w:szCs w:val="30"/>
                  </w:rPr>
                  <w:t>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30"/>
                    <w:szCs w:val="3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8.191pt;margin-top:581.797pt;width:9.2809pt;height:12pt;mso-position-horizontal-relative:page;mso-position-vertical-relative:page;z-index:-2195" filled="f" stroked="f">
          <v:textbox inset="0,0,0,0">
            <w:txbxContent>
              <w:p>
                <w:pPr>
                  <w:rPr>
                    <w:rFonts w:cs="Malgun Gothic" w:hAnsi="Malgun Gothic" w:eastAsia="Malgun Gothic" w:ascii="Malgun Gothic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Malgun Gothic" w:hAnsi="Malgun Gothic" w:eastAsia="Malgun Gothic" w:ascii="Malgun Gothic"/>
                    <w:spacing w:val="0"/>
                    <w:w w:val="72"/>
                    <w:sz w:val="20"/>
                    <w:szCs w:val="20"/>
                  </w:rPr>
                  <w:t>�</w:t>
                </w:r>
                <w:r>
                  <w:rPr>
                    <w:rFonts w:cs="Malgun Gothic" w:hAnsi="Malgun Gothic" w:eastAsia="Malgun Gothic" w:ascii="Malgun Gothic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9.6067pt;margin-top:563.426pt;width:8.47191pt;height:35pt;mso-position-horizontal-relative:page;mso-position-vertical-relative:page;z-index:-218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66"/>
                    <w:szCs w:val="66"/>
                  </w:rPr>
                  <w:jc w:val="left"/>
                  <w:spacing w:lineRule="exact" w:line="680"/>
                  <w:ind w:left="20" w:right="-99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9"/>
                    <w:sz w:val="66"/>
                    <w:szCs w:val="66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66"/>
                    <w:szCs w:val="6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8.191pt;margin-top:563.664pt;width:8.47191pt;height:33.7pt;mso-position-horizontal-relative:page;mso-position-vertical-relative:page;z-index:-218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63"/>
                    <w:szCs w:val="63"/>
                  </w:rPr>
                  <w:jc w:val="left"/>
                  <w:spacing w:lineRule="exact" w:line="660"/>
                  <w:ind w:left="20" w:right="-95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1"/>
                    <w:sz w:val="63"/>
                    <w:szCs w:val="63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63"/>
                    <w:szCs w:val="63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4.528pt;margin-top:566.66pt;width:8.47191pt;height:35pt;mso-position-horizontal-relative:page;mso-position-vertical-relative:page;z-index:-218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66"/>
                    <w:szCs w:val="66"/>
                  </w:rPr>
                  <w:jc w:val="left"/>
                  <w:spacing w:lineRule="exact" w:line="680"/>
                  <w:ind w:left="20" w:right="-99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9"/>
                    <w:sz w:val="66"/>
                    <w:szCs w:val="66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66"/>
                    <w:szCs w:val="6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3.112pt;margin-top:574.139pt;width:6.85393pt;height:24.7pt;mso-position-horizontal-relative:page;mso-position-vertical-relative:page;z-index:-218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5"/>
                    <w:szCs w:val="45"/>
                  </w:rPr>
                  <w:jc w:val="left"/>
                  <w:spacing w:lineRule="exact" w:line="480"/>
                  <w:ind w:left="20" w:right="-68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3"/>
                    <w:sz w:val="45"/>
                    <w:szCs w:val="45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5"/>
                    <w:szCs w:val="45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9.6067pt;margin-top:563.426pt;width:8.47191pt;height:35pt;mso-position-horizontal-relative:page;mso-position-vertical-relative:page;z-index:-220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66"/>
                    <w:szCs w:val="66"/>
                  </w:rPr>
                  <w:jc w:val="left"/>
                  <w:spacing w:lineRule="exact" w:line="680"/>
                  <w:ind w:left="20" w:right="-99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9"/>
                    <w:sz w:val="66"/>
                    <w:szCs w:val="66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66"/>
                    <w:szCs w:val="6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8.191pt;margin-top:563.664pt;width:8.47191pt;height:33.7pt;mso-position-horizontal-relative:page;mso-position-vertical-relative:page;z-index:-220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63"/>
                    <w:szCs w:val="63"/>
                  </w:rPr>
                  <w:jc w:val="left"/>
                  <w:spacing w:lineRule="exact" w:line="660"/>
                  <w:ind w:left="20" w:right="-95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1"/>
                    <w:sz w:val="63"/>
                    <w:szCs w:val="63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63"/>
                    <w:szCs w:val="63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4.528pt;margin-top:566.66pt;width:8.47191pt;height:35pt;mso-position-horizontal-relative:page;mso-position-vertical-relative:page;z-index:-220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66"/>
                    <w:szCs w:val="66"/>
                  </w:rPr>
                  <w:jc w:val="left"/>
                  <w:spacing w:lineRule="exact" w:line="680"/>
                  <w:ind w:left="20" w:right="-99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9"/>
                    <w:sz w:val="66"/>
                    <w:szCs w:val="66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66"/>
                    <w:szCs w:val="6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3.112pt;margin-top:574.139pt;width:6.85393pt;height:24.7pt;mso-position-horizontal-relative:page;mso-position-vertical-relative:page;z-index:-220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5"/>
                    <w:szCs w:val="45"/>
                  </w:rPr>
                  <w:jc w:val="left"/>
                  <w:spacing w:lineRule="exact" w:line="480"/>
                  <w:ind w:left="20" w:right="-68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3"/>
                    <w:sz w:val="45"/>
                    <w:szCs w:val="45"/>
                  </w:rPr>
                  <w:t>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5"/>
                    <w:szCs w:val="45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90.4157pt;margin-top:567.453pt;width:7.66292pt;height:29.8pt;mso-position-horizontal-relative:page;mso-position-vertical-relative:page;z-index:-217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5"/>
                    <w:szCs w:val="55"/>
                  </w:rPr>
                  <w:jc w:val="left"/>
                  <w:spacing w:lineRule="exact" w:line="580"/>
                  <w:ind w:left="20" w:right="-83"/>
                </w:pPr>
                <w:r>
                  <w:rPr>
                    <w:rFonts w:cs="Arial" w:hAnsi="Arial" w:eastAsia="Arial" w:ascii="Arial"/>
                    <w:spacing w:val="0"/>
                    <w:w w:val="37"/>
                    <w:sz w:val="55"/>
                    <w:szCs w:val="55"/>
                  </w:rPr>
                  <w:t>..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5"/>
                    <w:szCs w:val="55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5.337pt;margin-top:570.687pt;width:7.66292pt;height:29.8pt;mso-position-horizontal-relative:page;mso-position-vertical-relative:page;z-index:-217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5"/>
                    <w:szCs w:val="55"/>
                  </w:rPr>
                  <w:jc w:val="left"/>
                  <w:spacing w:lineRule="exact" w:line="580"/>
                  <w:ind w:left="20" w:right="-83"/>
                </w:pPr>
                <w:r>
                  <w:rPr>
                    <w:rFonts w:cs="Arial" w:hAnsi="Arial" w:eastAsia="Arial" w:ascii="Arial"/>
                    <w:spacing w:val="0"/>
                    <w:w w:val="37"/>
                    <w:sz w:val="55"/>
                    <w:szCs w:val="55"/>
                  </w:rPr>
                  <w:t>..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5"/>
                    <w:szCs w:val="55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3.112pt;margin-top:580.175pt;width:7.66292pt;height:17.2pt;mso-position-horizontal-relative:page;mso-position-vertical-relative:page;z-index:-217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0"/>
                    <w:szCs w:val="30"/>
                  </w:rPr>
                  <w:jc w:val="left"/>
                  <w:spacing w:lineRule="exact" w:line="320"/>
                  <w:ind w:left="20" w:right="-4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50"/>
                    <w:sz w:val="30"/>
                    <w:szCs w:val="30"/>
                  </w:rPr>
                  <w:t>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30"/>
                    <w:szCs w:val="3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8.191pt;margin-top:581.797pt;width:9.2809pt;height:12pt;mso-position-horizontal-relative:page;mso-position-vertical-relative:page;z-index:-2175" filled="f" stroked="f">
          <v:textbox inset="0,0,0,0">
            <w:txbxContent>
              <w:p>
                <w:pPr>
                  <w:rPr>
                    <w:rFonts w:cs="Malgun Gothic" w:hAnsi="Malgun Gothic" w:eastAsia="Malgun Gothic" w:ascii="Malgun Gothic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Malgun Gothic" w:hAnsi="Malgun Gothic" w:eastAsia="Malgun Gothic" w:ascii="Malgun Gothic"/>
                    <w:spacing w:val="0"/>
                    <w:w w:val="72"/>
                    <w:sz w:val="20"/>
                    <w:szCs w:val="20"/>
                  </w:rPr>
                  <w:t>�</w:t>
                </w:r>
                <w:r>
                  <w:rPr>
                    <w:rFonts w:cs="Malgun Gothic" w:hAnsi="Malgun Gothic" w:eastAsia="Malgun Gothic" w:ascii="Malgun Gothic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90.4157pt;margin-top:10.6278pt;width:9.2809pt;height:19.7pt;mso-position-horizontal-relative:page;mso-position-vertical-relative:page;z-index:-221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5"/>
                    <w:szCs w:val="35"/>
                  </w:rPr>
                  <w:jc w:val="left"/>
                  <w:spacing w:lineRule="exact" w:line="380"/>
                  <w:ind w:left="20" w:right="-53"/>
                </w:pP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6"/>
                    <w:sz w:val="35"/>
                    <w:szCs w:val="35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35"/>
                    <w:szCs w:val="35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7.382pt;margin-top:13.2757pt;width:8.47191pt;height:14.4pt;mso-position-horizontal-relative:page;mso-position-vertical-relative:page;z-index:-221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7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53"/>
                    <w:sz w:val="24"/>
                    <w:szCs w:val="24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5.337pt;margin-top:15.0611pt;width:9.2809pt;height:16.2pt;mso-position-horizontal-relative:page;mso-position-vertical-relative:page;z-index:-221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8"/>
                    <w:szCs w:val="28"/>
                  </w:rPr>
                  <w:jc w:val="left"/>
                  <w:spacing w:lineRule="exact" w:line="300"/>
                  <w:ind w:left="20" w:right="-43"/>
                </w:pP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33"/>
                    <w:sz w:val="28"/>
                    <w:szCs w:val="28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2.303pt;margin-top:16.5133pt;width:8.47191pt;height:15.4pt;mso-position-horizontal-relative:page;mso-position-vertical-relative:page;z-index:-221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6"/>
                    <w:szCs w:val="26"/>
                  </w:rPr>
                  <w:jc w:val="left"/>
                  <w:spacing w:lineRule="exact" w:line="280"/>
                  <w:ind w:left="20" w:right="-40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9"/>
                    <w:sz w:val="26"/>
                    <w:szCs w:val="26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37.337pt;margin-top:24.7123pt;width:12.5169pt;height:24.3pt;mso-position-horizontal-relative:page;mso-position-vertical-relative:page;z-index:-221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4"/>
                    <w:szCs w:val="44"/>
                  </w:rPr>
                  <w:jc w:val="left"/>
                  <w:spacing w:lineRule="exact" w:line="460"/>
                  <w:ind w:left="20" w:right="-67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44"/>
                    <w:szCs w:val="44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4"/>
                    <w:szCs w:val="4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71.449pt;margin-top:30.7375pt;width:13.3258pt;height:20.7pt;mso-position-horizontal-relative:page;mso-position-vertical-relative:page;z-index:-220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37"/>
                    <w:szCs w:val="37"/>
                  </w:rPr>
                  <w:jc w:val="left"/>
                  <w:spacing w:lineRule="exact" w:line="400"/>
                  <w:ind w:left="20" w:right="-56"/>
                </w:pPr>
                <w:r>
                  <w:rPr>
                    <w:rFonts w:cs="Arial" w:hAnsi="Arial" w:eastAsia="Arial" w:ascii="Arial"/>
                    <w:b/>
                    <w:i/>
                    <w:spacing w:val="0"/>
                    <w:w w:val="100"/>
                    <w:sz w:val="37"/>
                    <w:szCs w:val="37"/>
                  </w:rPr>
                  <w:t>o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37"/>
                    <w:szCs w:val="37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90.4157pt;margin-top:12.0694pt;width:10.0899pt;height:16.8pt;mso-position-horizontal-relative:page;mso-position-vertical-relative:page;z-index:-218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9"/>
                    <w:szCs w:val="29"/>
                  </w:rPr>
                  <w:jc w:val="left"/>
                  <w:spacing w:lineRule="exact" w:line="320"/>
                  <w:ind w:left="20" w:right="-44"/>
                </w:pPr>
                <w:r>
                  <w:rPr>
                    <w:rFonts w:cs="Arial" w:hAnsi="Arial" w:eastAsia="Arial" w:ascii="Arial"/>
                    <w:i/>
                    <w:spacing w:val="0"/>
                    <w:w w:val="167"/>
                    <w:sz w:val="29"/>
                    <w:szCs w:val="29"/>
                  </w:rPr>
                  <w:t>r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9"/>
                    <w:szCs w:val="29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7.382pt;margin-top:13.2757pt;width:8.47191pt;height:14.4pt;mso-position-horizontal-relative:page;mso-position-vertical-relative:page;z-index:-218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7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53"/>
                    <w:sz w:val="24"/>
                    <w:szCs w:val="24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2.303pt;margin-top:16.5133pt;width:8.47191pt;height:15.4pt;mso-position-horizontal-relative:page;mso-position-vertical-relative:page;z-index:-218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6"/>
                    <w:szCs w:val="26"/>
                  </w:rPr>
                  <w:jc w:val="left"/>
                  <w:spacing w:lineRule="exact" w:line="280"/>
                  <w:ind w:left="20" w:right="-40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9"/>
                    <w:sz w:val="26"/>
                    <w:szCs w:val="26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5.337pt;margin-top:17.4962pt;width:10.0899pt;height:12pt;mso-position-horizontal-relative:page;mso-position-vertical-relative:page;z-index:-2181" filled="f" stroked="f">
          <v:textbox inset="0,0,0,0">
            <w:txbxContent>
              <w:p>
                <w:pPr>
                  <w:rPr>
                    <w:rFonts w:cs="Malgun Gothic" w:hAnsi="Malgun Gothic" w:eastAsia="Malgun Gothic" w:ascii="Malgun Gothic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Malgun Gothic" w:hAnsi="Malgun Gothic" w:eastAsia="Malgun Gothic" w:ascii="Malgun Gothic"/>
                    <w:spacing w:val="0"/>
                    <w:w w:val="80"/>
                    <w:sz w:val="20"/>
                    <w:szCs w:val="20"/>
                  </w:rPr>
                  <w:t>�</w:t>
                </w:r>
                <w:r>
                  <w:rPr>
                    <w:rFonts w:cs="Malgun Gothic" w:hAnsi="Malgun Gothic" w:eastAsia="Malgun Gothic" w:ascii="Malgun Gothic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37.337pt;margin-top:24.7123pt;width:12.5169pt;height:24.3pt;mso-position-horizontal-relative:page;mso-position-vertical-relative:page;z-index:-218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4"/>
                    <w:szCs w:val="44"/>
                  </w:rPr>
                  <w:jc w:val="left"/>
                  <w:spacing w:lineRule="exact" w:line="460"/>
                  <w:ind w:left="20" w:right="-67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44"/>
                    <w:szCs w:val="44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4"/>
                    <w:szCs w:val="4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71.449pt;margin-top:30.7375pt;width:13.3258pt;height:20.7pt;mso-position-horizontal-relative:page;mso-position-vertical-relative:page;z-index:-217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37"/>
                    <w:szCs w:val="37"/>
                  </w:rPr>
                  <w:jc w:val="left"/>
                  <w:spacing w:lineRule="exact" w:line="400"/>
                  <w:ind w:left="20" w:right="-56"/>
                </w:pPr>
                <w:r>
                  <w:rPr>
                    <w:rFonts w:cs="Arial" w:hAnsi="Arial" w:eastAsia="Arial" w:ascii="Arial"/>
                    <w:b/>
                    <w:i/>
                    <w:spacing w:val="0"/>
                    <w:w w:val="100"/>
                    <w:sz w:val="37"/>
                    <w:szCs w:val="37"/>
                  </w:rPr>
                  <w:t>o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37"/>
                    <w:szCs w:val="37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90.4157pt;margin-top:12.0694pt;width:10.0899pt;height:16.8pt;mso-position-horizontal-relative:page;mso-position-vertical-relative:page;z-index:-220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9"/>
                    <w:szCs w:val="29"/>
                  </w:rPr>
                  <w:jc w:val="left"/>
                  <w:spacing w:lineRule="exact" w:line="320"/>
                  <w:ind w:left="20" w:right="-44"/>
                </w:pPr>
                <w:r>
                  <w:rPr>
                    <w:rFonts w:cs="Arial" w:hAnsi="Arial" w:eastAsia="Arial" w:ascii="Arial"/>
                    <w:i/>
                    <w:spacing w:val="0"/>
                    <w:w w:val="167"/>
                    <w:sz w:val="29"/>
                    <w:szCs w:val="29"/>
                  </w:rPr>
                  <w:t>r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9"/>
                    <w:szCs w:val="29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7.382pt;margin-top:13.2757pt;width:8.47191pt;height:14.4pt;mso-position-horizontal-relative:page;mso-position-vertical-relative:page;z-index:-220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7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53"/>
                    <w:sz w:val="24"/>
                    <w:szCs w:val="24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2.303pt;margin-top:16.5133pt;width:8.47191pt;height:15.4pt;mso-position-horizontal-relative:page;mso-position-vertical-relative:page;z-index:-220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6"/>
                    <w:szCs w:val="26"/>
                  </w:rPr>
                  <w:jc w:val="left"/>
                  <w:spacing w:lineRule="exact" w:line="280"/>
                  <w:ind w:left="20" w:right="-40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9"/>
                    <w:sz w:val="26"/>
                    <w:szCs w:val="26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5.337pt;margin-top:17.4962pt;width:10.0899pt;height:12pt;mso-position-horizontal-relative:page;mso-position-vertical-relative:page;z-index:-2201" filled="f" stroked="f">
          <v:textbox inset="0,0,0,0">
            <w:txbxContent>
              <w:p>
                <w:pPr>
                  <w:rPr>
                    <w:rFonts w:cs="Malgun Gothic" w:hAnsi="Malgun Gothic" w:eastAsia="Malgun Gothic" w:ascii="Malgun Gothic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Malgun Gothic" w:hAnsi="Malgun Gothic" w:eastAsia="Malgun Gothic" w:ascii="Malgun Gothic"/>
                    <w:spacing w:val="0"/>
                    <w:w w:val="80"/>
                    <w:sz w:val="20"/>
                    <w:szCs w:val="20"/>
                  </w:rPr>
                  <w:t>�</w:t>
                </w:r>
                <w:r>
                  <w:rPr>
                    <w:rFonts w:cs="Malgun Gothic" w:hAnsi="Malgun Gothic" w:eastAsia="Malgun Gothic" w:ascii="Malgun Gothic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37.337pt;margin-top:24.7123pt;width:12.5169pt;height:24.3pt;mso-position-horizontal-relative:page;mso-position-vertical-relative:page;z-index:-220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4"/>
                    <w:szCs w:val="44"/>
                  </w:rPr>
                  <w:jc w:val="left"/>
                  <w:spacing w:lineRule="exact" w:line="460"/>
                  <w:ind w:left="20" w:right="-67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44"/>
                    <w:szCs w:val="44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4"/>
                    <w:szCs w:val="4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71.449pt;margin-top:30.7375pt;width:13.3258pt;height:20.7pt;mso-position-horizontal-relative:page;mso-position-vertical-relative:page;z-index:-219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37"/>
                    <w:szCs w:val="37"/>
                  </w:rPr>
                  <w:jc w:val="left"/>
                  <w:spacing w:lineRule="exact" w:line="400"/>
                  <w:ind w:left="20" w:right="-56"/>
                </w:pPr>
                <w:r>
                  <w:rPr>
                    <w:rFonts w:cs="Arial" w:hAnsi="Arial" w:eastAsia="Arial" w:ascii="Arial"/>
                    <w:b/>
                    <w:i/>
                    <w:spacing w:val="0"/>
                    <w:w w:val="100"/>
                    <w:sz w:val="37"/>
                    <w:szCs w:val="37"/>
                  </w:rPr>
                  <w:t>o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37"/>
                    <w:szCs w:val="37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90.4157pt;margin-top:10.6278pt;width:9.2809pt;height:19.7pt;mso-position-horizontal-relative:page;mso-position-vertical-relative:page;z-index:-219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5"/>
                    <w:szCs w:val="35"/>
                  </w:rPr>
                  <w:jc w:val="left"/>
                  <w:spacing w:lineRule="exact" w:line="380"/>
                  <w:ind w:left="20" w:right="-53"/>
                </w:pP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6"/>
                    <w:sz w:val="35"/>
                    <w:szCs w:val="35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35"/>
                    <w:szCs w:val="35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57.382pt;margin-top:13.2757pt;width:8.47191pt;height:14.4pt;mso-position-horizontal-relative:page;mso-position-vertical-relative:page;z-index:-219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7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53"/>
                    <w:sz w:val="24"/>
                    <w:szCs w:val="24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25.337pt;margin-top:15.0611pt;width:9.2809pt;height:16.2pt;mso-position-horizontal-relative:page;mso-position-vertical-relative:page;z-index:-219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8"/>
                    <w:szCs w:val="28"/>
                  </w:rPr>
                  <w:jc w:val="left"/>
                  <w:spacing w:lineRule="exact" w:line="300"/>
                  <w:ind w:left="20" w:right="-43"/>
                </w:pP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33"/>
                    <w:sz w:val="28"/>
                    <w:szCs w:val="28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692.303pt;margin-top:16.5133pt;width:8.47191pt;height:15.4pt;mso-position-horizontal-relative:page;mso-position-vertical-relative:page;z-index:-219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6"/>
                    <w:szCs w:val="26"/>
                  </w:rPr>
                  <w:jc w:val="left"/>
                  <w:spacing w:lineRule="exact" w:line="280"/>
                  <w:ind w:left="20" w:right="-40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49"/>
                    <w:sz w:val="26"/>
                    <w:szCs w:val="26"/>
                  </w:rPr>
                  <w:t>....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37.337pt;margin-top:24.7123pt;width:12.5169pt;height:24.3pt;mso-position-horizontal-relative:page;mso-position-vertical-relative:page;z-index:-219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4"/>
                    <w:szCs w:val="44"/>
                  </w:rPr>
                  <w:jc w:val="left"/>
                  <w:spacing w:lineRule="exact" w:line="460"/>
                  <w:ind w:left="20" w:right="-67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44"/>
                    <w:szCs w:val="44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44"/>
                    <w:szCs w:val="4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71.449pt;margin-top:30.7375pt;width:13.3258pt;height:20.7pt;mso-position-horizontal-relative:page;mso-position-vertical-relative:page;z-index:-218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37"/>
                    <w:szCs w:val="37"/>
                  </w:rPr>
                  <w:jc w:val="left"/>
                  <w:spacing w:lineRule="exact" w:line="400"/>
                  <w:ind w:left="20" w:right="-56"/>
                </w:pPr>
                <w:r>
                  <w:rPr>
                    <w:rFonts w:cs="Arial" w:hAnsi="Arial" w:eastAsia="Arial" w:ascii="Arial"/>
                    <w:b/>
                    <w:i/>
                    <w:spacing w:val="0"/>
                    <w:w w:val="100"/>
                    <w:sz w:val="37"/>
                    <w:szCs w:val="37"/>
                  </w:rPr>
                  <w:t>o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37"/>
                    <w:szCs w:val="37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image" Target="media\image5.jpg"/><Relationship Id="rId9" Type="http://schemas.openxmlformats.org/officeDocument/2006/relationships/image" Target="media\image6.jpg"/><Relationship Id="rId10" Type="http://schemas.openxmlformats.org/officeDocument/2006/relationships/image" Target="media\image7.jpg"/><Relationship Id="rId11" Type="http://schemas.openxmlformats.org/officeDocument/2006/relationships/image" Target="media\image8.jpg"/><Relationship Id="rId12" Type="http://schemas.openxmlformats.org/officeDocument/2006/relationships/image" Target="media\image9.jpg"/><Relationship Id="rId13" Type="http://schemas.openxmlformats.org/officeDocument/2006/relationships/image" Target="media\image10.jpg"/><Relationship Id="rId14" Type="http://schemas.openxmlformats.org/officeDocument/2006/relationships/image" Target="media\image11.jpg"/><Relationship Id="rId15" Type="http://schemas.openxmlformats.org/officeDocument/2006/relationships/image" Target="media\image12.jpg"/><Relationship Id="rId16" Type="http://schemas.openxmlformats.org/officeDocument/2006/relationships/image" Target="media\image13.jpg"/><Relationship Id="rId17" Type="http://schemas.openxmlformats.org/officeDocument/2006/relationships/image" Target="media\image14.jpg"/><Relationship Id="rId18" Type="http://schemas.openxmlformats.org/officeDocument/2006/relationships/image" Target="media\image15.jpg"/><Relationship Id="rId19" Type="http://schemas.openxmlformats.org/officeDocument/2006/relationships/image" Target="media\image16.jpg"/><Relationship Id="rId20" Type="http://schemas.openxmlformats.org/officeDocument/2006/relationships/image" Target="media\image17.jpg"/><Relationship Id="rId21" Type="http://schemas.openxmlformats.org/officeDocument/2006/relationships/image" Target="media\image18.jpg"/><Relationship Id="rId22" Type="http://schemas.openxmlformats.org/officeDocument/2006/relationships/image" Target="media\image19.jpg"/><Relationship Id="rId23" Type="http://schemas.openxmlformats.org/officeDocument/2006/relationships/image" Target="media\image20.jpg"/><Relationship Id="rId24" Type="http://schemas.openxmlformats.org/officeDocument/2006/relationships/image" Target="media\image21.jpg"/><Relationship Id="rId25" Type="http://schemas.openxmlformats.org/officeDocument/2006/relationships/image" Target="media\image22.jpg"/><Relationship Id="rId26" Type="http://schemas.openxmlformats.org/officeDocument/2006/relationships/image" Target="media\image23.jpg"/><Relationship Id="rId27" Type="http://schemas.openxmlformats.org/officeDocument/2006/relationships/image" Target="media\image24.jpg"/><Relationship Id="rId28" Type="http://schemas.openxmlformats.org/officeDocument/2006/relationships/footer" Target="footer1.xml"/><Relationship Id="rId29" Type="http://schemas.openxmlformats.org/officeDocument/2006/relationships/hyperlink" Target="mailto:xxxxx@xxxxx" TargetMode="External"/><Relationship Id="rId30" Type="http://schemas.openxmlformats.org/officeDocument/2006/relationships/footer" Target="footer2.xml"/><Relationship Id="rId31" Type="http://schemas.openxmlformats.org/officeDocument/2006/relationships/header" Target="header1.xml"/><Relationship Id="rId32" Type="http://schemas.openxmlformats.org/officeDocument/2006/relationships/footer" Target="footer3.xml"/><Relationship Id="rId33" Type="http://schemas.openxmlformats.org/officeDocument/2006/relationships/hyperlink" Target="mailto:Gerarda_Mayarga@autlaak.com" TargetMode="External"/><Relationship Id="rId34" Type="http://schemas.openxmlformats.org/officeDocument/2006/relationships/hyperlink" Target="mailto:Gerarda_Mayarga@autlaak.com" TargetMode="External"/><Relationship Id="rId35" Type="http://schemas.openxmlformats.org/officeDocument/2006/relationships/hyperlink" Target="mailto:Gerordo_Moyorgo@outlook" TargetMode="External"/><Relationship Id="rId36" Type="http://schemas.openxmlformats.org/officeDocument/2006/relationships/header" Target="header2.xml"/><Relationship Id="rId37" Type="http://schemas.openxmlformats.org/officeDocument/2006/relationships/footer" Target="footer4.xml"/><Relationship Id="rId38" Type="http://schemas.openxmlformats.org/officeDocument/2006/relationships/hyperlink" Target="mailto:Gerordo_Moyorga@outlook.com" TargetMode="External"/><Relationship Id="rId39" Type="http://schemas.openxmlformats.org/officeDocument/2006/relationships/header" Target="header3.xml"/><Relationship Id="rId40" Type="http://schemas.openxmlformats.org/officeDocument/2006/relationships/footer" Target="footer5.xml"/><Relationship Id="rId41" Type="http://schemas.openxmlformats.org/officeDocument/2006/relationships/image" Target="media\image25.jpg"/><Relationship Id="rId42" Type="http://schemas.openxmlformats.org/officeDocument/2006/relationships/header" Target="header4.xml"/><Relationship Id="rId43" Type="http://schemas.openxmlformats.org/officeDocument/2006/relationships/footer" Target="footer6.xml"/><Relationship Id="rId44" Type="http://schemas.openxmlformats.org/officeDocument/2006/relationships/image" Target="media\image26.jpg"/><Relationship Id="rId45" Type="http://schemas.openxmlformats.org/officeDocument/2006/relationships/header" Target="header5.xml"/><Relationship Id="rId46" Type="http://schemas.openxmlformats.org/officeDocument/2006/relationships/footer" Target="footer7.xml"/><Relationship Id="rId47" Type="http://schemas.openxmlformats.org/officeDocument/2006/relationships/image" Target="media\image27.jpg"/><Relationship Id="rId48" Type="http://schemas.openxmlformats.org/officeDocument/2006/relationships/header" Target="header6.xml"/><Relationship Id="rId49" Type="http://schemas.openxmlformats.org/officeDocument/2006/relationships/footer" Target="footer8.xml"/><Relationship Id="rId50" Type="http://schemas.openxmlformats.org/officeDocument/2006/relationships/image" Target="media\image28.jpg"/><Relationship Id="rId51" Type="http://schemas.openxmlformats.org/officeDocument/2006/relationships/header" Target="header7.xml"/><Relationship Id="rId52" Type="http://schemas.openxmlformats.org/officeDocument/2006/relationships/footer" Target="footer9.xml"/><Relationship Id="rId53" Type="http://schemas.openxmlformats.org/officeDocument/2006/relationships/header" Target="header8.xml"/><Relationship Id="rId54" Type="http://schemas.openxmlformats.org/officeDocument/2006/relationships/footer" Target="footer10.xml"/><Relationship Id="rId55" Type="http://schemas.openxmlformats.org/officeDocument/2006/relationships/hyperlink" Target="mailto:xxxxx@xxxxx" TargetMode="External"/><Relationship Id="rId56" Type="http://schemas.openxmlformats.org/officeDocument/2006/relationships/header" Target="header9.xml"/><Relationship Id="rId57" Type="http://schemas.openxmlformats.org/officeDocument/2006/relationships/footer" Target="footer11.xml"/><Relationship Id="rId58" Type="http://schemas.openxmlformats.org/officeDocument/2006/relationships/hyperlink" Target="mailto:Antonio_Mendez@gmoil.com" TargetMode="External"/><Relationship Id="rId59" Type="http://schemas.openxmlformats.org/officeDocument/2006/relationships/hyperlink" Target="mailto:Antonio_Mendez@gmoil.com" TargetMode="External"/><Relationship Id="rId60" Type="http://schemas.openxmlformats.org/officeDocument/2006/relationships/hyperlink" Target="mailto:electronieo:Antonio_Mendez@gmoi" TargetMode="External"/><Relationship Id="rId61" Type="http://schemas.openxmlformats.org/officeDocument/2006/relationships/header" Target="header10.xml"/><Relationship Id="rId62" Type="http://schemas.openxmlformats.org/officeDocument/2006/relationships/footer" Target="footer12.xml"/><Relationship Id="rId63" Type="http://schemas.openxmlformats.org/officeDocument/2006/relationships/header" Target="header11.xml"/><Relationship Id="rId64" Type="http://schemas.openxmlformats.org/officeDocument/2006/relationships/footer" Target="footer13.xml"/><Relationship Id="rId65" Type="http://schemas.openxmlformats.org/officeDocument/2006/relationships/image" Target="media\image29.jpg"/><Relationship Id="rId66" Type="http://schemas.openxmlformats.org/officeDocument/2006/relationships/header" Target="header12.xml"/><Relationship Id="rId67" Type="http://schemas.openxmlformats.org/officeDocument/2006/relationships/footer" Target="footer14.xml"/><Relationship Id="rId68" Type="http://schemas.openxmlformats.org/officeDocument/2006/relationships/image" Target="media\image30.jpg"/><Relationship Id="rId69" Type="http://schemas.openxmlformats.org/officeDocument/2006/relationships/header" Target="header13.xml"/><Relationship Id="rId70" Type="http://schemas.openxmlformats.org/officeDocument/2006/relationships/footer" Target="footer15.xml"/><Relationship Id="rId71" Type="http://schemas.openxmlformats.org/officeDocument/2006/relationships/image" Target="media\image31.jpg"/><Relationship Id="rId72" Type="http://schemas.openxmlformats.org/officeDocument/2006/relationships/header" Target="header14.xml"/><Relationship Id="rId73" Type="http://schemas.openxmlformats.org/officeDocument/2006/relationships/footer" Target="footer16.xml"/><Relationship Id="rId74" Type="http://schemas.openxmlformats.org/officeDocument/2006/relationships/image" Target="media\image32.jpg"/><Relationship Id="rId75" Type="http://schemas.openxmlformats.org/officeDocument/2006/relationships/header" Target="header15.xml"/><Relationship Id="rId76" Type="http://schemas.openxmlformats.org/officeDocument/2006/relationships/footer" Target="footer17.xml"/><Relationship Id="rId77" Type="http://schemas.openxmlformats.org/officeDocument/2006/relationships/image" Target="media\image33.jpg"/><Relationship Id="rId78" Type="http://schemas.openxmlformats.org/officeDocument/2006/relationships/header" Target="header16.xml"/><Relationship Id="rId79" Type="http://schemas.openxmlformats.org/officeDocument/2006/relationships/footer" Target="footer18.xml"/><Relationship Id="rId80" Type="http://schemas.openxmlformats.org/officeDocument/2006/relationships/image" Target="media\image34.jpg"/><Relationship Id="rId81" Type="http://schemas.openxmlformats.org/officeDocument/2006/relationships/header" Target="header17.xml"/><Relationship Id="rId82" Type="http://schemas.openxmlformats.org/officeDocument/2006/relationships/footer" Target="footer19.xml"/><Relationship Id="rId83" Type="http://schemas.openxmlformats.org/officeDocument/2006/relationships/image" Target="media\image35.jpg"/><Relationship Id="rId84" Type="http://schemas.openxmlformats.org/officeDocument/2006/relationships/header" Target="header18.xml"/><Relationship Id="rId85" Type="http://schemas.openxmlformats.org/officeDocument/2006/relationships/footer" Target="footer20.xml"/><Relationship Id="rId86" Type="http://schemas.openxmlformats.org/officeDocument/2006/relationships/image" Target="media\image36.jpg"/><Relationship Id="rId87" Type="http://schemas.openxmlformats.org/officeDocument/2006/relationships/header" Target="header19.xml"/><Relationship Id="rId88" Type="http://schemas.openxmlformats.org/officeDocument/2006/relationships/footer" Target="footer21.xml"/><Relationship Id="rId89" Type="http://schemas.openxmlformats.org/officeDocument/2006/relationships/image" Target="media\image37.jpg"/><Relationship Id="rId90" Type="http://schemas.openxmlformats.org/officeDocument/2006/relationships/header" Target="header20.xml"/><Relationship Id="rId91" Type="http://schemas.openxmlformats.org/officeDocument/2006/relationships/footer" Target="footer22.xml"/><Relationship Id="rId92" Type="http://schemas.openxmlformats.org/officeDocument/2006/relationships/image" Target="media\image38.jpg"/><Relationship Id="rId93" Type="http://schemas.openxmlformats.org/officeDocument/2006/relationships/header" Target="header21.xml"/><Relationship Id="rId94" Type="http://schemas.openxmlformats.org/officeDocument/2006/relationships/footer" Target="footer23.xml"/><Relationship Id="rId95" Type="http://schemas.openxmlformats.org/officeDocument/2006/relationships/image" Target="media\image39.jpg"/><Relationship Id="rId96" Type="http://schemas.openxmlformats.org/officeDocument/2006/relationships/header" Target="header22.xml"/><Relationship Id="rId97" Type="http://schemas.openxmlformats.org/officeDocument/2006/relationships/footer" Target="footer24.xml"/><Relationship Id="rId98" Type="http://schemas.openxmlformats.org/officeDocument/2006/relationships/image" Target="media\image40.jpg"/><Relationship Id="rId99" Type="http://schemas.openxmlformats.org/officeDocument/2006/relationships/header" Target="header23.xml"/><Relationship Id="rId100" Type="http://schemas.openxmlformats.org/officeDocument/2006/relationships/footer" Target="footer25.xml"/><Relationship Id="rId101" Type="http://schemas.openxmlformats.org/officeDocument/2006/relationships/image" Target="media\image41.jpg"/><Relationship Id="rId102" Type="http://schemas.openxmlformats.org/officeDocument/2006/relationships/header" Target="header24.xml"/><Relationship Id="rId103" Type="http://schemas.openxmlformats.org/officeDocument/2006/relationships/footer" Target="footer26.xml"/><Relationship Id="rId104" Type="http://schemas.openxmlformats.org/officeDocument/2006/relationships/image" Target="media\image42.jpg"/><Relationship Id="rId105" Type="http://schemas.openxmlformats.org/officeDocument/2006/relationships/header" Target="header25.xml"/><Relationship Id="rId106" Type="http://schemas.openxmlformats.org/officeDocument/2006/relationships/footer" Target="footer27.xml"/><Relationship Id="rId107" Type="http://schemas.openxmlformats.org/officeDocument/2006/relationships/image" Target="media\image43.jpg"/><Relationship Id="rId108" Type="http://schemas.openxmlformats.org/officeDocument/2006/relationships/header" Target="header26.xml"/><Relationship Id="rId109" Type="http://schemas.openxmlformats.org/officeDocument/2006/relationships/footer" Target="footer28.xml"/><Relationship Id="rId110" Type="http://schemas.openxmlformats.org/officeDocument/2006/relationships/image" Target="media\image44.jpg"/><Relationship Id="rId111" Type="http://schemas.openxmlformats.org/officeDocument/2006/relationships/header" Target="header27.xml"/><Relationship Id="rId112" Type="http://schemas.openxmlformats.org/officeDocument/2006/relationships/footer" Target="footer29.xml"/><Relationship Id="rId113" Type="http://schemas.openxmlformats.org/officeDocument/2006/relationships/image" Target="media\image45.jpg"/><Relationship Id="rId114" Type="http://schemas.openxmlformats.org/officeDocument/2006/relationships/header" Target="header28.xml"/><Relationship Id="rId115" Type="http://schemas.openxmlformats.org/officeDocument/2006/relationships/footer" Target="footer30.xml"/><Relationship Id="rId116" Type="http://schemas.openxmlformats.org/officeDocument/2006/relationships/image" Target="media\image46.jpg"/><Relationship Id="rId117" Type="http://schemas.openxmlformats.org/officeDocument/2006/relationships/header" Target="header29.xml"/><Relationship Id="rId118" Type="http://schemas.openxmlformats.org/officeDocument/2006/relationships/footer" Target="footer31.xml"/><Relationship Id="rId119" Type="http://schemas.openxmlformats.org/officeDocument/2006/relationships/image" Target="media\image47.jpg"/><Relationship Id="rId120" Type="http://schemas.openxmlformats.org/officeDocument/2006/relationships/header" Target="header30.xml"/><Relationship Id="rId121" Type="http://schemas.openxmlformats.org/officeDocument/2006/relationships/footer" Target="footer32.xml"/><Relationship Id="rId122" Type="http://schemas.openxmlformats.org/officeDocument/2006/relationships/header" Target="header31.xml"/><Relationship Id="rId123" Type="http://schemas.openxmlformats.org/officeDocument/2006/relationships/footer" Target="footer33.xml"/><Relationship Id="rId124" Type="http://schemas.openxmlformats.org/officeDocument/2006/relationships/header" Target="header32.xml"/><Relationship Id="rId125" Type="http://schemas.openxmlformats.org/officeDocument/2006/relationships/footer" Target="footer34.xml"/><Relationship Id="rId126" Type="http://schemas.openxmlformats.org/officeDocument/2006/relationships/hyperlink" Target="mailto:Gerardo_Mauorga@outlook.com" TargetMode="External"/><Relationship Id="rId127" Type="http://schemas.openxmlformats.org/officeDocument/2006/relationships/header" Target="header33.xml"/><Relationship Id="rId128" Type="http://schemas.openxmlformats.org/officeDocument/2006/relationships/footer" Target="footer35.xml"/><Relationship Id="rId129" Type="http://schemas.openxmlformats.org/officeDocument/2006/relationships/hyperlink" Target="mailto:Gerardo_Mauorga@outlook.com" TargetMode="External"/><Relationship Id="rId130" Type="http://schemas.openxmlformats.org/officeDocument/2006/relationships/header" Target="header34.xml"/><Relationship Id="rId131" Type="http://schemas.openxmlformats.org/officeDocument/2006/relationships/footer" Target="footer36.xml"/><Relationship Id="rId132" Type="http://schemas.openxmlformats.org/officeDocument/2006/relationships/hyperlink" Target="mailto:Gerardo_Mauorga@outlook.com" TargetMode="External"/><Relationship Id="rId133" Type="http://schemas.openxmlformats.org/officeDocument/2006/relationships/header" Target="header35.xml"/><Relationship Id="rId134" Type="http://schemas.openxmlformats.org/officeDocument/2006/relationships/footer" Target="footer37.xml"/><Relationship Id="rId135" Type="http://schemas.openxmlformats.org/officeDocument/2006/relationships/image" Target="media\image48.jpg"/><Relationship Id="rId136" Type="http://schemas.openxmlformats.org/officeDocument/2006/relationships/header" Target="header36.xml"/><Relationship Id="rId137" Type="http://schemas.openxmlformats.org/officeDocument/2006/relationships/footer" Target="footer38.xml"/><Relationship Id="rId138" Type="http://schemas.openxmlformats.org/officeDocument/2006/relationships/image" Target="media\image49.jpg"/><Relationship Id="rId139" Type="http://schemas.openxmlformats.org/officeDocument/2006/relationships/header" Target="header37.xml"/><Relationship Id="rId140" Type="http://schemas.openxmlformats.org/officeDocument/2006/relationships/footer" Target="footer39.xml"/><Relationship Id="rId141" Type="http://schemas.openxmlformats.org/officeDocument/2006/relationships/image" Target="media\image50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